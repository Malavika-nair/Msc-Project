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xlsm" ContentType="application/vnd.ms-excel.sheet.macroEnabled.12"/>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1EEF" w:rsidRPr="00260F8C" w:rsidRDefault="00493585" w:rsidP="00784142">
      <w:pPr>
        <w:rPr>
          <w:rFonts w:ascii="Arial" w:hAnsi="Arial" w:cs="Arial"/>
          <w:sz w:val="24"/>
          <w:szCs w:val="24"/>
          <w:lang w:val="en-GB"/>
        </w:rPr>
      </w:pPr>
      <w:r>
        <w:rPr>
          <w:rFonts w:ascii="Arial" w:hAnsi="Arial" w:cs="Arial"/>
          <w:sz w:val="24"/>
          <w:szCs w:val="24"/>
          <w:lang w:val="en-GB"/>
        </w:rPr>
        <w:t xml:space="preserve">                                        </w:t>
      </w:r>
      <w:r w:rsidR="002847A9">
        <w:rPr>
          <w:rFonts w:ascii="Arial" w:hAnsi="Arial" w:cs="Arial"/>
          <w:sz w:val="24"/>
          <w:szCs w:val="24"/>
          <w:lang w:val="en-GB"/>
        </w:rPr>
        <w:t xml:space="preserve">                               </w:t>
      </w: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755F3E" w:rsidRPr="00260F8C" w:rsidRDefault="00755F3E" w:rsidP="00784142">
      <w:pPr>
        <w:rPr>
          <w:rFonts w:ascii="Arial" w:hAnsi="Arial" w:cs="Arial"/>
          <w:sz w:val="24"/>
          <w:szCs w:val="24"/>
          <w:lang w:val="en-GB"/>
        </w:rPr>
      </w:pPr>
    </w:p>
    <w:p w:rsidR="00755F3E" w:rsidRPr="00260F8C" w:rsidRDefault="00755F3E" w:rsidP="00784142">
      <w:pPr>
        <w:rPr>
          <w:rFonts w:ascii="Arial" w:hAnsi="Arial" w:cs="Arial"/>
          <w:sz w:val="24"/>
          <w:szCs w:val="24"/>
          <w:lang w:val="en-GB"/>
        </w:rPr>
      </w:pPr>
    </w:p>
    <w:p w:rsidR="00FA1EEF" w:rsidRPr="00260F8C" w:rsidRDefault="003147A8" w:rsidP="003147A8">
      <w:pPr>
        <w:jc w:val="center"/>
        <w:rPr>
          <w:rFonts w:ascii="Arial" w:hAnsi="Arial" w:cs="Arial"/>
          <w:sz w:val="24"/>
          <w:szCs w:val="24"/>
          <w:lang w:val="en-GB"/>
        </w:rPr>
      </w:pPr>
      <w:r w:rsidRPr="00260F8C">
        <w:rPr>
          <w:rFonts w:ascii="Arial" w:hAnsi="Arial" w:cs="Arial"/>
          <w:noProof/>
          <w:sz w:val="24"/>
          <w:szCs w:val="24"/>
        </w:rPr>
        <w:drawing>
          <wp:inline distT="0" distB="0" distL="0" distR="0">
            <wp:extent cx="2573020" cy="72326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573020" cy="723265"/>
                    </a:xfrm>
                    <a:prstGeom prst="rect">
                      <a:avLst/>
                    </a:prstGeom>
                    <a:noFill/>
                    <a:ln w="9525">
                      <a:noFill/>
                      <a:miter lim="800000"/>
                      <a:headEnd/>
                      <a:tailEnd/>
                    </a:ln>
                  </pic:spPr>
                </pic:pic>
              </a:graphicData>
            </a:graphic>
          </wp:inline>
        </w:drawing>
      </w:r>
    </w:p>
    <w:p w:rsidR="00755F3E" w:rsidRPr="00260F8C" w:rsidRDefault="00755F3E" w:rsidP="003147A8">
      <w:pPr>
        <w:jc w:val="center"/>
        <w:rPr>
          <w:rFonts w:ascii="Arial" w:hAnsi="Arial" w:cs="Arial"/>
          <w:sz w:val="32"/>
          <w:szCs w:val="32"/>
          <w:lang w:val="en-GB"/>
        </w:rPr>
      </w:pPr>
    </w:p>
    <w:p w:rsidR="003147A8" w:rsidRPr="00260F8C" w:rsidRDefault="003147A8" w:rsidP="003147A8">
      <w:pPr>
        <w:jc w:val="center"/>
        <w:rPr>
          <w:rFonts w:ascii="Arial" w:hAnsi="Arial" w:cs="Arial"/>
          <w:sz w:val="32"/>
          <w:szCs w:val="32"/>
          <w:lang w:val="en-GB"/>
        </w:rPr>
      </w:pPr>
      <w:r w:rsidRPr="00260F8C">
        <w:rPr>
          <w:rFonts w:ascii="Arial" w:hAnsi="Arial" w:cs="Arial"/>
          <w:sz w:val="32"/>
          <w:szCs w:val="32"/>
          <w:lang w:val="en-GB"/>
        </w:rPr>
        <w:t>University Of Leicester</w:t>
      </w:r>
    </w:p>
    <w:p w:rsidR="003147A8" w:rsidRPr="00260F8C" w:rsidRDefault="003147A8" w:rsidP="003147A8">
      <w:pPr>
        <w:jc w:val="center"/>
        <w:rPr>
          <w:rFonts w:ascii="Arial" w:hAnsi="Arial" w:cs="Arial"/>
          <w:sz w:val="32"/>
          <w:szCs w:val="32"/>
          <w:lang w:val="en-GB"/>
        </w:rPr>
      </w:pPr>
      <w:r w:rsidRPr="00260F8C">
        <w:rPr>
          <w:rFonts w:ascii="Arial" w:hAnsi="Arial" w:cs="Arial"/>
          <w:sz w:val="32"/>
          <w:szCs w:val="32"/>
          <w:lang w:val="en-GB"/>
        </w:rPr>
        <w:t>Computer Science Department</w:t>
      </w:r>
    </w:p>
    <w:p w:rsidR="003147A8" w:rsidRPr="00260F8C" w:rsidRDefault="00EA4C16" w:rsidP="003147A8">
      <w:pPr>
        <w:jc w:val="center"/>
        <w:rPr>
          <w:rFonts w:ascii="Arial" w:hAnsi="Arial" w:cs="Arial"/>
          <w:sz w:val="32"/>
          <w:szCs w:val="32"/>
          <w:lang w:val="en-GB"/>
        </w:rPr>
      </w:pPr>
      <w:r w:rsidRPr="00260F8C">
        <w:rPr>
          <w:rFonts w:ascii="Arial" w:hAnsi="Arial" w:cs="Arial"/>
          <w:sz w:val="32"/>
          <w:szCs w:val="32"/>
          <w:lang w:val="en-GB"/>
        </w:rPr>
        <w:t>MS</w:t>
      </w:r>
      <w:r w:rsidR="003147A8" w:rsidRPr="00260F8C">
        <w:rPr>
          <w:rFonts w:ascii="Arial" w:hAnsi="Arial" w:cs="Arial"/>
          <w:sz w:val="32"/>
          <w:szCs w:val="32"/>
          <w:lang w:val="en-GB"/>
        </w:rPr>
        <w:t>c</w:t>
      </w:r>
      <w:r w:rsidR="00755F3E" w:rsidRPr="00260F8C">
        <w:rPr>
          <w:rFonts w:ascii="Arial" w:hAnsi="Arial" w:cs="Arial"/>
          <w:sz w:val="32"/>
          <w:szCs w:val="32"/>
          <w:lang w:val="en-GB"/>
        </w:rPr>
        <w:t>.</w:t>
      </w:r>
      <w:r w:rsidR="003147A8" w:rsidRPr="00260F8C">
        <w:rPr>
          <w:rFonts w:ascii="Arial" w:hAnsi="Arial" w:cs="Arial"/>
          <w:sz w:val="32"/>
          <w:szCs w:val="32"/>
          <w:lang w:val="en-GB"/>
        </w:rPr>
        <w:t xml:space="preserve"> Web Applications and Services</w:t>
      </w: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FA1EEF" w:rsidRPr="00260F8C" w:rsidRDefault="00FA1EEF" w:rsidP="003147A8">
      <w:pPr>
        <w:jc w:val="center"/>
        <w:rPr>
          <w:rFonts w:ascii="Arial" w:hAnsi="Arial" w:cs="Arial"/>
          <w:sz w:val="24"/>
          <w:szCs w:val="24"/>
          <w:lang w:val="en-GB"/>
        </w:rPr>
      </w:pPr>
    </w:p>
    <w:p w:rsidR="00FA1EEF" w:rsidRPr="008D1543" w:rsidRDefault="00D3084D" w:rsidP="003147A8">
      <w:pPr>
        <w:jc w:val="center"/>
        <w:rPr>
          <w:rFonts w:ascii="Arial" w:hAnsi="Arial" w:cs="Arial"/>
          <w:b/>
          <w:sz w:val="24"/>
          <w:szCs w:val="24"/>
          <w:lang w:val="en-GB"/>
        </w:rPr>
      </w:pPr>
      <w:r w:rsidRPr="008D1543">
        <w:rPr>
          <w:rFonts w:ascii="Arial" w:hAnsi="Arial" w:cs="Arial"/>
          <w:b/>
          <w:sz w:val="24"/>
          <w:szCs w:val="24"/>
          <w:lang w:val="en-GB"/>
        </w:rPr>
        <w:t>HiPerVison Projects on Shelton Vision's Textile Inspection Systems: Backend web-based interface</w:t>
      </w:r>
      <w:r w:rsidRPr="008D1543">
        <w:rPr>
          <w:rFonts w:ascii="Arial" w:hAnsi="Arial" w:cs="Arial"/>
          <w:b/>
          <w:sz w:val="24"/>
          <w:szCs w:val="24"/>
          <w:lang w:val="en-GB"/>
        </w:rPr>
        <w:br/>
      </w:r>
    </w:p>
    <w:p w:rsidR="00FA1EEF" w:rsidRPr="008D1543" w:rsidRDefault="00D3084D" w:rsidP="003147A8">
      <w:pPr>
        <w:jc w:val="center"/>
        <w:rPr>
          <w:rFonts w:ascii="Arial" w:hAnsi="Arial" w:cs="Arial"/>
          <w:b/>
          <w:sz w:val="24"/>
          <w:szCs w:val="24"/>
          <w:lang w:val="en-GB"/>
        </w:rPr>
      </w:pPr>
      <w:r w:rsidRPr="008D1543">
        <w:rPr>
          <w:rFonts w:ascii="Arial" w:hAnsi="Arial" w:cs="Arial"/>
          <w:b/>
          <w:sz w:val="24"/>
          <w:szCs w:val="24"/>
          <w:lang w:val="en-GB"/>
        </w:rPr>
        <w:t>Malavika Reghunathan Nair</w:t>
      </w:r>
    </w:p>
    <w:p w:rsidR="00FA1EEF" w:rsidRPr="008D1543" w:rsidRDefault="00FA1EEF" w:rsidP="003147A8">
      <w:pPr>
        <w:jc w:val="center"/>
        <w:rPr>
          <w:rFonts w:ascii="Arial" w:hAnsi="Arial" w:cs="Arial"/>
          <w:b/>
          <w:sz w:val="24"/>
          <w:szCs w:val="24"/>
          <w:lang w:val="en-GB"/>
        </w:rPr>
      </w:pPr>
    </w:p>
    <w:p w:rsidR="00FA1EEF" w:rsidRPr="008D1543" w:rsidRDefault="00615EBD" w:rsidP="003147A8">
      <w:pPr>
        <w:jc w:val="center"/>
        <w:rPr>
          <w:rFonts w:ascii="Arial" w:hAnsi="Arial" w:cs="Arial"/>
          <w:b/>
          <w:sz w:val="24"/>
          <w:szCs w:val="24"/>
          <w:lang w:val="en-GB"/>
        </w:rPr>
      </w:pPr>
      <w:r>
        <w:rPr>
          <w:rFonts w:ascii="Arial" w:hAnsi="Arial" w:cs="Arial"/>
          <w:b/>
          <w:sz w:val="24"/>
          <w:szCs w:val="24"/>
          <w:lang w:val="en-GB"/>
        </w:rPr>
        <w:t>08 December</w:t>
      </w:r>
      <w:r w:rsidR="00D3084D" w:rsidRPr="008D1543">
        <w:rPr>
          <w:rFonts w:ascii="Arial" w:hAnsi="Arial" w:cs="Arial"/>
          <w:b/>
          <w:sz w:val="24"/>
          <w:szCs w:val="24"/>
          <w:lang w:val="en-GB"/>
        </w:rPr>
        <w:t xml:space="preserve"> 2014</w:t>
      </w: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8D1543" w:rsidRDefault="00D3084D" w:rsidP="00784142">
      <w:pPr>
        <w:rPr>
          <w:rFonts w:ascii="Arial" w:hAnsi="Arial" w:cs="Arial"/>
          <w:b/>
          <w:sz w:val="24"/>
          <w:szCs w:val="24"/>
          <w:lang w:val="en-GB"/>
        </w:rPr>
      </w:pPr>
      <w:r w:rsidRPr="008D1543">
        <w:rPr>
          <w:rFonts w:ascii="Arial" w:hAnsi="Arial" w:cs="Arial"/>
          <w:b/>
          <w:sz w:val="24"/>
          <w:szCs w:val="24"/>
          <w:lang w:val="en-GB"/>
        </w:rPr>
        <w:t>A</w:t>
      </w:r>
      <w:r w:rsidR="002847A9">
        <w:rPr>
          <w:rFonts w:ascii="Arial" w:hAnsi="Arial" w:cs="Arial"/>
          <w:b/>
          <w:sz w:val="24"/>
          <w:szCs w:val="24"/>
          <w:lang w:val="en-GB"/>
        </w:rPr>
        <w:t xml:space="preserve"> report</w:t>
      </w:r>
      <w:r w:rsidRPr="008D1543">
        <w:rPr>
          <w:rFonts w:ascii="Arial" w:hAnsi="Arial" w:cs="Arial"/>
          <w:b/>
          <w:sz w:val="24"/>
          <w:szCs w:val="24"/>
          <w:lang w:val="en-GB"/>
        </w:rPr>
        <w:t xml:space="preserve"> submitted in fulfilment of the requirements for Course CO7501- Individual Project, Department of Computer Science, University of Leicester.</w:t>
      </w:r>
    </w:p>
    <w:p w:rsidR="00FA1EEF" w:rsidRPr="008D1543" w:rsidRDefault="00FA1EEF" w:rsidP="00784142">
      <w:pPr>
        <w:rPr>
          <w:rFonts w:ascii="Arial" w:hAnsi="Arial" w:cs="Arial"/>
          <w:b/>
          <w:sz w:val="24"/>
          <w:szCs w:val="24"/>
          <w:lang w:val="en-GB"/>
        </w:rPr>
      </w:pPr>
    </w:p>
    <w:p w:rsidR="00FA1EEF" w:rsidRPr="008D1543" w:rsidRDefault="00D3084D" w:rsidP="00784142">
      <w:pPr>
        <w:rPr>
          <w:rFonts w:ascii="Arial" w:hAnsi="Arial" w:cs="Arial"/>
          <w:b/>
          <w:sz w:val="24"/>
          <w:szCs w:val="24"/>
          <w:lang w:val="en-GB"/>
        </w:rPr>
      </w:pPr>
      <w:r w:rsidRPr="008D1543">
        <w:rPr>
          <w:rFonts w:ascii="Arial" w:hAnsi="Arial" w:cs="Arial"/>
          <w:b/>
          <w:sz w:val="24"/>
          <w:szCs w:val="24"/>
          <w:lang w:val="en-GB"/>
        </w:rPr>
        <w:t xml:space="preserve">Supervised by: Dr. Reiko Heckel </w:t>
      </w: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D3084D" w:rsidP="00684175">
      <w:pPr>
        <w:pStyle w:val="Heading2"/>
        <w:rPr>
          <w:rFonts w:ascii="Arial" w:hAnsi="Arial" w:cs="Arial"/>
          <w:sz w:val="28"/>
          <w:szCs w:val="28"/>
          <w:lang w:val="en-GB"/>
        </w:rPr>
      </w:pPr>
      <w:r w:rsidRPr="00260F8C">
        <w:rPr>
          <w:rFonts w:ascii="Arial" w:hAnsi="Arial" w:cs="Arial"/>
          <w:sz w:val="28"/>
          <w:szCs w:val="28"/>
          <w:lang w:val="en-GB"/>
        </w:rPr>
        <w:lastRenderedPageBreak/>
        <w:t>Summary:</w:t>
      </w:r>
    </w:p>
    <w:p w:rsidR="00FA1EEF" w:rsidRPr="00260F8C" w:rsidRDefault="00FA1EEF" w:rsidP="00260F8C">
      <w:pPr>
        <w:spacing w:line="240" w:lineRule="auto"/>
        <w:rPr>
          <w:rFonts w:ascii="Arial" w:hAnsi="Arial" w:cs="Arial"/>
          <w:sz w:val="24"/>
          <w:szCs w:val="24"/>
          <w:lang w:val="en-GB"/>
        </w:rPr>
      </w:pPr>
    </w:p>
    <w:p w:rsidR="00FA1EEF" w:rsidRPr="00260F8C" w:rsidRDefault="00D3084D" w:rsidP="00260F8C">
      <w:pPr>
        <w:spacing w:line="360" w:lineRule="auto"/>
        <w:jc w:val="both"/>
        <w:rPr>
          <w:rFonts w:ascii="Arial" w:hAnsi="Arial" w:cs="Arial"/>
          <w:sz w:val="24"/>
          <w:szCs w:val="24"/>
          <w:lang w:val="en-GB"/>
        </w:rPr>
      </w:pPr>
      <w:r w:rsidRPr="00260F8C">
        <w:rPr>
          <w:rFonts w:ascii="Arial" w:hAnsi="Arial" w:cs="Arial"/>
          <w:sz w:val="24"/>
          <w:szCs w:val="24"/>
          <w:lang w:val="en-GB"/>
        </w:rPr>
        <w:t>This project involves working on the Shelton WebSPECTOR surface inspection system which is currently used in various industries to inspect materials for defects. The system uses a combination of vision hardware (lights, cameras and electronics) and software. There are two primary software platforms. The first is the front-end (written in C#) where the operator interface, defect analysis and system co-ordination is done. The second is the back-end (written in C++) where the image processing and defect detection is carried out.</w:t>
      </w:r>
    </w:p>
    <w:p w:rsidR="00FA1EEF" w:rsidRPr="00260F8C" w:rsidRDefault="00FA1EEF" w:rsidP="00260F8C">
      <w:pPr>
        <w:spacing w:line="360" w:lineRule="auto"/>
        <w:jc w:val="both"/>
        <w:rPr>
          <w:rFonts w:ascii="Arial" w:hAnsi="Arial" w:cs="Arial"/>
          <w:sz w:val="24"/>
          <w:szCs w:val="24"/>
          <w:lang w:val="en-GB"/>
        </w:rPr>
      </w:pPr>
    </w:p>
    <w:p w:rsidR="00FA1EEF" w:rsidRPr="00260F8C" w:rsidRDefault="00D3084D" w:rsidP="00260F8C">
      <w:pPr>
        <w:spacing w:line="360" w:lineRule="auto"/>
        <w:jc w:val="both"/>
        <w:rPr>
          <w:rFonts w:ascii="Arial" w:hAnsi="Arial" w:cs="Arial"/>
          <w:sz w:val="24"/>
          <w:szCs w:val="24"/>
          <w:lang w:val="en-GB"/>
        </w:rPr>
      </w:pPr>
      <w:r w:rsidRPr="00260F8C">
        <w:rPr>
          <w:rFonts w:ascii="Arial" w:hAnsi="Arial" w:cs="Arial"/>
          <w:sz w:val="24"/>
          <w:szCs w:val="24"/>
          <w:lang w:val="en-GB"/>
        </w:rPr>
        <w:t>The outline aim of the project is to explore the possibilities of using existing web technologies and services to provide a web-based interface to allow engineers to interrogate the back-end remotely to troubleshoot any faults in identifying defects and adjust parameters.</w:t>
      </w:r>
      <w:r w:rsidR="006E5DF5" w:rsidRPr="00260F8C">
        <w:rPr>
          <w:rFonts w:ascii="Arial" w:hAnsi="Arial" w:cs="Arial"/>
          <w:sz w:val="24"/>
          <w:szCs w:val="24"/>
          <w:lang w:val="en-GB"/>
        </w:rPr>
        <w:t xml:space="preserve"> </w:t>
      </w: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260F8C" w:rsidRPr="00260F8C" w:rsidRDefault="00260F8C" w:rsidP="00784142">
      <w:pPr>
        <w:rPr>
          <w:rFonts w:ascii="Arial" w:hAnsi="Arial" w:cs="Arial"/>
          <w:sz w:val="24"/>
          <w:szCs w:val="24"/>
          <w:lang w:val="en-GB"/>
        </w:rPr>
      </w:pPr>
    </w:p>
    <w:p w:rsidR="00FA1EEF" w:rsidRPr="00260F8C" w:rsidRDefault="00D3084D" w:rsidP="00784142">
      <w:pPr>
        <w:rPr>
          <w:rFonts w:ascii="Arial" w:hAnsi="Arial" w:cs="Arial"/>
          <w:b/>
          <w:sz w:val="24"/>
          <w:szCs w:val="24"/>
          <w:lang w:val="en-GB"/>
        </w:rPr>
      </w:pPr>
      <w:r w:rsidRPr="00260F8C">
        <w:rPr>
          <w:rFonts w:ascii="Arial" w:hAnsi="Arial" w:cs="Arial"/>
          <w:b/>
          <w:sz w:val="24"/>
          <w:szCs w:val="24"/>
          <w:lang w:val="en-GB"/>
        </w:rPr>
        <w:lastRenderedPageBreak/>
        <w:t>List of Acronyms:</w:t>
      </w: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D3084D" w:rsidP="00784142">
      <w:pPr>
        <w:rPr>
          <w:rFonts w:ascii="Arial" w:hAnsi="Arial" w:cs="Arial"/>
          <w:sz w:val="24"/>
          <w:szCs w:val="24"/>
          <w:lang w:val="en-GB"/>
        </w:rPr>
      </w:pPr>
      <w:r w:rsidRPr="00260F8C">
        <w:rPr>
          <w:rFonts w:ascii="Arial" w:hAnsi="Arial" w:cs="Arial"/>
          <w:sz w:val="24"/>
          <w:szCs w:val="24"/>
          <w:lang w:val="en-GB"/>
        </w:rPr>
        <w:t>HTTP                                   Hyper Text Transfer Protocol</w:t>
      </w:r>
    </w:p>
    <w:p w:rsidR="00755F3E" w:rsidRPr="00260F8C" w:rsidRDefault="00755F3E" w:rsidP="00784142">
      <w:pPr>
        <w:rPr>
          <w:rFonts w:ascii="Arial" w:hAnsi="Arial" w:cs="Arial"/>
          <w:sz w:val="24"/>
          <w:szCs w:val="24"/>
          <w:lang w:val="en-GB"/>
        </w:rPr>
      </w:pPr>
      <w:r w:rsidRPr="00260F8C">
        <w:rPr>
          <w:rFonts w:ascii="Arial" w:hAnsi="Arial" w:cs="Arial"/>
          <w:sz w:val="24"/>
          <w:szCs w:val="24"/>
          <w:lang w:val="en-GB"/>
        </w:rPr>
        <w:t>XML                                     eXtensible Markup Language</w:t>
      </w:r>
    </w:p>
    <w:p w:rsidR="00FA1EEF" w:rsidRPr="00260F8C" w:rsidRDefault="00D3084D" w:rsidP="00784142">
      <w:pPr>
        <w:rPr>
          <w:rFonts w:ascii="Arial" w:hAnsi="Arial" w:cs="Arial"/>
          <w:sz w:val="24"/>
          <w:szCs w:val="24"/>
          <w:lang w:val="en-GB"/>
        </w:rPr>
      </w:pPr>
      <w:r w:rsidRPr="00260F8C">
        <w:rPr>
          <w:rFonts w:ascii="Arial" w:hAnsi="Arial" w:cs="Arial"/>
          <w:sz w:val="24"/>
          <w:szCs w:val="24"/>
          <w:lang w:val="en-GB"/>
        </w:rPr>
        <w:t>REST                                   REpresentational State Transfer</w:t>
      </w:r>
    </w:p>
    <w:p w:rsidR="00FA1EEF" w:rsidRPr="00260F8C" w:rsidRDefault="00D3084D" w:rsidP="00784142">
      <w:pPr>
        <w:rPr>
          <w:rFonts w:ascii="Arial" w:hAnsi="Arial" w:cs="Arial"/>
          <w:sz w:val="24"/>
          <w:szCs w:val="24"/>
          <w:lang w:val="en-GB"/>
        </w:rPr>
      </w:pPr>
      <w:r w:rsidRPr="00260F8C">
        <w:rPr>
          <w:rFonts w:ascii="Arial" w:hAnsi="Arial" w:cs="Arial"/>
          <w:sz w:val="24"/>
          <w:szCs w:val="24"/>
          <w:lang w:val="en-GB"/>
        </w:rPr>
        <w:t xml:space="preserve">SOAP                                  </w:t>
      </w:r>
      <w:r w:rsidR="006E2F3F">
        <w:rPr>
          <w:rFonts w:ascii="Arial" w:hAnsi="Arial" w:cs="Arial"/>
          <w:sz w:val="24"/>
          <w:szCs w:val="24"/>
          <w:lang w:val="en-GB"/>
        </w:rPr>
        <w:t xml:space="preserve"> </w:t>
      </w:r>
      <w:r w:rsidRPr="00260F8C">
        <w:rPr>
          <w:rFonts w:ascii="Arial" w:hAnsi="Arial" w:cs="Arial"/>
          <w:sz w:val="24"/>
          <w:szCs w:val="24"/>
          <w:lang w:val="en-GB"/>
        </w:rPr>
        <w:t>Simp</w:t>
      </w:r>
      <w:r w:rsidR="007E5EC7" w:rsidRPr="00260F8C">
        <w:rPr>
          <w:rFonts w:ascii="Arial" w:hAnsi="Arial" w:cs="Arial"/>
          <w:sz w:val="24"/>
          <w:szCs w:val="24"/>
          <w:lang w:val="en-GB"/>
        </w:rPr>
        <w:t xml:space="preserve">le Object Access Protocol </w:t>
      </w:r>
      <w:r w:rsidRPr="00260F8C">
        <w:rPr>
          <w:rFonts w:ascii="Arial" w:hAnsi="Arial" w:cs="Arial"/>
          <w:sz w:val="24"/>
          <w:szCs w:val="24"/>
          <w:lang w:val="en-GB"/>
        </w:rPr>
        <w:t xml:space="preserve">  </w:t>
      </w:r>
    </w:p>
    <w:p w:rsidR="00FA1EEF" w:rsidRDefault="00D3084D" w:rsidP="00784142">
      <w:pPr>
        <w:rPr>
          <w:rFonts w:ascii="Arial" w:hAnsi="Arial" w:cs="Arial"/>
          <w:sz w:val="24"/>
          <w:szCs w:val="24"/>
          <w:lang w:val="en-GB"/>
        </w:rPr>
      </w:pPr>
      <w:r w:rsidRPr="00260F8C">
        <w:rPr>
          <w:rFonts w:ascii="Arial" w:hAnsi="Arial" w:cs="Arial"/>
          <w:sz w:val="24"/>
          <w:szCs w:val="24"/>
          <w:lang w:val="en-GB"/>
        </w:rPr>
        <w:t xml:space="preserve">URI                                      </w:t>
      </w:r>
      <w:r w:rsidR="006E2F3F">
        <w:rPr>
          <w:rFonts w:ascii="Arial" w:hAnsi="Arial" w:cs="Arial"/>
          <w:sz w:val="24"/>
          <w:szCs w:val="24"/>
          <w:lang w:val="en-GB"/>
        </w:rPr>
        <w:t xml:space="preserve"> </w:t>
      </w:r>
      <w:r w:rsidRPr="00260F8C">
        <w:rPr>
          <w:rFonts w:ascii="Arial" w:hAnsi="Arial" w:cs="Arial"/>
          <w:sz w:val="24"/>
          <w:szCs w:val="24"/>
          <w:lang w:val="en-GB"/>
        </w:rPr>
        <w:t>Uniform Resource Identifier</w:t>
      </w:r>
    </w:p>
    <w:p w:rsidR="00062BEE" w:rsidRPr="00260F8C" w:rsidRDefault="00062BEE" w:rsidP="00784142">
      <w:pPr>
        <w:rPr>
          <w:rFonts w:ascii="Arial" w:hAnsi="Arial" w:cs="Arial"/>
          <w:sz w:val="24"/>
          <w:szCs w:val="24"/>
          <w:lang w:val="en-GB"/>
        </w:rPr>
      </w:pPr>
      <w:r>
        <w:rPr>
          <w:rFonts w:ascii="Arial" w:hAnsi="Arial" w:cs="Arial"/>
          <w:sz w:val="24"/>
          <w:szCs w:val="24"/>
          <w:lang w:val="en-GB"/>
        </w:rPr>
        <w:t xml:space="preserve">URL                                      Uniform Resource Locator     </w:t>
      </w:r>
    </w:p>
    <w:p w:rsidR="00227FB9" w:rsidRPr="00260F8C" w:rsidRDefault="00227FB9" w:rsidP="00784142">
      <w:pPr>
        <w:rPr>
          <w:rFonts w:ascii="Arial" w:hAnsi="Arial" w:cs="Arial"/>
          <w:sz w:val="24"/>
          <w:szCs w:val="24"/>
          <w:lang w:val="en-GB"/>
        </w:rPr>
      </w:pPr>
      <w:r w:rsidRPr="00260F8C">
        <w:rPr>
          <w:rFonts w:ascii="Arial" w:hAnsi="Arial" w:cs="Arial"/>
          <w:sz w:val="24"/>
          <w:szCs w:val="24"/>
          <w:lang w:val="en-GB"/>
        </w:rPr>
        <w:t xml:space="preserve">CGI                                    </w:t>
      </w:r>
      <w:r w:rsidR="00755F3E" w:rsidRPr="00260F8C">
        <w:rPr>
          <w:rFonts w:ascii="Arial" w:hAnsi="Arial" w:cs="Arial"/>
          <w:sz w:val="24"/>
          <w:szCs w:val="24"/>
          <w:lang w:val="en-GB"/>
        </w:rPr>
        <w:t xml:space="preserve"> </w:t>
      </w:r>
      <w:r w:rsidRPr="00260F8C">
        <w:rPr>
          <w:rFonts w:ascii="Arial" w:hAnsi="Arial" w:cs="Arial"/>
          <w:sz w:val="24"/>
          <w:szCs w:val="24"/>
          <w:lang w:val="en-GB"/>
        </w:rPr>
        <w:t xml:space="preserve"> Common Gateway Script</w:t>
      </w:r>
    </w:p>
    <w:p w:rsidR="001D593F" w:rsidRPr="00260F8C" w:rsidRDefault="001D593F" w:rsidP="00784142">
      <w:pPr>
        <w:rPr>
          <w:rFonts w:ascii="Arial" w:hAnsi="Arial" w:cs="Arial"/>
          <w:sz w:val="24"/>
          <w:szCs w:val="24"/>
        </w:rPr>
      </w:pPr>
      <w:r w:rsidRPr="00260F8C">
        <w:rPr>
          <w:rFonts w:ascii="Arial" w:hAnsi="Arial" w:cs="Arial"/>
          <w:sz w:val="24"/>
          <w:szCs w:val="24"/>
        </w:rPr>
        <w:t xml:space="preserve">MIME                                 </w:t>
      </w:r>
      <w:r w:rsidR="00755F3E" w:rsidRPr="00260F8C">
        <w:rPr>
          <w:rFonts w:ascii="Arial" w:hAnsi="Arial" w:cs="Arial"/>
          <w:sz w:val="24"/>
          <w:szCs w:val="24"/>
        </w:rPr>
        <w:t xml:space="preserve"> </w:t>
      </w:r>
      <w:r w:rsidRPr="00260F8C">
        <w:rPr>
          <w:rFonts w:ascii="Arial" w:hAnsi="Arial" w:cs="Arial"/>
          <w:sz w:val="24"/>
          <w:szCs w:val="24"/>
        </w:rPr>
        <w:t xml:space="preserve"> Multi-Purpose Internet Mail Extensions</w:t>
      </w:r>
    </w:p>
    <w:p w:rsidR="00C05868" w:rsidRPr="00260F8C" w:rsidRDefault="00C05868" w:rsidP="00784142">
      <w:pPr>
        <w:rPr>
          <w:rFonts w:ascii="Arial" w:hAnsi="Arial" w:cs="Arial"/>
          <w:sz w:val="24"/>
          <w:szCs w:val="24"/>
          <w:lang w:val="en-GB"/>
        </w:rPr>
      </w:pPr>
      <w:r w:rsidRPr="00260F8C">
        <w:rPr>
          <w:rFonts w:ascii="Arial" w:hAnsi="Arial" w:cs="Arial"/>
          <w:sz w:val="24"/>
          <w:szCs w:val="24"/>
        </w:rPr>
        <w:t xml:space="preserve">AJAX                                </w:t>
      </w:r>
      <w:r w:rsidR="00755F3E" w:rsidRPr="00260F8C">
        <w:rPr>
          <w:rFonts w:ascii="Arial" w:hAnsi="Arial" w:cs="Arial"/>
          <w:sz w:val="24"/>
          <w:szCs w:val="24"/>
        </w:rPr>
        <w:t xml:space="preserve"> </w:t>
      </w:r>
      <w:r w:rsidRPr="00260F8C">
        <w:rPr>
          <w:rFonts w:ascii="Arial" w:hAnsi="Arial" w:cs="Arial"/>
          <w:sz w:val="24"/>
          <w:szCs w:val="24"/>
        </w:rPr>
        <w:t xml:space="preserve"> </w:t>
      </w:r>
      <w:r w:rsidR="00755F3E" w:rsidRPr="00260F8C">
        <w:rPr>
          <w:rFonts w:ascii="Arial" w:hAnsi="Arial" w:cs="Arial"/>
          <w:sz w:val="24"/>
          <w:szCs w:val="24"/>
        </w:rPr>
        <w:t xml:space="preserve"> </w:t>
      </w:r>
      <w:r w:rsidR="006E2F3F">
        <w:rPr>
          <w:rFonts w:ascii="Arial" w:hAnsi="Arial" w:cs="Arial"/>
          <w:sz w:val="24"/>
          <w:szCs w:val="24"/>
        </w:rPr>
        <w:t xml:space="preserve"> </w:t>
      </w:r>
      <w:r w:rsidRPr="00260F8C">
        <w:rPr>
          <w:rFonts w:ascii="Arial" w:hAnsi="Arial" w:cs="Arial"/>
          <w:bCs/>
          <w:sz w:val="24"/>
          <w:szCs w:val="24"/>
        </w:rPr>
        <w:t>Asynchronous JavaScript + XML</w:t>
      </w:r>
      <w:r w:rsidRPr="00260F8C">
        <w:rPr>
          <w:rFonts w:ascii="Arial" w:hAnsi="Arial" w:cs="Arial"/>
          <w:sz w:val="24"/>
          <w:szCs w:val="24"/>
          <w:lang w:val="en-GB"/>
        </w:rPr>
        <w:t xml:space="preserve"> </w:t>
      </w:r>
    </w:p>
    <w:p w:rsidR="007E5EC7" w:rsidRPr="00260F8C" w:rsidRDefault="007E5EC7" w:rsidP="007E5EC7">
      <w:pPr>
        <w:rPr>
          <w:rFonts w:ascii="Arial" w:hAnsi="Arial" w:cs="Arial"/>
          <w:sz w:val="24"/>
          <w:szCs w:val="24"/>
          <w:lang w:val="en-GB"/>
        </w:rPr>
      </w:pPr>
      <w:r w:rsidRPr="00260F8C">
        <w:rPr>
          <w:rFonts w:ascii="Arial" w:hAnsi="Arial" w:cs="Arial"/>
          <w:sz w:val="24"/>
          <w:szCs w:val="24"/>
          <w:lang w:val="en-GB"/>
        </w:rPr>
        <w:t xml:space="preserve">IDE     </w:t>
      </w:r>
      <w:r w:rsidR="00755F3E" w:rsidRPr="00260F8C">
        <w:rPr>
          <w:rFonts w:ascii="Arial" w:hAnsi="Arial" w:cs="Arial"/>
          <w:sz w:val="24"/>
          <w:szCs w:val="24"/>
          <w:lang w:val="en-GB"/>
        </w:rPr>
        <w:t xml:space="preserve">                                 </w:t>
      </w:r>
      <w:r w:rsidRPr="00260F8C">
        <w:rPr>
          <w:rFonts w:ascii="Arial" w:hAnsi="Arial" w:cs="Arial"/>
          <w:sz w:val="24"/>
          <w:szCs w:val="24"/>
          <w:lang w:val="en-GB"/>
        </w:rPr>
        <w:t xml:space="preserve"> Integrated development environment</w:t>
      </w:r>
    </w:p>
    <w:p w:rsidR="009C01B7" w:rsidRPr="00260F8C" w:rsidRDefault="009C01B7" w:rsidP="007E5EC7">
      <w:pPr>
        <w:rPr>
          <w:rFonts w:ascii="Arial" w:hAnsi="Arial" w:cs="Arial"/>
          <w:sz w:val="24"/>
          <w:szCs w:val="24"/>
          <w:lang w:val="en-GB"/>
        </w:rPr>
      </w:pPr>
      <w:r w:rsidRPr="00260F8C">
        <w:rPr>
          <w:rFonts w:ascii="Arial" w:hAnsi="Arial" w:cs="Arial"/>
          <w:sz w:val="24"/>
          <w:szCs w:val="24"/>
          <w:lang w:val="en-GB"/>
        </w:rPr>
        <w:t>JAX-</w:t>
      </w:r>
      <w:r w:rsidR="00755F3E" w:rsidRPr="00260F8C">
        <w:rPr>
          <w:rFonts w:ascii="Arial" w:hAnsi="Arial" w:cs="Arial"/>
          <w:sz w:val="24"/>
          <w:szCs w:val="24"/>
          <w:lang w:val="en-GB"/>
        </w:rPr>
        <w:t xml:space="preserve">RS                               </w:t>
      </w:r>
      <w:r w:rsidR="006E2F3F">
        <w:rPr>
          <w:rFonts w:ascii="Arial" w:hAnsi="Arial" w:cs="Arial"/>
          <w:sz w:val="24"/>
          <w:szCs w:val="24"/>
          <w:lang w:val="en-GB"/>
        </w:rPr>
        <w:t xml:space="preserve"> </w:t>
      </w:r>
      <w:r w:rsidRPr="00260F8C">
        <w:rPr>
          <w:rFonts w:ascii="Arial" w:hAnsi="Arial" w:cs="Arial"/>
          <w:sz w:val="24"/>
          <w:szCs w:val="24"/>
          <w:lang w:val="en-GB"/>
        </w:rPr>
        <w:t>Java API for RESTful Services</w:t>
      </w:r>
    </w:p>
    <w:p w:rsidR="006919E0" w:rsidRPr="00260F8C" w:rsidRDefault="006919E0" w:rsidP="007E5EC7">
      <w:pPr>
        <w:rPr>
          <w:rFonts w:ascii="Arial" w:hAnsi="Arial" w:cs="Arial"/>
          <w:sz w:val="24"/>
          <w:szCs w:val="24"/>
          <w:lang w:val="en-GB"/>
        </w:rPr>
      </w:pPr>
      <w:r w:rsidRPr="00260F8C">
        <w:rPr>
          <w:rFonts w:ascii="Arial" w:hAnsi="Arial" w:cs="Arial"/>
          <w:sz w:val="24"/>
          <w:szCs w:val="24"/>
          <w:lang w:val="en-GB"/>
        </w:rPr>
        <w:t>PHP</w:t>
      </w:r>
      <w:r w:rsidR="00755F3E" w:rsidRPr="00260F8C">
        <w:rPr>
          <w:rFonts w:ascii="Arial" w:hAnsi="Arial" w:cs="Arial"/>
          <w:i/>
          <w:iCs/>
          <w:color w:val="252525"/>
          <w:sz w:val="23"/>
          <w:szCs w:val="23"/>
          <w:shd w:val="clear" w:color="auto" w:fill="FFFFFF"/>
        </w:rPr>
        <w:t xml:space="preserve">                                  </w:t>
      </w:r>
      <w:r w:rsidR="006E2F3F">
        <w:rPr>
          <w:rFonts w:ascii="Arial" w:hAnsi="Arial" w:cs="Arial"/>
          <w:i/>
          <w:iCs/>
          <w:color w:val="252525"/>
          <w:sz w:val="23"/>
          <w:szCs w:val="23"/>
          <w:shd w:val="clear" w:color="auto" w:fill="FFFFFF"/>
        </w:rPr>
        <w:t xml:space="preserve">    </w:t>
      </w:r>
      <w:r w:rsidR="00755F3E" w:rsidRPr="00260F8C">
        <w:rPr>
          <w:rFonts w:ascii="Arial" w:hAnsi="Arial" w:cs="Arial"/>
          <w:i/>
          <w:iCs/>
          <w:color w:val="252525"/>
          <w:sz w:val="23"/>
          <w:szCs w:val="23"/>
          <w:shd w:val="clear" w:color="auto" w:fill="FFFFFF"/>
        </w:rPr>
        <w:t xml:space="preserve"> </w:t>
      </w:r>
      <w:r w:rsidR="006E2F3F">
        <w:rPr>
          <w:rFonts w:ascii="Arial" w:hAnsi="Arial" w:cs="Arial"/>
          <w:i/>
          <w:iCs/>
          <w:color w:val="252525"/>
          <w:sz w:val="23"/>
          <w:szCs w:val="23"/>
          <w:shd w:val="clear" w:color="auto" w:fill="FFFFFF"/>
        </w:rPr>
        <w:t xml:space="preserve"> </w:t>
      </w:r>
      <w:r w:rsidR="00755F3E" w:rsidRPr="00260F8C">
        <w:rPr>
          <w:rFonts w:ascii="Arial" w:hAnsi="Arial" w:cs="Arial"/>
          <w:sz w:val="24"/>
          <w:szCs w:val="24"/>
          <w:lang w:val="en-GB"/>
        </w:rPr>
        <w:t>Hypertext Preprocessor</w:t>
      </w:r>
    </w:p>
    <w:p w:rsidR="006919E0" w:rsidRDefault="005C5119" w:rsidP="007E5EC7">
      <w:pPr>
        <w:rPr>
          <w:rFonts w:ascii="Arial" w:hAnsi="Arial" w:cs="Arial"/>
          <w:sz w:val="24"/>
          <w:szCs w:val="24"/>
        </w:rPr>
      </w:pPr>
      <w:r w:rsidRPr="00260F8C">
        <w:rPr>
          <w:rFonts w:ascii="Arial" w:hAnsi="Arial" w:cs="Arial"/>
          <w:sz w:val="24"/>
          <w:szCs w:val="24"/>
          <w:lang w:val="en-GB"/>
        </w:rPr>
        <w:t>JSON</w:t>
      </w:r>
      <w:r w:rsidR="00755F3E" w:rsidRPr="00260F8C">
        <w:rPr>
          <w:rFonts w:ascii="Arial" w:hAnsi="Arial" w:cs="Arial"/>
          <w:sz w:val="24"/>
          <w:szCs w:val="24"/>
          <w:lang w:val="en-GB"/>
        </w:rPr>
        <w:t xml:space="preserve">                                   </w:t>
      </w:r>
      <w:r w:rsidR="006E2F3F">
        <w:rPr>
          <w:rFonts w:ascii="Arial" w:hAnsi="Arial" w:cs="Arial"/>
          <w:sz w:val="24"/>
          <w:szCs w:val="24"/>
          <w:lang w:val="en-GB"/>
        </w:rPr>
        <w:t xml:space="preserve"> </w:t>
      </w:r>
      <w:r w:rsidR="00755F3E" w:rsidRPr="00260F8C">
        <w:rPr>
          <w:rFonts w:ascii="Arial" w:hAnsi="Arial" w:cs="Arial"/>
          <w:sz w:val="24"/>
          <w:szCs w:val="24"/>
        </w:rPr>
        <w:t>JavaScript Object Notation</w:t>
      </w:r>
    </w:p>
    <w:p w:rsidR="006E2F3F" w:rsidRPr="00260F8C" w:rsidRDefault="006E2F3F" w:rsidP="007E5EC7">
      <w:pPr>
        <w:rPr>
          <w:rFonts w:ascii="Arial" w:hAnsi="Arial" w:cs="Arial"/>
          <w:sz w:val="24"/>
          <w:szCs w:val="24"/>
          <w:lang w:val="en-GB"/>
        </w:rPr>
      </w:pPr>
      <w:r>
        <w:rPr>
          <w:rFonts w:ascii="Arial" w:hAnsi="Arial" w:cs="Arial"/>
          <w:sz w:val="24"/>
          <w:szCs w:val="24"/>
        </w:rPr>
        <w:t>SV                                         Shelton Machines Ltd</w:t>
      </w:r>
    </w:p>
    <w:p w:rsidR="007E5EC7" w:rsidRPr="00260F8C" w:rsidRDefault="007E5EC7"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747200" w:rsidRPr="00260F8C" w:rsidRDefault="00747200" w:rsidP="00784142">
      <w:pPr>
        <w:rPr>
          <w:rFonts w:ascii="Arial" w:hAnsi="Arial" w:cs="Arial"/>
          <w:sz w:val="24"/>
          <w:szCs w:val="24"/>
          <w:lang w:val="en-GB"/>
        </w:rPr>
      </w:pPr>
    </w:p>
    <w:p w:rsidR="00260F8C" w:rsidRDefault="00260F8C" w:rsidP="00784142">
      <w:pPr>
        <w:rPr>
          <w:rFonts w:ascii="Arial" w:hAnsi="Arial" w:cs="Arial"/>
          <w:b/>
          <w:sz w:val="24"/>
          <w:szCs w:val="24"/>
          <w:lang w:val="en-GB"/>
        </w:rPr>
      </w:pPr>
    </w:p>
    <w:p w:rsidR="00AE3D7E" w:rsidRPr="00260F8C" w:rsidRDefault="00AE3D7E" w:rsidP="00AE3D7E">
      <w:pPr>
        <w:rPr>
          <w:rFonts w:ascii="Arial" w:hAnsi="Arial" w:cs="Arial"/>
          <w:b/>
          <w:sz w:val="24"/>
          <w:szCs w:val="24"/>
          <w:lang w:val="en-GB"/>
        </w:rPr>
      </w:pPr>
      <w:r w:rsidRPr="00260F8C">
        <w:rPr>
          <w:rFonts w:ascii="Arial" w:hAnsi="Arial" w:cs="Arial"/>
          <w:b/>
          <w:sz w:val="24"/>
          <w:szCs w:val="24"/>
          <w:lang w:val="en-GB"/>
        </w:rPr>
        <w:t>Table of Contents:</w:t>
      </w:r>
    </w:p>
    <w:p w:rsidR="00AE3D7E" w:rsidRPr="00BE4FE7" w:rsidRDefault="00AE3D7E" w:rsidP="00AE3D7E">
      <w:pPr>
        <w:pStyle w:val="ListParagraph"/>
        <w:numPr>
          <w:ilvl w:val="0"/>
          <w:numId w:val="3"/>
        </w:numPr>
        <w:jc w:val="both"/>
        <w:rPr>
          <w:rFonts w:ascii="Arial" w:hAnsi="Arial" w:cs="Arial"/>
          <w:b/>
          <w:sz w:val="24"/>
          <w:szCs w:val="24"/>
          <w:lang w:val="en-GB"/>
        </w:rPr>
      </w:pPr>
      <w:r w:rsidRPr="00BE4FE7">
        <w:rPr>
          <w:rFonts w:ascii="Arial" w:hAnsi="Arial" w:cs="Arial"/>
          <w:b/>
          <w:sz w:val="24"/>
          <w:szCs w:val="24"/>
          <w:lang w:val="en-GB"/>
        </w:rPr>
        <w:t>Introduction</w:t>
      </w:r>
    </w:p>
    <w:p w:rsidR="00AE3D7E" w:rsidRPr="00C25BBD" w:rsidRDefault="00AE3D7E" w:rsidP="00AE3D7E">
      <w:pPr>
        <w:pStyle w:val="ListParagraph"/>
        <w:numPr>
          <w:ilvl w:val="1"/>
          <w:numId w:val="33"/>
        </w:numPr>
        <w:ind w:left="1170"/>
        <w:jc w:val="both"/>
        <w:rPr>
          <w:rFonts w:ascii="Arial" w:hAnsi="Arial" w:cs="Arial"/>
          <w:sz w:val="24"/>
          <w:szCs w:val="24"/>
          <w:lang w:val="en-GB"/>
        </w:rPr>
      </w:pPr>
      <w:r>
        <w:rPr>
          <w:rFonts w:ascii="Arial" w:hAnsi="Arial" w:cs="Arial"/>
          <w:sz w:val="24"/>
          <w:szCs w:val="24"/>
          <w:lang w:val="en-GB"/>
        </w:rPr>
        <w:t xml:space="preserve"> Aims</w:t>
      </w:r>
    </w:p>
    <w:p w:rsidR="00AE3D7E" w:rsidRPr="00C25BBD" w:rsidRDefault="00AE3D7E" w:rsidP="00AE3D7E">
      <w:pPr>
        <w:pStyle w:val="ListParagraph"/>
        <w:numPr>
          <w:ilvl w:val="1"/>
          <w:numId w:val="33"/>
        </w:numPr>
        <w:ind w:left="1170"/>
        <w:jc w:val="both"/>
        <w:rPr>
          <w:rFonts w:ascii="Arial" w:hAnsi="Arial" w:cs="Arial"/>
          <w:sz w:val="24"/>
          <w:szCs w:val="24"/>
          <w:lang w:val="en-GB"/>
        </w:rPr>
      </w:pPr>
      <w:r>
        <w:rPr>
          <w:rFonts w:ascii="Arial" w:hAnsi="Arial" w:cs="Arial"/>
          <w:sz w:val="24"/>
          <w:szCs w:val="24"/>
          <w:lang w:val="en-GB"/>
        </w:rPr>
        <w:t xml:space="preserve"> </w:t>
      </w:r>
      <w:r w:rsidRPr="00C25BBD">
        <w:rPr>
          <w:rFonts w:ascii="Arial" w:hAnsi="Arial" w:cs="Arial"/>
          <w:sz w:val="24"/>
          <w:szCs w:val="24"/>
          <w:lang w:val="en-GB"/>
        </w:rPr>
        <w:t>Objectives</w:t>
      </w:r>
    </w:p>
    <w:p w:rsidR="00AE3D7E" w:rsidRPr="008F04DC" w:rsidRDefault="00AE3D7E" w:rsidP="00AE3D7E">
      <w:pPr>
        <w:pStyle w:val="ListParagraph"/>
        <w:numPr>
          <w:ilvl w:val="1"/>
          <w:numId w:val="33"/>
        </w:numPr>
        <w:ind w:left="1170"/>
        <w:jc w:val="both"/>
        <w:rPr>
          <w:rFonts w:ascii="Arial" w:hAnsi="Arial" w:cs="Arial"/>
          <w:sz w:val="24"/>
          <w:szCs w:val="24"/>
          <w:lang w:val="en-GB"/>
        </w:rPr>
      </w:pPr>
      <w:r>
        <w:rPr>
          <w:rFonts w:ascii="Arial" w:hAnsi="Arial" w:cs="Arial"/>
          <w:sz w:val="24"/>
          <w:szCs w:val="24"/>
          <w:lang w:val="en-GB"/>
        </w:rPr>
        <w:t xml:space="preserve"> Project Management</w:t>
      </w:r>
    </w:p>
    <w:p w:rsidR="00AE3D7E" w:rsidRDefault="00AE3D7E" w:rsidP="00AE3D7E">
      <w:pPr>
        <w:pStyle w:val="ListParagraph"/>
        <w:numPr>
          <w:ilvl w:val="1"/>
          <w:numId w:val="33"/>
        </w:numPr>
        <w:ind w:left="1170"/>
        <w:jc w:val="both"/>
        <w:rPr>
          <w:rFonts w:ascii="Arial" w:hAnsi="Arial" w:cs="Arial"/>
          <w:sz w:val="24"/>
          <w:szCs w:val="24"/>
          <w:lang w:val="en-GB"/>
        </w:rPr>
      </w:pPr>
      <w:r>
        <w:rPr>
          <w:rFonts w:ascii="Arial" w:hAnsi="Arial" w:cs="Arial"/>
          <w:sz w:val="24"/>
          <w:szCs w:val="24"/>
          <w:lang w:val="en-GB"/>
        </w:rPr>
        <w:t xml:space="preserve"> Result</w:t>
      </w:r>
    </w:p>
    <w:p w:rsidR="00AE3D7E" w:rsidRPr="005E4180" w:rsidRDefault="00AE3D7E" w:rsidP="00AE3D7E">
      <w:pPr>
        <w:pStyle w:val="ListParagraph"/>
        <w:ind w:left="1170"/>
        <w:jc w:val="both"/>
        <w:rPr>
          <w:rFonts w:ascii="Arial" w:hAnsi="Arial" w:cs="Arial"/>
          <w:sz w:val="24"/>
          <w:szCs w:val="24"/>
          <w:lang w:val="en-GB"/>
        </w:rPr>
      </w:pPr>
    </w:p>
    <w:p w:rsidR="00AE3D7E" w:rsidRPr="00190944" w:rsidRDefault="00AE3D7E" w:rsidP="00AE3D7E">
      <w:pPr>
        <w:pStyle w:val="ListParagraph"/>
        <w:numPr>
          <w:ilvl w:val="0"/>
          <w:numId w:val="3"/>
        </w:numPr>
        <w:rPr>
          <w:rFonts w:ascii="Arial" w:hAnsi="Arial" w:cs="Arial"/>
          <w:b/>
          <w:sz w:val="24"/>
          <w:szCs w:val="24"/>
          <w:lang w:val="en-GB"/>
        </w:rPr>
      </w:pPr>
      <w:r w:rsidRPr="00190944">
        <w:rPr>
          <w:rFonts w:ascii="Arial" w:hAnsi="Arial" w:cs="Arial"/>
          <w:b/>
          <w:sz w:val="24"/>
          <w:szCs w:val="24"/>
          <w:lang w:val="en-GB"/>
        </w:rPr>
        <w:t>Requirements</w:t>
      </w:r>
    </w:p>
    <w:p w:rsidR="00AE3D7E" w:rsidRDefault="00AE3D7E" w:rsidP="00AE3D7E">
      <w:pPr>
        <w:pStyle w:val="ListParagraph"/>
        <w:rPr>
          <w:rFonts w:ascii="Arial" w:hAnsi="Arial" w:cs="Arial"/>
          <w:sz w:val="24"/>
          <w:szCs w:val="24"/>
          <w:lang w:val="en-GB"/>
        </w:rPr>
      </w:pPr>
    </w:p>
    <w:p w:rsidR="00AE3D7E" w:rsidRPr="008F3B33" w:rsidRDefault="00AE3D7E" w:rsidP="00AE3D7E">
      <w:pPr>
        <w:pStyle w:val="ListParagraph"/>
        <w:numPr>
          <w:ilvl w:val="1"/>
          <w:numId w:val="3"/>
        </w:numPr>
        <w:ind w:left="1305"/>
        <w:rPr>
          <w:rFonts w:ascii="Arial" w:hAnsi="Arial" w:cs="Arial"/>
          <w:sz w:val="24"/>
          <w:szCs w:val="24"/>
          <w:lang w:val="en-GB"/>
        </w:rPr>
      </w:pPr>
      <w:r w:rsidRPr="008F3B33">
        <w:rPr>
          <w:rFonts w:ascii="Arial" w:hAnsi="Arial" w:cs="Arial"/>
          <w:sz w:val="24"/>
          <w:szCs w:val="24"/>
          <w:lang w:val="en-GB"/>
        </w:rPr>
        <w:t>Goals of the Project</w:t>
      </w:r>
    </w:p>
    <w:p w:rsidR="00AE3D7E" w:rsidRDefault="00AE3D7E" w:rsidP="00AE3D7E">
      <w:pPr>
        <w:pStyle w:val="ListParagraph"/>
        <w:numPr>
          <w:ilvl w:val="1"/>
          <w:numId w:val="3"/>
        </w:numPr>
        <w:ind w:left="1305"/>
        <w:rPr>
          <w:rFonts w:ascii="Arial" w:hAnsi="Arial" w:cs="Arial"/>
          <w:sz w:val="24"/>
          <w:szCs w:val="24"/>
          <w:lang w:val="en-GB"/>
        </w:rPr>
      </w:pPr>
      <w:r>
        <w:rPr>
          <w:rFonts w:ascii="Arial" w:hAnsi="Arial" w:cs="Arial"/>
          <w:sz w:val="24"/>
          <w:szCs w:val="24"/>
          <w:lang w:val="en-GB"/>
        </w:rPr>
        <w:t>Application Context</w:t>
      </w:r>
    </w:p>
    <w:p w:rsidR="00AE3D7E" w:rsidRDefault="00AE3D7E" w:rsidP="00AE3D7E">
      <w:pPr>
        <w:pStyle w:val="ListParagraph"/>
        <w:numPr>
          <w:ilvl w:val="2"/>
          <w:numId w:val="3"/>
        </w:numPr>
        <w:ind w:left="2250"/>
        <w:rPr>
          <w:rFonts w:ascii="Arial" w:hAnsi="Arial" w:cs="Arial"/>
          <w:sz w:val="24"/>
          <w:szCs w:val="24"/>
          <w:lang w:val="en-GB"/>
        </w:rPr>
      </w:pPr>
      <w:r>
        <w:rPr>
          <w:rFonts w:ascii="Arial" w:hAnsi="Arial" w:cs="Arial"/>
          <w:sz w:val="24"/>
          <w:szCs w:val="24"/>
          <w:lang w:val="en-GB"/>
        </w:rPr>
        <w:t>Description of the domain</w:t>
      </w:r>
    </w:p>
    <w:p w:rsidR="00AE3D7E" w:rsidRPr="008F3B33" w:rsidRDefault="00AE3D7E" w:rsidP="00AE3D7E">
      <w:pPr>
        <w:pStyle w:val="ListParagraph"/>
        <w:numPr>
          <w:ilvl w:val="2"/>
          <w:numId w:val="3"/>
        </w:numPr>
        <w:ind w:left="2250"/>
        <w:rPr>
          <w:rFonts w:ascii="Arial" w:hAnsi="Arial" w:cs="Arial"/>
          <w:sz w:val="24"/>
          <w:szCs w:val="24"/>
          <w:lang w:val="en-GB"/>
        </w:rPr>
      </w:pPr>
      <w:r>
        <w:rPr>
          <w:rFonts w:ascii="Arial" w:hAnsi="Arial" w:cs="Arial"/>
          <w:sz w:val="24"/>
          <w:szCs w:val="24"/>
          <w:lang w:val="en-GB"/>
        </w:rPr>
        <w:t>Business Processes</w:t>
      </w:r>
    </w:p>
    <w:p w:rsidR="00AE3D7E" w:rsidRDefault="00AE3D7E" w:rsidP="00AE3D7E">
      <w:pPr>
        <w:pStyle w:val="ListParagraph"/>
        <w:numPr>
          <w:ilvl w:val="1"/>
          <w:numId w:val="3"/>
        </w:numPr>
        <w:ind w:left="1305"/>
        <w:rPr>
          <w:rFonts w:ascii="Arial" w:hAnsi="Arial" w:cs="Arial"/>
          <w:sz w:val="24"/>
          <w:szCs w:val="24"/>
          <w:lang w:val="en-GB"/>
        </w:rPr>
      </w:pPr>
      <w:r>
        <w:rPr>
          <w:rFonts w:ascii="Arial" w:hAnsi="Arial" w:cs="Arial"/>
          <w:sz w:val="24"/>
          <w:szCs w:val="24"/>
          <w:lang w:val="en-GB"/>
        </w:rPr>
        <w:t>Functional Requirements</w:t>
      </w:r>
    </w:p>
    <w:p w:rsidR="00AE3D7E" w:rsidRDefault="00AE3D7E" w:rsidP="00AE3D7E">
      <w:pPr>
        <w:pStyle w:val="ListParagraph"/>
        <w:numPr>
          <w:ilvl w:val="2"/>
          <w:numId w:val="3"/>
        </w:numPr>
        <w:ind w:left="2250"/>
        <w:rPr>
          <w:rFonts w:ascii="Arial" w:hAnsi="Arial" w:cs="Arial"/>
          <w:sz w:val="24"/>
          <w:szCs w:val="24"/>
          <w:lang w:val="en-GB"/>
        </w:rPr>
      </w:pPr>
      <w:r>
        <w:rPr>
          <w:rFonts w:ascii="Arial" w:hAnsi="Arial" w:cs="Arial"/>
          <w:sz w:val="24"/>
          <w:szCs w:val="24"/>
          <w:lang w:val="en-GB"/>
        </w:rPr>
        <w:t>The Scope of the Work</w:t>
      </w:r>
    </w:p>
    <w:p w:rsidR="00AE3D7E" w:rsidRDefault="00AE3D7E" w:rsidP="00AE3D7E">
      <w:pPr>
        <w:pStyle w:val="ListParagraph"/>
        <w:numPr>
          <w:ilvl w:val="2"/>
          <w:numId w:val="3"/>
        </w:numPr>
        <w:ind w:left="2250"/>
        <w:rPr>
          <w:rFonts w:ascii="Arial" w:hAnsi="Arial" w:cs="Arial"/>
          <w:sz w:val="24"/>
          <w:szCs w:val="24"/>
          <w:lang w:val="en-GB"/>
        </w:rPr>
      </w:pPr>
      <w:r>
        <w:rPr>
          <w:rFonts w:ascii="Arial" w:hAnsi="Arial" w:cs="Arial"/>
          <w:sz w:val="24"/>
          <w:szCs w:val="24"/>
          <w:lang w:val="en-GB"/>
        </w:rPr>
        <w:t>The Scope of the application</w:t>
      </w:r>
    </w:p>
    <w:p w:rsidR="00AE3D7E" w:rsidRDefault="00AE3D7E" w:rsidP="00AE3D7E">
      <w:pPr>
        <w:pStyle w:val="ListParagraph"/>
        <w:numPr>
          <w:ilvl w:val="2"/>
          <w:numId w:val="3"/>
        </w:numPr>
        <w:ind w:left="2250"/>
        <w:rPr>
          <w:rFonts w:ascii="Arial" w:hAnsi="Arial" w:cs="Arial"/>
          <w:sz w:val="24"/>
          <w:szCs w:val="24"/>
          <w:lang w:val="en-GB"/>
        </w:rPr>
      </w:pPr>
      <w:r>
        <w:rPr>
          <w:rFonts w:ascii="Arial" w:hAnsi="Arial" w:cs="Arial"/>
          <w:sz w:val="24"/>
          <w:szCs w:val="24"/>
          <w:lang w:val="en-GB"/>
        </w:rPr>
        <w:t>Functional and Data Requirements</w:t>
      </w:r>
    </w:p>
    <w:p w:rsidR="00AE3D7E" w:rsidRPr="00F71945" w:rsidRDefault="00AE3D7E" w:rsidP="00AE3D7E">
      <w:pPr>
        <w:pStyle w:val="ListParagraph"/>
        <w:numPr>
          <w:ilvl w:val="1"/>
          <w:numId w:val="3"/>
        </w:numPr>
        <w:ind w:left="1305"/>
        <w:rPr>
          <w:rFonts w:ascii="Arial" w:hAnsi="Arial" w:cs="Arial"/>
          <w:sz w:val="24"/>
          <w:szCs w:val="24"/>
          <w:lang w:val="en-GB"/>
        </w:rPr>
      </w:pPr>
      <w:r w:rsidRPr="00F71945">
        <w:rPr>
          <w:rFonts w:ascii="Arial" w:hAnsi="Arial" w:cs="Arial"/>
          <w:sz w:val="24"/>
          <w:szCs w:val="24"/>
          <w:lang w:val="en-GB"/>
        </w:rPr>
        <w:t>Service Functions</w:t>
      </w:r>
    </w:p>
    <w:p w:rsidR="00AE3D7E" w:rsidRDefault="00AE3D7E" w:rsidP="00AE3D7E">
      <w:pPr>
        <w:pStyle w:val="ListParagraph"/>
        <w:numPr>
          <w:ilvl w:val="2"/>
          <w:numId w:val="3"/>
        </w:numPr>
        <w:ind w:left="2250"/>
        <w:rPr>
          <w:rFonts w:ascii="Arial" w:hAnsi="Arial" w:cs="Arial"/>
          <w:sz w:val="24"/>
          <w:szCs w:val="24"/>
          <w:lang w:val="en-GB"/>
        </w:rPr>
      </w:pPr>
      <w:r>
        <w:rPr>
          <w:rFonts w:ascii="Arial" w:hAnsi="Arial" w:cs="Arial"/>
          <w:sz w:val="24"/>
          <w:szCs w:val="24"/>
          <w:lang w:val="en-GB"/>
        </w:rPr>
        <w:t>Use case diagram</w:t>
      </w:r>
    </w:p>
    <w:p w:rsidR="00AE3D7E" w:rsidRDefault="00AE3D7E" w:rsidP="00AE3D7E">
      <w:pPr>
        <w:pStyle w:val="ListParagraph"/>
        <w:numPr>
          <w:ilvl w:val="2"/>
          <w:numId w:val="3"/>
        </w:numPr>
        <w:ind w:left="2250"/>
        <w:rPr>
          <w:rFonts w:ascii="Arial" w:hAnsi="Arial" w:cs="Arial"/>
          <w:sz w:val="24"/>
          <w:szCs w:val="24"/>
          <w:lang w:val="en-GB"/>
        </w:rPr>
      </w:pPr>
      <w:r>
        <w:rPr>
          <w:rFonts w:ascii="Arial" w:hAnsi="Arial" w:cs="Arial"/>
          <w:sz w:val="24"/>
          <w:szCs w:val="24"/>
          <w:lang w:val="en-GB"/>
        </w:rPr>
        <w:t>Description of Use Case Image Streaming</w:t>
      </w:r>
    </w:p>
    <w:p w:rsidR="00AE3D7E" w:rsidRDefault="00AE3D7E" w:rsidP="00AE3D7E">
      <w:pPr>
        <w:pStyle w:val="ListParagraph"/>
        <w:numPr>
          <w:ilvl w:val="2"/>
          <w:numId w:val="3"/>
        </w:numPr>
        <w:ind w:left="2250"/>
        <w:rPr>
          <w:rFonts w:ascii="Arial" w:hAnsi="Arial" w:cs="Arial"/>
          <w:sz w:val="24"/>
          <w:szCs w:val="24"/>
          <w:lang w:val="en-GB"/>
        </w:rPr>
      </w:pPr>
      <w:r>
        <w:rPr>
          <w:rFonts w:ascii="Arial" w:hAnsi="Arial" w:cs="Arial"/>
          <w:sz w:val="24"/>
          <w:szCs w:val="24"/>
          <w:lang w:val="en-GB"/>
        </w:rPr>
        <w:t>Description of Use Case Graph Display</w:t>
      </w:r>
    </w:p>
    <w:p w:rsidR="00AE3D7E" w:rsidRPr="00F71945" w:rsidRDefault="00AE3D7E" w:rsidP="00AE3D7E">
      <w:pPr>
        <w:pStyle w:val="ListParagraph"/>
        <w:numPr>
          <w:ilvl w:val="2"/>
          <w:numId w:val="3"/>
        </w:numPr>
        <w:ind w:left="2250"/>
        <w:rPr>
          <w:rFonts w:ascii="Arial" w:hAnsi="Arial" w:cs="Arial"/>
          <w:sz w:val="24"/>
          <w:szCs w:val="24"/>
          <w:lang w:val="en-GB"/>
        </w:rPr>
      </w:pPr>
      <w:r>
        <w:rPr>
          <w:rFonts w:ascii="Arial" w:hAnsi="Arial" w:cs="Arial"/>
          <w:sz w:val="24"/>
          <w:szCs w:val="24"/>
          <w:lang w:val="en-GB"/>
        </w:rPr>
        <w:t>Description of Use Case Parameter Update</w:t>
      </w:r>
    </w:p>
    <w:p w:rsidR="00AE3D7E" w:rsidRDefault="00AE3D7E" w:rsidP="00AE3D7E">
      <w:pPr>
        <w:pStyle w:val="ListParagraph"/>
        <w:numPr>
          <w:ilvl w:val="1"/>
          <w:numId w:val="3"/>
        </w:numPr>
        <w:ind w:left="1305"/>
        <w:rPr>
          <w:rFonts w:ascii="Arial" w:hAnsi="Arial" w:cs="Arial"/>
          <w:sz w:val="24"/>
          <w:szCs w:val="24"/>
          <w:lang w:val="en-GB"/>
        </w:rPr>
      </w:pPr>
      <w:r>
        <w:rPr>
          <w:rFonts w:ascii="Arial" w:hAnsi="Arial" w:cs="Arial"/>
          <w:sz w:val="24"/>
          <w:szCs w:val="24"/>
          <w:lang w:val="en-GB"/>
        </w:rPr>
        <w:t>Non-Functional Requirements</w:t>
      </w:r>
    </w:p>
    <w:p w:rsidR="00AE3D7E" w:rsidRDefault="00AE3D7E" w:rsidP="00AE3D7E">
      <w:pPr>
        <w:pStyle w:val="ListParagraph"/>
        <w:numPr>
          <w:ilvl w:val="2"/>
          <w:numId w:val="3"/>
        </w:numPr>
        <w:ind w:left="2250"/>
        <w:rPr>
          <w:rFonts w:ascii="Arial" w:hAnsi="Arial" w:cs="Arial"/>
          <w:sz w:val="24"/>
          <w:szCs w:val="24"/>
          <w:lang w:val="en-GB"/>
        </w:rPr>
      </w:pPr>
      <w:r>
        <w:rPr>
          <w:rFonts w:ascii="Arial" w:hAnsi="Arial" w:cs="Arial"/>
          <w:sz w:val="24"/>
          <w:szCs w:val="24"/>
          <w:lang w:val="en-GB"/>
        </w:rPr>
        <w:t>Look and Feel</w:t>
      </w:r>
    </w:p>
    <w:p w:rsidR="00AE3D7E" w:rsidRDefault="00AE3D7E" w:rsidP="00AE3D7E">
      <w:pPr>
        <w:pStyle w:val="ListParagraph"/>
        <w:numPr>
          <w:ilvl w:val="2"/>
          <w:numId w:val="3"/>
        </w:numPr>
        <w:ind w:left="2250"/>
        <w:rPr>
          <w:rFonts w:ascii="Arial" w:hAnsi="Arial" w:cs="Arial"/>
          <w:sz w:val="24"/>
          <w:szCs w:val="24"/>
          <w:lang w:val="en-GB"/>
        </w:rPr>
      </w:pPr>
      <w:r>
        <w:rPr>
          <w:rFonts w:ascii="Arial" w:hAnsi="Arial" w:cs="Arial"/>
          <w:sz w:val="24"/>
          <w:szCs w:val="24"/>
          <w:lang w:val="en-GB"/>
        </w:rPr>
        <w:t>Usability</w:t>
      </w:r>
    </w:p>
    <w:p w:rsidR="00AE3D7E" w:rsidRDefault="00AE3D7E" w:rsidP="00AE3D7E">
      <w:pPr>
        <w:pStyle w:val="ListParagraph"/>
        <w:numPr>
          <w:ilvl w:val="2"/>
          <w:numId w:val="3"/>
        </w:numPr>
        <w:ind w:left="2250"/>
        <w:rPr>
          <w:rFonts w:ascii="Arial" w:hAnsi="Arial" w:cs="Arial"/>
          <w:sz w:val="24"/>
          <w:szCs w:val="24"/>
          <w:lang w:val="en-GB"/>
        </w:rPr>
      </w:pPr>
      <w:r>
        <w:rPr>
          <w:rFonts w:ascii="Arial" w:hAnsi="Arial" w:cs="Arial"/>
          <w:sz w:val="24"/>
          <w:szCs w:val="24"/>
          <w:lang w:val="en-GB"/>
        </w:rPr>
        <w:t>Performance</w:t>
      </w:r>
    </w:p>
    <w:p w:rsidR="00AE3D7E" w:rsidRDefault="00AE3D7E" w:rsidP="00AE3D7E">
      <w:pPr>
        <w:pStyle w:val="ListParagraph"/>
        <w:numPr>
          <w:ilvl w:val="2"/>
          <w:numId w:val="3"/>
        </w:numPr>
        <w:ind w:left="2250"/>
        <w:rPr>
          <w:rFonts w:ascii="Arial" w:hAnsi="Arial" w:cs="Arial"/>
          <w:sz w:val="24"/>
          <w:szCs w:val="24"/>
          <w:lang w:val="en-GB"/>
        </w:rPr>
      </w:pPr>
      <w:r>
        <w:rPr>
          <w:rFonts w:ascii="Arial" w:hAnsi="Arial" w:cs="Arial"/>
          <w:sz w:val="24"/>
          <w:szCs w:val="24"/>
          <w:lang w:val="en-GB"/>
        </w:rPr>
        <w:t>Operational</w:t>
      </w:r>
    </w:p>
    <w:p w:rsidR="00AE3D7E" w:rsidRDefault="00AE3D7E" w:rsidP="00AE3D7E">
      <w:pPr>
        <w:pStyle w:val="ListParagraph"/>
        <w:numPr>
          <w:ilvl w:val="2"/>
          <w:numId w:val="3"/>
        </w:numPr>
        <w:ind w:left="2250"/>
        <w:rPr>
          <w:rFonts w:ascii="Arial" w:hAnsi="Arial" w:cs="Arial"/>
          <w:sz w:val="24"/>
          <w:szCs w:val="24"/>
          <w:lang w:val="en-GB"/>
        </w:rPr>
      </w:pPr>
      <w:r>
        <w:rPr>
          <w:rFonts w:ascii="Arial" w:hAnsi="Arial" w:cs="Arial"/>
          <w:sz w:val="24"/>
          <w:szCs w:val="24"/>
          <w:lang w:val="en-GB"/>
        </w:rPr>
        <w:t>Maintainability and Support</w:t>
      </w:r>
    </w:p>
    <w:p w:rsidR="00AE3D7E" w:rsidRDefault="00AE3D7E" w:rsidP="00AE3D7E">
      <w:pPr>
        <w:pStyle w:val="ListParagraph"/>
        <w:numPr>
          <w:ilvl w:val="2"/>
          <w:numId w:val="3"/>
        </w:numPr>
        <w:ind w:left="2250"/>
        <w:rPr>
          <w:rFonts w:ascii="Arial" w:hAnsi="Arial" w:cs="Arial"/>
          <w:sz w:val="24"/>
          <w:szCs w:val="24"/>
          <w:lang w:val="en-GB"/>
        </w:rPr>
      </w:pPr>
      <w:r>
        <w:rPr>
          <w:rFonts w:ascii="Arial" w:hAnsi="Arial" w:cs="Arial"/>
          <w:sz w:val="24"/>
          <w:szCs w:val="24"/>
          <w:lang w:val="en-GB"/>
        </w:rPr>
        <w:t>Proprietary R</w:t>
      </w:r>
      <w:r w:rsidRPr="00190944">
        <w:rPr>
          <w:rFonts w:ascii="Arial" w:hAnsi="Arial" w:cs="Arial"/>
          <w:sz w:val="24"/>
          <w:szCs w:val="24"/>
          <w:lang w:val="en-GB"/>
        </w:rPr>
        <w:t>ights</w:t>
      </w:r>
    </w:p>
    <w:p w:rsidR="00AE3D7E" w:rsidRDefault="00AE3D7E" w:rsidP="00AE3D7E">
      <w:pPr>
        <w:pStyle w:val="ListParagraph"/>
        <w:ind w:left="2250"/>
        <w:rPr>
          <w:rFonts w:ascii="Arial" w:hAnsi="Arial" w:cs="Arial"/>
          <w:sz w:val="24"/>
          <w:szCs w:val="24"/>
          <w:lang w:val="en-GB"/>
        </w:rPr>
      </w:pPr>
    </w:p>
    <w:p w:rsidR="00AE3D7E" w:rsidRPr="005E4180" w:rsidRDefault="00AE3D7E" w:rsidP="00AE3D7E">
      <w:pPr>
        <w:pStyle w:val="ListParagraph"/>
        <w:numPr>
          <w:ilvl w:val="0"/>
          <w:numId w:val="3"/>
        </w:numPr>
        <w:rPr>
          <w:rFonts w:ascii="Arial" w:hAnsi="Arial" w:cs="Arial"/>
          <w:b/>
          <w:sz w:val="24"/>
          <w:szCs w:val="24"/>
          <w:lang w:val="en-GB"/>
        </w:rPr>
      </w:pPr>
      <w:r w:rsidRPr="005E4180">
        <w:rPr>
          <w:rFonts w:ascii="Arial" w:hAnsi="Arial" w:cs="Arial"/>
          <w:b/>
          <w:sz w:val="24"/>
          <w:szCs w:val="24"/>
          <w:lang w:val="en-GB"/>
        </w:rPr>
        <w:t>System Design</w:t>
      </w:r>
    </w:p>
    <w:p w:rsidR="00AE3D7E" w:rsidRDefault="00AE3D7E" w:rsidP="00AE3D7E">
      <w:pPr>
        <w:pStyle w:val="ListParagraph"/>
        <w:numPr>
          <w:ilvl w:val="1"/>
          <w:numId w:val="3"/>
        </w:numPr>
        <w:ind w:left="1305"/>
        <w:rPr>
          <w:rFonts w:ascii="Arial" w:hAnsi="Arial" w:cs="Arial"/>
          <w:sz w:val="24"/>
          <w:szCs w:val="24"/>
          <w:lang w:val="en-GB"/>
        </w:rPr>
      </w:pPr>
      <w:r w:rsidRPr="00BA32D5">
        <w:rPr>
          <w:rFonts w:ascii="Arial" w:hAnsi="Arial" w:cs="Arial"/>
          <w:sz w:val="24"/>
          <w:szCs w:val="24"/>
          <w:lang w:val="en-GB"/>
        </w:rPr>
        <w:t>Client/Server Architecture</w:t>
      </w:r>
    </w:p>
    <w:p w:rsidR="00AE3D7E" w:rsidRDefault="00AE3D7E" w:rsidP="00AE3D7E">
      <w:pPr>
        <w:pStyle w:val="ListParagraph"/>
        <w:numPr>
          <w:ilvl w:val="1"/>
          <w:numId w:val="3"/>
        </w:numPr>
        <w:ind w:left="1305"/>
        <w:rPr>
          <w:rFonts w:ascii="Arial" w:hAnsi="Arial" w:cs="Arial"/>
          <w:sz w:val="24"/>
          <w:szCs w:val="24"/>
          <w:lang w:val="en-GB"/>
        </w:rPr>
      </w:pPr>
      <w:r>
        <w:rPr>
          <w:rFonts w:ascii="Arial" w:hAnsi="Arial" w:cs="Arial"/>
          <w:sz w:val="24"/>
          <w:szCs w:val="24"/>
          <w:lang w:val="en-GB"/>
        </w:rPr>
        <w:t>Web Service Type</w:t>
      </w:r>
    </w:p>
    <w:p w:rsidR="00AE3D7E" w:rsidRDefault="00AE3D7E" w:rsidP="00AE3D7E">
      <w:pPr>
        <w:pStyle w:val="ListParagraph"/>
        <w:numPr>
          <w:ilvl w:val="1"/>
          <w:numId w:val="3"/>
        </w:numPr>
        <w:ind w:left="1305"/>
        <w:rPr>
          <w:rFonts w:ascii="Arial" w:hAnsi="Arial" w:cs="Arial"/>
          <w:sz w:val="24"/>
          <w:szCs w:val="24"/>
          <w:lang w:val="en-GB"/>
        </w:rPr>
      </w:pPr>
      <w:r>
        <w:rPr>
          <w:rFonts w:ascii="Arial" w:hAnsi="Arial" w:cs="Arial"/>
          <w:sz w:val="24"/>
          <w:szCs w:val="24"/>
          <w:lang w:val="en-GB"/>
        </w:rPr>
        <w:t>Web Service API Data format</w:t>
      </w:r>
    </w:p>
    <w:p w:rsidR="00AC5006" w:rsidRDefault="00AC5006" w:rsidP="00AC5006">
      <w:pPr>
        <w:pStyle w:val="ListParagraph"/>
        <w:numPr>
          <w:ilvl w:val="1"/>
          <w:numId w:val="3"/>
        </w:numPr>
        <w:ind w:left="1305"/>
        <w:rPr>
          <w:rFonts w:ascii="Arial" w:hAnsi="Arial" w:cs="Arial"/>
          <w:sz w:val="24"/>
          <w:szCs w:val="24"/>
          <w:lang w:val="en-GB"/>
        </w:rPr>
      </w:pPr>
      <w:r>
        <w:rPr>
          <w:rFonts w:ascii="Arial" w:hAnsi="Arial" w:cs="Arial"/>
          <w:sz w:val="24"/>
          <w:szCs w:val="24"/>
          <w:lang w:val="en-GB"/>
        </w:rPr>
        <w:t>API Modeling language</w:t>
      </w:r>
    </w:p>
    <w:p w:rsidR="00AE3D7E" w:rsidRDefault="00AC5006" w:rsidP="00AE3D7E">
      <w:pPr>
        <w:pStyle w:val="ListParagraph"/>
        <w:numPr>
          <w:ilvl w:val="1"/>
          <w:numId w:val="3"/>
        </w:numPr>
        <w:ind w:left="1305"/>
        <w:rPr>
          <w:rFonts w:ascii="Arial" w:hAnsi="Arial" w:cs="Arial"/>
          <w:sz w:val="24"/>
          <w:szCs w:val="24"/>
          <w:lang w:val="en-GB"/>
        </w:rPr>
      </w:pPr>
      <w:r>
        <w:rPr>
          <w:rFonts w:ascii="Arial" w:hAnsi="Arial" w:cs="Arial"/>
          <w:sz w:val="24"/>
          <w:szCs w:val="24"/>
          <w:lang w:val="en-GB"/>
        </w:rPr>
        <w:t>Client-Side script</w:t>
      </w:r>
    </w:p>
    <w:p w:rsidR="00AE3D7E" w:rsidRPr="00BA32D5" w:rsidRDefault="00AE3D7E" w:rsidP="00AE3D7E">
      <w:pPr>
        <w:pStyle w:val="ListParagraph"/>
        <w:ind w:left="1305"/>
        <w:rPr>
          <w:rFonts w:ascii="Arial" w:hAnsi="Arial" w:cs="Arial"/>
          <w:sz w:val="24"/>
          <w:szCs w:val="24"/>
          <w:lang w:val="en-GB"/>
        </w:rPr>
      </w:pPr>
    </w:p>
    <w:p w:rsidR="00AE3D7E" w:rsidRPr="005E4180" w:rsidRDefault="00AE3D7E" w:rsidP="00AE3D7E">
      <w:pPr>
        <w:pStyle w:val="ListParagraph"/>
        <w:numPr>
          <w:ilvl w:val="0"/>
          <w:numId w:val="3"/>
        </w:numPr>
        <w:rPr>
          <w:rFonts w:ascii="Arial" w:hAnsi="Arial" w:cs="Arial"/>
          <w:b/>
          <w:sz w:val="24"/>
          <w:szCs w:val="24"/>
          <w:lang w:val="en-GB"/>
        </w:rPr>
      </w:pPr>
      <w:r w:rsidRPr="005E4180">
        <w:rPr>
          <w:rFonts w:ascii="Arial" w:hAnsi="Arial" w:cs="Arial"/>
          <w:b/>
          <w:sz w:val="24"/>
          <w:szCs w:val="24"/>
          <w:lang w:val="en-GB"/>
        </w:rPr>
        <w:t>Implementation</w:t>
      </w:r>
    </w:p>
    <w:p w:rsidR="00AE3D7E" w:rsidRDefault="00AE3D7E" w:rsidP="00AE3D7E">
      <w:pPr>
        <w:pStyle w:val="ListParagraph"/>
        <w:numPr>
          <w:ilvl w:val="1"/>
          <w:numId w:val="3"/>
        </w:numPr>
        <w:ind w:left="1305"/>
        <w:rPr>
          <w:rFonts w:ascii="Arial" w:hAnsi="Arial" w:cs="Arial"/>
          <w:sz w:val="24"/>
          <w:szCs w:val="24"/>
          <w:lang w:val="en-GB"/>
        </w:rPr>
      </w:pPr>
      <w:r>
        <w:rPr>
          <w:rFonts w:ascii="Arial" w:hAnsi="Arial" w:cs="Arial"/>
          <w:sz w:val="24"/>
          <w:szCs w:val="24"/>
          <w:lang w:val="en-GB"/>
        </w:rPr>
        <w:t>Using JAX-RS</w:t>
      </w:r>
    </w:p>
    <w:p w:rsidR="00AE3D7E" w:rsidRDefault="00AE3D7E" w:rsidP="00AE3D7E">
      <w:pPr>
        <w:pStyle w:val="ListParagraph"/>
        <w:numPr>
          <w:ilvl w:val="2"/>
          <w:numId w:val="3"/>
        </w:numPr>
        <w:ind w:left="2250"/>
        <w:rPr>
          <w:rFonts w:ascii="Arial" w:hAnsi="Arial" w:cs="Arial"/>
          <w:sz w:val="24"/>
          <w:szCs w:val="24"/>
          <w:lang w:val="en-GB"/>
        </w:rPr>
      </w:pPr>
      <w:r>
        <w:rPr>
          <w:rFonts w:ascii="Arial" w:hAnsi="Arial" w:cs="Arial"/>
          <w:sz w:val="24"/>
          <w:szCs w:val="24"/>
          <w:lang w:val="en-GB"/>
        </w:rPr>
        <w:t>Environment Set up</w:t>
      </w:r>
    </w:p>
    <w:p w:rsidR="00AE3D7E" w:rsidRDefault="00AE3D7E" w:rsidP="00AE3D7E">
      <w:pPr>
        <w:pStyle w:val="ListParagraph"/>
        <w:numPr>
          <w:ilvl w:val="2"/>
          <w:numId w:val="3"/>
        </w:numPr>
        <w:ind w:left="2250"/>
        <w:rPr>
          <w:rFonts w:ascii="Arial" w:hAnsi="Arial" w:cs="Arial"/>
          <w:sz w:val="24"/>
          <w:szCs w:val="24"/>
          <w:lang w:val="en-GB"/>
        </w:rPr>
      </w:pPr>
      <w:r>
        <w:rPr>
          <w:rFonts w:ascii="Arial" w:hAnsi="Arial" w:cs="Arial"/>
          <w:sz w:val="24"/>
          <w:szCs w:val="24"/>
          <w:lang w:val="en-GB"/>
        </w:rPr>
        <w:lastRenderedPageBreak/>
        <w:t>API Specification</w:t>
      </w:r>
    </w:p>
    <w:p w:rsidR="00AE3D7E" w:rsidRDefault="00AE3D7E" w:rsidP="00AE3D7E">
      <w:pPr>
        <w:pStyle w:val="ListParagraph"/>
        <w:numPr>
          <w:ilvl w:val="2"/>
          <w:numId w:val="3"/>
        </w:numPr>
        <w:ind w:left="2250"/>
        <w:rPr>
          <w:rFonts w:ascii="Arial" w:hAnsi="Arial" w:cs="Arial"/>
          <w:sz w:val="24"/>
          <w:szCs w:val="24"/>
          <w:lang w:val="en-GB"/>
        </w:rPr>
      </w:pPr>
      <w:r>
        <w:rPr>
          <w:rFonts w:ascii="Arial" w:hAnsi="Arial" w:cs="Arial"/>
          <w:sz w:val="24"/>
          <w:szCs w:val="24"/>
          <w:lang w:val="en-GB"/>
        </w:rPr>
        <w:t>Client consuming the API</w:t>
      </w:r>
    </w:p>
    <w:p w:rsidR="00AE3D7E" w:rsidRDefault="00AE3D7E" w:rsidP="00AE3D7E">
      <w:pPr>
        <w:pStyle w:val="ListParagraph"/>
        <w:numPr>
          <w:ilvl w:val="2"/>
          <w:numId w:val="3"/>
        </w:numPr>
        <w:ind w:left="2250"/>
        <w:rPr>
          <w:rFonts w:ascii="Arial" w:hAnsi="Arial" w:cs="Arial"/>
          <w:sz w:val="24"/>
          <w:szCs w:val="24"/>
          <w:lang w:val="en-GB"/>
        </w:rPr>
      </w:pPr>
      <w:r>
        <w:rPr>
          <w:rFonts w:ascii="Arial" w:hAnsi="Arial" w:cs="Arial"/>
          <w:sz w:val="24"/>
          <w:szCs w:val="24"/>
          <w:lang w:val="en-GB"/>
        </w:rPr>
        <w:t>Result</w:t>
      </w:r>
    </w:p>
    <w:p w:rsidR="00AE3D7E" w:rsidRDefault="00AE3D7E" w:rsidP="00AE3D7E">
      <w:pPr>
        <w:pStyle w:val="ListParagraph"/>
        <w:numPr>
          <w:ilvl w:val="1"/>
          <w:numId w:val="3"/>
        </w:numPr>
        <w:ind w:left="1305"/>
        <w:rPr>
          <w:rFonts w:ascii="Arial" w:hAnsi="Arial" w:cs="Arial"/>
          <w:sz w:val="24"/>
          <w:szCs w:val="24"/>
          <w:lang w:val="en-GB"/>
        </w:rPr>
      </w:pPr>
      <w:r>
        <w:rPr>
          <w:rFonts w:ascii="Arial" w:hAnsi="Arial" w:cs="Arial"/>
          <w:sz w:val="24"/>
          <w:szCs w:val="24"/>
          <w:lang w:val="en-GB"/>
        </w:rPr>
        <w:t>Using ASP.NET Web API</w:t>
      </w:r>
    </w:p>
    <w:p w:rsidR="00AE3D7E" w:rsidRDefault="00AE3D7E" w:rsidP="00AE3D7E">
      <w:pPr>
        <w:pStyle w:val="ListParagraph"/>
        <w:numPr>
          <w:ilvl w:val="2"/>
          <w:numId w:val="3"/>
        </w:numPr>
        <w:ind w:left="2250"/>
        <w:rPr>
          <w:rFonts w:ascii="Arial" w:hAnsi="Arial" w:cs="Arial"/>
          <w:sz w:val="24"/>
          <w:szCs w:val="24"/>
          <w:lang w:val="en-GB"/>
        </w:rPr>
      </w:pPr>
      <w:r>
        <w:rPr>
          <w:rFonts w:ascii="Arial" w:hAnsi="Arial" w:cs="Arial"/>
          <w:sz w:val="24"/>
          <w:szCs w:val="24"/>
          <w:lang w:val="en-GB"/>
        </w:rPr>
        <w:t>Environment Set up</w:t>
      </w:r>
    </w:p>
    <w:p w:rsidR="00AE3D7E" w:rsidRDefault="00AE3D7E" w:rsidP="00AE3D7E">
      <w:pPr>
        <w:pStyle w:val="ListParagraph"/>
        <w:numPr>
          <w:ilvl w:val="2"/>
          <w:numId w:val="3"/>
        </w:numPr>
        <w:ind w:left="2250"/>
        <w:rPr>
          <w:rFonts w:ascii="Arial" w:hAnsi="Arial" w:cs="Arial"/>
          <w:sz w:val="24"/>
          <w:szCs w:val="24"/>
          <w:lang w:val="en-GB"/>
        </w:rPr>
      </w:pPr>
      <w:r>
        <w:rPr>
          <w:rFonts w:ascii="Arial" w:hAnsi="Arial" w:cs="Arial"/>
          <w:sz w:val="24"/>
          <w:szCs w:val="24"/>
          <w:lang w:val="en-GB"/>
        </w:rPr>
        <w:t>API Specification</w:t>
      </w:r>
    </w:p>
    <w:p w:rsidR="00AE3D7E" w:rsidRPr="00B8296F" w:rsidRDefault="00AE3D7E" w:rsidP="00AE3D7E">
      <w:pPr>
        <w:pStyle w:val="ListParagraph"/>
        <w:numPr>
          <w:ilvl w:val="2"/>
          <w:numId w:val="3"/>
        </w:numPr>
        <w:ind w:left="2250"/>
        <w:rPr>
          <w:rFonts w:ascii="Arial" w:hAnsi="Arial" w:cs="Arial"/>
          <w:sz w:val="24"/>
          <w:szCs w:val="24"/>
          <w:lang w:val="en-GB"/>
        </w:rPr>
      </w:pPr>
      <w:r>
        <w:rPr>
          <w:rFonts w:ascii="Arial" w:hAnsi="Arial" w:cs="Arial"/>
          <w:sz w:val="24"/>
          <w:szCs w:val="24"/>
          <w:lang w:val="en-GB"/>
        </w:rPr>
        <w:t>Client consuming the API</w:t>
      </w:r>
    </w:p>
    <w:p w:rsidR="00AE3D7E" w:rsidRDefault="00AE3D7E" w:rsidP="00AE3D7E">
      <w:pPr>
        <w:pStyle w:val="ListParagraph"/>
        <w:numPr>
          <w:ilvl w:val="2"/>
          <w:numId w:val="3"/>
        </w:numPr>
        <w:ind w:left="2250"/>
        <w:rPr>
          <w:rFonts w:ascii="Arial" w:hAnsi="Arial" w:cs="Arial"/>
          <w:sz w:val="24"/>
          <w:szCs w:val="24"/>
          <w:lang w:val="en-GB"/>
        </w:rPr>
      </w:pPr>
      <w:r>
        <w:rPr>
          <w:rFonts w:ascii="Arial" w:hAnsi="Arial" w:cs="Arial"/>
          <w:sz w:val="24"/>
          <w:szCs w:val="24"/>
          <w:lang w:val="en-GB"/>
        </w:rPr>
        <w:t>Result</w:t>
      </w:r>
    </w:p>
    <w:p w:rsidR="00AE3D7E" w:rsidRPr="00B8296F" w:rsidRDefault="00AE3D7E" w:rsidP="00AE3D7E">
      <w:pPr>
        <w:pStyle w:val="ListParagraph"/>
        <w:ind w:left="2250"/>
        <w:rPr>
          <w:rFonts w:ascii="Arial" w:hAnsi="Arial" w:cs="Arial"/>
          <w:sz w:val="24"/>
          <w:szCs w:val="24"/>
          <w:lang w:val="en-GB"/>
        </w:rPr>
      </w:pPr>
    </w:p>
    <w:p w:rsidR="00AE3D7E" w:rsidRDefault="00AE3D7E" w:rsidP="00AE3D7E">
      <w:pPr>
        <w:pStyle w:val="ListParagraph"/>
        <w:numPr>
          <w:ilvl w:val="0"/>
          <w:numId w:val="3"/>
        </w:numPr>
        <w:rPr>
          <w:rFonts w:ascii="Arial" w:hAnsi="Arial" w:cs="Arial"/>
          <w:b/>
          <w:sz w:val="24"/>
          <w:szCs w:val="24"/>
          <w:lang w:val="en-GB"/>
        </w:rPr>
      </w:pPr>
      <w:r w:rsidRPr="005E4180">
        <w:rPr>
          <w:rFonts w:ascii="Arial" w:hAnsi="Arial" w:cs="Arial"/>
          <w:b/>
          <w:sz w:val="24"/>
          <w:szCs w:val="24"/>
          <w:lang w:val="en-GB"/>
        </w:rPr>
        <w:t>Comparison and Evaluation</w:t>
      </w:r>
    </w:p>
    <w:p w:rsidR="00AE3D7E" w:rsidRPr="005E4180" w:rsidRDefault="00AE3D7E" w:rsidP="00AE3D7E">
      <w:pPr>
        <w:pStyle w:val="ListParagraph"/>
        <w:rPr>
          <w:rFonts w:ascii="Arial" w:hAnsi="Arial" w:cs="Arial"/>
          <w:b/>
          <w:sz w:val="24"/>
          <w:szCs w:val="24"/>
          <w:lang w:val="en-GB"/>
        </w:rPr>
      </w:pPr>
    </w:p>
    <w:p w:rsidR="00AE3D7E" w:rsidRPr="005E4180" w:rsidRDefault="00AE3D7E" w:rsidP="00AE3D7E">
      <w:pPr>
        <w:pStyle w:val="ListParagraph"/>
        <w:numPr>
          <w:ilvl w:val="0"/>
          <w:numId w:val="3"/>
        </w:numPr>
        <w:rPr>
          <w:rFonts w:ascii="Arial" w:hAnsi="Arial" w:cs="Arial"/>
          <w:b/>
          <w:sz w:val="24"/>
          <w:szCs w:val="24"/>
          <w:lang w:val="en-GB"/>
        </w:rPr>
      </w:pPr>
      <w:r w:rsidRPr="005E4180">
        <w:rPr>
          <w:rFonts w:ascii="Arial" w:hAnsi="Arial" w:cs="Arial"/>
          <w:b/>
          <w:sz w:val="24"/>
          <w:szCs w:val="24"/>
          <w:lang w:val="en-GB"/>
        </w:rPr>
        <w:t>Conclusion</w:t>
      </w:r>
    </w:p>
    <w:p w:rsidR="00AE3D7E" w:rsidRDefault="00AE3D7E" w:rsidP="00AE3D7E">
      <w:pPr>
        <w:pStyle w:val="ListParagraph"/>
        <w:numPr>
          <w:ilvl w:val="1"/>
          <w:numId w:val="3"/>
        </w:numPr>
        <w:ind w:left="1305"/>
        <w:rPr>
          <w:rFonts w:ascii="Arial" w:hAnsi="Arial" w:cs="Arial"/>
          <w:sz w:val="24"/>
          <w:szCs w:val="24"/>
          <w:lang w:val="en-GB"/>
        </w:rPr>
      </w:pPr>
      <w:r>
        <w:rPr>
          <w:rFonts w:ascii="Arial" w:hAnsi="Arial" w:cs="Arial"/>
          <w:sz w:val="24"/>
          <w:szCs w:val="24"/>
          <w:lang w:val="en-GB"/>
        </w:rPr>
        <w:t>Summary</w:t>
      </w:r>
    </w:p>
    <w:p w:rsidR="00AE3D7E" w:rsidRPr="005E4180" w:rsidRDefault="00AE3D7E" w:rsidP="00AE3D7E">
      <w:pPr>
        <w:pStyle w:val="ListParagraph"/>
        <w:numPr>
          <w:ilvl w:val="1"/>
          <w:numId w:val="3"/>
        </w:numPr>
        <w:ind w:left="1305"/>
        <w:rPr>
          <w:rFonts w:ascii="Arial" w:hAnsi="Arial" w:cs="Arial"/>
          <w:sz w:val="24"/>
          <w:szCs w:val="24"/>
          <w:lang w:val="en-GB"/>
        </w:rPr>
      </w:pPr>
      <w:r>
        <w:rPr>
          <w:rFonts w:ascii="Arial" w:hAnsi="Arial" w:cs="Arial"/>
          <w:sz w:val="24"/>
          <w:szCs w:val="24"/>
          <w:lang w:val="en-GB"/>
        </w:rPr>
        <w:t>Future Work</w:t>
      </w:r>
    </w:p>
    <w:p w:rsidR="001C1D95" w:rsidRPr="001C1D95" w:rsidRDefault="001C1D95" w:rsidP="001C1D95">
      <w:pPr>
        <w:ind w:left="360"/>
        <w:rPr>
          <w:rFonts w:ascii="Arial" w:hAnsi="Arial" w:cs="Arial"/>
          <w:sz w:val="24"/>
          <w:szCs w:val="24"/>
          <w:lang w:val="en-GB"/>
        </w:rPr>
      </w:pPr>
    </w:p>
    <w:p w:rsidR="00D60C83" w:rsidRDefault="00D60C83" w:rsidP="00784142">
      <w:pPr>
        <w:rPr>
          <w:rFonts w:ascii="Arial" w:hAnsi="Arial" w:cs="Arial"/>
          <w:b/>
          <w:sz w:val="24"/>
          <w:szCs w:val="24"/>
          <w:lang w:val="en-GB"/>
        </w:rPr>
      </w:pPr>
    </w:p>
    <w:p w:rsidR="00A60993" w:rsidRDefault="00A60993" w:rsidP="00784142">
      <w:pPr>
        <w:rPr>
          <w:rFonts w:ascii="Arial" w:hAnsi="Arial" w:cs="Arial"/>
          <w:b/>
          <w:sz w:val="24"/>
          <w:szCs w:val="24"/>
          <w:lang w:val="en-GB"/>
        </w:rPr>
      </w:pPr>
    </w:p>
    <w:p w:rsidR="00A60993" w:rsidRDefault="00A60993" w:rsidP="00784142">
      <w:pPr>
        <w:rPr>
          <w:rFonts w:ascii="Arial" w:hAnsi="Arial" w:cs="Arial"/>
          <w:b/>
          <w:sz w:val="24"/>
          <w:szCs w:val="24"/>
          <w:lang w:val="en-GB"/>
        </w:rPr>
      </w:pPr>
    </w:p>
    <w:p w:rsidR="009876B4" w:rsidRDefault="009876B4" w:rsidP="00784142">
      <w:pPr>
        <w:rPr>
          <w:rFonts w:ascii="Arial" w:hAnsi="Arial" w:cs="Arial"/>
          <w:b/>
          <w:sz w:val="24"/>
          <w:szCs w:val="24"/>
          <w:lang w:val="en-GB"/>
        </w:rPr>
      </w:pPr>
    </w:p>
    <w:p w:rsidR="009876B4" w:rsidRDefault="009876B4" w:rsidP="00784142">
      <w:pPr>
        <w:rPr>
          <w:rFonts w:ascii="Arial" w:hAnsi="Arial" w:cs="Arial"/>
          <w:b/>
          <w:sz w:val="24"/>
          <w:szCs w:val="24"/>
          <w:lang w:val="en-GB"/>
        </w:rPr>
      </w:pPr>
    </w:p>
    <w:p w:rsidR="009876B4" w:rsidRDefault="009876B4" w:rsidP="00784142">
      <w:pPr>
        <w:rPr>
          <w:rFonts w:ascii="Arial" w:hAnsi="Arial" w:cs="Arial"/>
          <w:b/>
          <w:sz w:val="24"/>
          <w:szCs w:val="24"/>
          <w:lang w:val="en-GB"/>
        </w:rPr>
      </w:pPr>
    </w:p>
    <w:p w:rsidR="009876B4" w:rsidRDefault="009876B4" w:rsidP="00784142">
      <w:pPr>
        <w:rPr>
          <w:rFonts w:ascii="Arial" w:hAnsi="Arial" w:cs="Arial"/>
          <w:b/>
          <w:sz w:val="24"/>
          <w:szCs w:val="24"/>
          <w:lang w:val="en-GB"/>
        </w:rPr>
      </w:pPr>
    </w:p>
    <w:p w:rsidR="009876B4" w:rsidRDefault="009876B4" w:rsidP="00784142">
      <w:pPr>
        <w:rPr>
          <w:rFonts w:ascii="Arial" w:hAnsi="Arial" w:cs="Arial"/>
          <w:b/>
          <w:sz w:val="24"/>
          <w:szCs w:val="24"/>
          <w:lang w:val="en-GB"/>
        </w:rPr>
      </w:pPr>
    </w:p>
    <w:p w:rsidR="009876B4" w:rsidRDefault="009876B4" w:rsidP="00784142">
      <w:pPr>
        <w:rPr>
          <w:rFonts w:ascii="Arial" w:hAnsi="Arial" w:cs="Arial"/>
          <w:b/>
          <w:sz w:val="24"/>
          <w:szCs w:val="24"/>
          <w:lang w:val="en-GB"/>
        </w:rPr>
      </w:pPr>
    </w:p>
    <w:p w:rsidR="009876B4" w:rsidRDefault="009876B4" w:rsidP="00784142">
      <w:pPr>
        <w:rPr>
          <w:rFonts w:ascii="Arial" w:hAnsi="Arial" w:cs="Arial"/>
          <w:b/>
          <w:sz w:val="24"/>
          <w:szCs w:val="24"/>
          <w:lang w:val="en-GB"/>
        </w:rPr>
      </w:pPr>
    </w:p>
    <w:p w:rsidR="009876B4" w:rsidRDefault="009876B4" w:rsidP="00784142">
      <w:pPr>
        <w:rPr>
          <w:rFonts w:ascii="Arial" w:hAnsi="Arial" w:cs="Arial"/>
          <w:b/>
          <w:sz w:val="24"/>
          <w:szCs w:val="24"/>
          <w:lang w:val="en-GB"/>
        </w:rPr>
      </w:pPr>
    </w:p>
    <w:p w:rsidR="009876B4" w:rsidRDefault="009876B4" w:rsidP="00784142">
      <w:pPr>
        <w:rPr>
          <w:rFonts w:ascii="Arial" w:hAnsi="Arial" w:cs="Arial"/>
          <w:b/>
          <w:sz w:val="24"/>
          <w:szCs w:val="24"/>
          <w:lang w:val="en-GB"/>
        </w:rPr>
      </w:pPr>
    </w:p>
    <w:p w:rsidR="009876B4" w:rsidRDefault="009876B4" w:rsidP="00784142">
      <w:pPr>
        <w:rPr>
          <w:rFonts w:ascii="Arial" w:hAnsi="Arial" w:cs="Arial"/>
          <w:b/>
          <w:sz w:val="24"/>
          <w:szCs w:val="24"/>
          <w:lang w:val="en-GB"/>
        </w:rPr>
      </w:pPr>
    </w:p>
    <w:p w:rsidR="009876B4" w:rsidRDefault="009876B4" w:rsidP="00784142">
      <w:pPr>
        <w:rPr>
          <w:rFonts w:ascii="Arial" w:hAnsi="Arial" w:cs="Arial"/>
          <w:b/>
          <w:sz w:val="24"/>
          <w:szCs w:val="24"/>
          <w:lang w:val="en-GB"/>
        </w:rPr>
      </w:pPr>
    </w:p>
    <w:p w:rsidR="009876B4" w:rsidRDefault="009876B4" w:rsidP="00784142">
      <w:pPr>
        <w:rPr>
          <w:rFonts w:ascii="Arial" w:hAnsi="Arial" w:cs="Arial"/>
          <w:b/>
          <w:sz w:val="24"/>
          <w:szCs w:val="24"/>
          <w:lang w:val="en-GB"/>
        </w:rPr>
      </w:pPr>
    </w:p>
    <w:p w:rsidR="00A60993" w:rsidRDefault="00A60993" w:rsidP="00784142">
      <w:pPr>
        <w:rPr>
          <w:rFonts w:ascii="Arial" w:hAnsi="Arial" w:cs="Arial"/>
          <w:b/>
          <w:sz w:val="24"/>
          <w:szCs w:val="24"/>
          <w:lang w:val="en-GB"/>
        </w:rPr>
      </w:pPr>
    </w:p>
    <w:p w:rsidR="00FA1EEF" w:rsidRPr="00260F8C" w:rsidRDefault="007A5447" w:rsidP="00784142">
      <w:pPr>
        <w:rPr>
          <w:rFonts w:ascii="Arial" w:hAnsi="Arial" w:cs="Arial"/>
          <w:b/>
          <w:sz w:val="24"/>
          <w:szCs w:val="24"/>
          <w:lang w:val="en-GB"/>
        </w:rPr>
      </w:pPr>
      <w:r w:rsidRPr="00260F8C">
        <w:rPr>
          <w:rFonts w:ascii="Arial" w:hAnsi="Arial" w:cs="Arial"/>
          <w:b/>
          <w:sz w:val="24"/>
          <w:szCs w:val="24"/>
          <w:lang w:val="en-GB"/>
        </w:rPr>
        <w:t>List</w:t>
      </w:r>
      <w:r w:rsidR="00D3084D" w:rsidRPr="00260F8C">
        <w:rPr>
          <w:rFonts w:ascii="Arial" w:hAnsi="Arial" w:cs="Arial"/>
          <w:b/>
          <w:sz w:val="24"/>
          <w:szCs w:val="24"/>
          <w:lang w:val="en-GB"/>
        </w:rPr>
        <w:t xml:space="preserve"> of Figures:</w:t>
      </w:r>
    </w:p>
    <w:p w:rsidR="00FA1EEF" w:rsidRDefault="001565AC" w:rsidP="00784142">
      <w:pPr>
        <w:rPr>
          <w:rFonts w:ascii="Arial" w:hAnsi="Arial" w:cs="Arial"/>
          <w:sz w:val="20"/>
          <w:szCs w:val="20"/>
          <w:lang w:val="en-GB"/>
        </w:rPr>
      </w:pPr>
      <w:r w:rsidRPr="00260F8C">
        <w:rPr>
          <w:rFonts w:ascii="Arial" w:hAnsi="Arial" w:cs="Arial"/>
          <w:sz w:val="20"/>
          <w:szCs w:val="20"/>
          <w:lang w:val="en-GB"/>
        </w:rPr>
        <w:lastRenderedPageBreak/>
        <w:t>Figure1: High-Level Architecture</w:t>
      </w:r>
    </w:p>
    <w:p w:rsidR="00061614" w:rsidRPr="00061614" w:rsidRDefault="00061614" w:rsidP="00784142">
      <w:pPr>
        <w:rPr>
          <w:rFonts w:ascii="Arial" w:hAnsi="Arial" w:cs="Arial"/>
          <w:sz w:val="20"/>
          <w:szCs w:val="20"/>
          <w:lang w:val="en-GB"/>
        </w:rPr>
      </w:pPr>
      <w:r w:rsidRPr="00061614">
        <w:rPr>
          <w:rFonts w:ascii="Arial" w:hAnsi="Arial" w:cs="Arial"/>
          <w:sz w:val="20"/>
          <w:szCs w:val="20"/>
          <w:lang w:val="en-GB"/>
        </w:rPr>
        <w:t>Figure 1.3a: Gantt chart excerpt</w:t>
      </w:r>
    </w:p>
    <w:p w:rsidR="006D5B76" w:rsidRPr="00260F8C" w:rsidRDefault="006D5B76" w:rsidP="00784142">
      <w:pPr>
        <w:rPr>
          <w:rFonts w:ascii="Arial" w:hAnsi="Arial" w:cs="Arial"/>
          <w:sz w:val="20"/>
          <w:szCs w:val="20"/>
          <w:lang w:val="en-GB"/>
        </w:rPr>
      </w:pPr>
      <w:r w:rsidRPr="00260F8C">
        <w:rPr>
          <w:rFonts w:ascii="Arial" w:hAnsi="Arial" w:cs="Arial"/>
          <w:sz w:val="20"/>
          <w:szCs w:val="20"/>
          <w:lang w:val="en-GB"/>
        </w:rPr>
        <w:t>Figure 2: Web Technology</w:t>
      </w:r>
    </w:p>
    <w:p w:rsidR="006D5B76" w:rsidRPr="00260F8C" w:rsidRDefault="006D5B76" w:rsidP="00784142">
      <w:pPr>
        <w:rPr>
          <w:rFonts w:ascii="Arial" w:hAnsi="Arial" w:cs="Arial"/>
          <w:sz w:val="20"/>
          <w:szCs w:val="20"/>
          <w:lang w:val="en-GB"/>
        </w:rPr>
      </w:pPr>
      <w:r w:rsidRPr="00260F8C">
        <w:rPr>
          <w:rFonts w:ascii="Arial" w:hAnsi="Arial" w:cs="Arial"/>
          <w:sz w:val="20"/>
          <w:szCs w:val="20"/>
          <w:lang w:val="en-GB"/>
        </w:rPr>
        <w:t>Figure 3: Communication between a user and web-based database</w:t>
      </w:r>
    </w:p>
    <w:p w:rsidR="003B151C" w:rsidRPr="00260F8C" w:rsidRDefault="003B151C" w:rsidP="003B151C">
      <w:pPr>
        <w:rPr>
          <w:rFonts w:ascii="Arial" w:hAnsi="Arial" w:cs="Arial"/>
          <w:sz w:val="20"/>
          <w:szCs w:val="20"/>
          <w:lang w:val="en-GB"/>
        </w:rPr>
      </w:pPr>
      <w:r w:rsidRPr="00260F8C">
        <w:rPr>
          <w:rFonts w:ascii="Arial" w:hAnsi="Arial" w:cs="Arial"/>
          <w:sz w:val="20"/>
          <w:szCs w:val="20"/>
          <w:lang w:val="en-GB"/>
        </w:rPr>
        <w:t>Figure 4: RESTful WebService</w:t>
      </w:r>
    </w:p>
    <w:p w:rsidR="00BF2A8D" w:rsidRPr="00260F8C" w:rsidRDefault="00BF2A8D" w:rsidP="00BF2A8D">
      <w:pPr>
        <w:jc w:val="both"/>
        <w:rPr>
          <w:rFonts w:ascii="Arial" w:hAnsi="Arial" w:cs="Arial"/>
          <w:sz w:val="20"/>
          <w:szCs w:val="20"/>
          <w:lang w:val="en-GB"/>
        </w:rPr>
      </w:pPr>
      <w:r w:rsidRPr="00260F8C">
        <w:rPr>
          <w:rFonts w:ascii="Arial" w:hAnsi="Arial" w:cs="Arial"/>
          <w:sz w:val="20"/>
          <w:szCs w:val="20"/>
          <w:lang w:val="en-GB"/>
        </w:rPr>
        <w:t>Figure 5: Test Database Specification</w:t>
      </w:r>
    </w:p>
    <w:p w:rsidR="0025715E" w:rsidRPr="00260F8C" w:rsidRDefault="0025715E" w:rsidP="0025715E">
      <w:pPr>
        <w:rPr>
          <w:rFonts w:ascii="Arial" w:hAnsi="Arial" w:cs="Arial"/>
          <w:sz w:val="20"/>
          <w:szCs w:val="20"/>
          <w:lang w:val="en-GB"/>
        </w:rPr>
      </w:pPr>
      <w:r w:rsidRPr="00260F8C">
        <w:rPr>
          <w:rFonts w:ascii="Arial" w:hAnsi="Arial" w:cs="Arial"/>
          <w:sz w:val="20"/>
          <w:szCs w:val="20"/>
          <w:lang w:val="en-GB"/>
        </w:rPr>
        <w:t>Figure 6:</w:t>
      </w:r>
      <w:r w:rsidRPr="00260F8C">
        <w:rPr>
          <w:rFonts w:ascii="Arial" w:hAnsi="Arial" w:cs="Arial"/>
          <w:b/>
          <w:sz w:val="20"/>
          <w:szCs w:val="20"/>
          <w:lang w:val="en-GB"/>
        </w:rPr>
        <w:t xml:space="preserve"> </w:t>
      </w:r>
      <w:r w:rsidRPr="00260F8C">
        <w:rPr>
          <w:rFonts w:ascii="Arial" w:hAnsi="Arial" w:cs="Arial"/>
          <w:sz w:val="20"/>
          <w:szCs w:val="20"/>
          <w:lang w:val="en-GB"/>
        </w:rPr>
        <w:t>Java RESTful Service Code snippet</w:t>
      </w:r>
    </w:p>
    <w:p w:rsidR="004D6C3D" w:rsidRPr="00260F8C" w:rsidRDefault="004D6C3D" w:rsidP="004D6C3D">
      <w:pPr>
        <w:rPr>
          <w:rFonts w:ascii="Arial" w:hAnsi="Arial" w:cs="Arial"/>
          <w:sz w:val="20"/>
          <w:szCs w:val="20"/>
          <w:lang w:val="en-GB"/>
        </w:rPr>
      </w:pPr>
      <w:r w:rsidRPr="00260F8C">
        <w:rPr>
          <w:rFonts w:ascii="Arial" w:hAnsi="Arial" w:cs="Arial"/>
          <w:sz w:val="20"/>
          <w:szCs w:val="20"/>
          <w:lang w:val="en-GB"/>
        </w:rPr>
        <w:t>Figure 7: Code snippet of the Java method to retrieve the DataSource created in WebLogic</w:t>
      </w:r>
    </w:p>
    <w:p w:rsidR="004D6C3D" w:rsidRPr="00260F8C" w:rsidRDefault="004D6C3D" w:rsidP="004D6C3D">
      <w:pPr>
        <w:rPr>
          <w:rFonts w:ascii="Arial" w:hAnsi="Arial" w:cs="Arial"/>
          <w:sz w:val="20"/>
          <w:szCs w:val="20"/>
          <w:lang w:val="en-GB"/>
        </w:rPr>
      </w:pPr>
      <w:r w:rsidRPr="00260F8C">
        <w:rPr>
          <w:rFonts w:ascii="Arial" w:hAnsi="Arial" w:cs="Arial"/>
          <w:sz w:val="20"/>
          <w:szCs w:val="20"/>
          <w:lang w:val="en-GB"/>
        </w:rPr>
        <w:t>Figure 8: Code snippet of the method which performs the SQL query to the database</w:t>
      </w:r>
    </w:p>
    <w:p w:rsidR="004D6C3D" w:rsidRPr="00260F8C" w:rsidRDefault="004D6C3D" w:rsidP="004D6C3D">
      <w:pPr>
        <w:rPr>
          <w:rFonts w:ascii="Arial" w:hAnsi="Arial" w:cs="Arial"/>
          <w:sz w:val="20"/>
          <w:szCs w:val="20"/>
          <w:lang w:val="en-GB"/>
        </w:rPr>
      </w:pPr>
      <w:r w:rsidRPr="00260F8C">
        <w:rPr>
          <w:rFonts w:ascii="Arial" w:hAnsi="Arial" w:cs="Arial"/>
          <w:sz w:val="20"/>
          <w:szCs w:val="20"/>
          <w:lang w:val="en-GB"/>
        </w:rPr>
        <w:t>Figure 9: REST Service Package</w:t>
      </w:r>
    </w:p>
    <w:p w:rsidR="004D6C3D" w:rsidRPr="00260F8C" w:rsidRDefault="004D6C3D" w:rsidP="004D6C3D">
      <w:pPr>
        <w:rPr>
          <w:rFonts w:ascii="Arial" w:hAnsi="Arial" w:cs="Arial"/>
          <w:sz w:val="20"/>
          <w:szCs w:val="20"/>
          <w:lang w:val="en-GB"/>
        </w:rPr>
      </w:pPr>
      <w:r w:rsidRPr="00260F8C">
        <w:rPr>
          <w:rFonts w:ascii="Arial" w:hAnsi="Arial" w:cs="Arial"/>
          <w:sz w:val="20"/>
          <w:szCs w:val="20"/>
          <w:lang w:val="en-GB"/>
        </w:rPr>
        <w:t>Figure 10: Code snippet for converting the database ResultSet to JSON Object</w:t>
      </w:r>
    </w:p>
    <w:p w:rsidR="004D6C3D" w:rsidRPr="00260F8C" w:rsidRDefault="004D6C3D" w:rsidP="004D6C3D">
      <w:pPr>
        <w:rPr>
          <w:rFonts w:ascii="Arial" w:hAnsi="Arial" w:cs="Arial"/>
          <w:sz w:val="20"/>
          <w:szCs w:val="20"/>
          <w:lang w:val="en-GB"/>
        </w:rPr>
      </w:pPr>
      <w:r w:rsidRPr="00260F8C">
        <w:rPr>
          <w:rFonts w:ascii="Arial" w:hAnsi="Arial" w:cs="Arial"/>
          <w:sz w:val="20"/>
          <w:szCs w:val="20"/>
          <w:lang w:val="en-GB"/>
        </w:rPr>
        <w:t>Figure 11: Code snippet of the html page for the client</w:t>
      </w:r>
    </w:p>
    <w:p w:rsidR="004D6C3D" w:rsidRPr="00260F8C" w:rsidRDefault="004D6C3D" w:rsidP="004D6C3D">
      <w:pPr>
        <w:rPr>
          <w:rFonts w:ascii="Arial" w:hAnsi="Arial" w:cs="Arial"/>
          <w:sz w:val="20"/>
          <w:szCs w:val="20"/>
          <w:lang w:val="en-GB"/>
        </w:rPr>
      </w:pPr>
      <w:r w:rsidRPr="00260F8C">
        <w:rPr>
          <w:rFonts w:ascii="Arial" w:hAnsi="Arial" w:cs="Arial"/>
          <w:sz w:val="20"/>
          <w:szCs w:val="20"/>
          <w:lang w:val="en-GB"/>
        </w:rPr>
        <w:t>Figure 12: Code snippet of JQuery + Ajax consuming the REST service</w:t>
      </w:r>
    </w:p>
    <w:p w:rsidR="004D6C3D" w:rsidRPr="00260F8C" w:rsidRDefault="004D6C3D" w:rsidP="0025715E">
      <w:pPr>
        <w:rPr>
          <w:rFonts w:ascii="Arial" w:hAnsi="Arial" w:cs="Arial"/>
          <w:sz w:val="20"/>
          <w:szCs w:val="20"/>
          <w:lang w:val="en-GB"/>
        </w:rPr>
      </w:pPr>
      <w:r w:rsidRPr="00260F8C">
        <w:rPr>
          <w:rFonts w:ascii="Arial" w:hAnsi="Arial" w:cs="Arial"/>
          <w:sz w:val="20"/>
          <w:szCs w:val="20"/>
          <w:lang w:val="en-GB"/>
        </w:rPr>
        <w:t>Figure 13: code snippet of Web Application deployment descriptor (web.xml)</w:t>
      </w:r>
    </w:p>
    <w:p w:rsidR="004D6C3D" w:rsidRPr="00260F8C" w:rsidRDefault="004D6C3D" w:rsidP="0025715E">
      <w:pPr>
        <w:rPr>
          <w:rFonts w:ascii="Arial" w:hAnsi="Arial" w:cs="Arial"/>
          <w:sz w:val="20"/>
          <w:szCs w:val="20"/>
          <w:lang w:val="en-GB"/>
        </w:rPr>
      </w:pPr>
      <w:r w:rsidRPr="00260F8C">
        <w:rPr>
          <w:rFonts w:ascii="Arial" w:hAnsi="Arial" w:cs="Arial"/>
          <w:sz w:val="20"/>
          <w:szCs w:val="20"/>
          <w:lang w:val="en-GB"/>
        </w:rPr>
        <w:t>Figure 14: code snippet of Web application deployment descriptor elements (weblogic.xml)</w:t>
      </w:r>
    </w:p>
    <w:p w:rsidR="004D6C3D" w:rsidRPr="00260F8C" w:rsidRDefault="004D6C3D" w:rsidP="0025715E">
      <w:pPr>
        <w:rPr>
          <w:rFonts w:ascii="Arial" w:hAnsi="Arial" w:cs="Arial"/>
          <w:sz w:val="20"/>
          <w:szCs w:val="20"/>
          <w:lang w:val="en-GB"/>
        </w:rPr>
      </w:pPr>
      <w:r w:rsidRPr="00260F8C">
        <w:rPr>
          <w:rFonts w:ascii="Arial" w:hAnsi="Arial" w:cs="Arial"/>
          <w:sz w:val="20"/>
          <w:szCs w:val="20"/>
          <w:lang w:val="en-GB"/>
        </w:rPr>
        <w:t>Figure 15: Client Package</w:t>
      </w:r>
    </w:p>
    <w:p w:rsidR="004D6C3D" w:rsidRPr="00260F8C" w:rsidRDefault="004D6C3D" w:rsidP="0025715E">
      <w:pPr>
        <w:rPr>
          <w:rFonts w:ascii="Arial" w:hAnsi="Arial" w:cs="Arial"/>
          <w:sz w:val="20"/>
          <w:szCs w:val="20"/>
          <w:lang w:val="en-GB"/>
        </w:rPr>
      </w:pPr>
      <w:r w:rsidRPr="00260F8C">
        <w:rPr>
          <w:rFonts w:ascii="Arial" w:hAnsi="Arial" w:cs="Arial"/>
          <w:sz w:val="20"/>
          <w:szCs w:val="20"/>
          <w:lang w:val="en-GB"/>
        </w:rPr>
        <w:t>Figure 16: The client home page</w:t>
      </w:r>
    </w:p>
    <w:p w:rsidR="004D6C3D" w:rsidRPr="00260F8C" w:rsidRDefault="004D6C3D" w:rsidP="004D6C3D">
      <w:pPr>
        <w:rPr>
          <w:rFonts w:ascii="Arial" w:hAnsi="Arial" w:cs="Arial"/>
          <w:sz w:val="20"/>
          <w:szCs w:val="20"/>
          <w:lang w:val="en-GB"/>
        </w:rPr>
      </w:pPr>
      <w:r w:rsidRPr="00260F8C">
        <w:rPr>
          <w:rFonts w:ascii="Arial" w:hAnsi="Arial" w:cs="Arial"/>
          <w:sz w:val="20"/>
          <w:szCs w:val="20"/>
          <w:lang w:val="en-GB"/>
        </w:rPr>
        <w:t xml:space="preserve">Figure 17: Client page after processing the request </w:t>
      </w:r>
    </w:p>
    <w:p w:rsidR="0025715E" w:rsidRPr="00260F8C" w:rsidRDefault="0025715E" w:rsidP="00BF2A8D">
      <w:pPr>
        <w:jc w:val="both"/>
        <w:rPr>
          <w:rFonts w:ascii="Arial" w:hAnsi="Arial" w:cs="Arial"/>
          <w:sz w:val="24"/>
          <w:szCs w:val="24"/>
          <w:lang w:val="en-GB"/>
        </w:rPr>
      </w:pPr>
    </w:p>
    <w:p w:rsidR="00BF2A8D" w:rsidRPr="00260F8C" w:rsidRDefault="00BF2A8D" w:rsidP="003B151C">
      <w:pPr>
        <w:rPr>
          <w:rFonts w:ascii="Arial" w:hAnsi="Arial" w:cs="Arial"/>
          <w:sz w:val="24"/>
          <w:szCs w:val="24"/>
          <w:lang w:val="en-GB"/>
        </w:rPr>
      </w:pPr>
    </w:p>
    <w:p w:rsidR="003B151C" w:rsidRPr="00260F8C" w:rsidRDefault="003B151C"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E0071D" w:rsidRPr="00260F8C" w:rsidRDefault="00E0071D" w:rsidP="00784142">
      <w:pPr>
        <w:rPr>
          <w:rFonts w:ascii="Arial" w:hAnsi="Arial" w:cs="Arial"/>
          <w:sz w:val="24"/>
          <w:szCs w:val="24"/>
          <w:lang w:val="en-GB"/>
        </w:rPr>
      </w:pPr>
    </w:p>
    <w:p w:rsidR="00747200" w:rsidRPr="00260F8C" w:rsidRDefault="00747200" w:rsidP="00784142">
      <w:pPr>
        <w:rPr>
          <w:rFonts w:ascii="Arial" w:hAnsi="Arial" w:cs="Arial"/>
          <w:sz w:val="24"/>
          <w:szCs w:val="24"/>
          <w:lang w:val="en-GB"/>
        </w:rPr>
      </w:pPr>
    </w:p>
    <w:p w:rsidR="00747200" w:rsidRPr="00260F8C" w:rsidRDefault="00747200" w:rsidP="00784142">
      <w:pPr>
        <w:rPr>
          <w:rFonts w:ascii="Arial" w:hAnsi="Arial" w:cs="Arial"/>
          <w:sz w:val="24"/>
          <w:szCs w:val="24"/>
          <w:lang w:val="en-GB"/>
        </w:rPr>
      </w:pPr>
    </w:p>
    <w:p w:rsidR="00747200" w:rsidRPr="00260F8C" w:rsidRDefault="00747200" w:rsidP="00784142">
      <w:pPr>
        <w:rPr>
          <w:rFonts w:ascii="Arial" w:hAnsi="Arial" w:cs="Arial"/>
          <w:sz w:val="24"/>
          <w:szCs w:val="24"/>
          <w:lang w:val="en-GB"/>
        </w:rPr>
      </w:pPr>
    </w:p>
    <w:p w:rsidR="005A2009" w:rsidRPr="00260F8C" w:rsidRDefault="005A2009" w:rsidP="00784142">
      <w:pPr>
        <w:rPr>
          <w:rFonts w:ascii="Arial" w:hAnsi="Arial" w:cs="Arial"/>
          <w:sz w:val="24"/>
          <w:szCs w:val="24"/>
          <w:lang w:val="en-GB"/>
        </w:rPr>
      </w:pPr>
    </w:p>
    <w:p w:rsidR="005A2009" w:rsidRPr="00260F8C" w:rsidRDefault="005A2009"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4F1432" w:rsidRPr="00260F8C" w:rsidRDefault="004F1432" w:rsidP="004F1432">
      <w:pPr>
        <w:rPr>
          <w:rFonts w:ascii="Arial" w:hAnsi="Arial" w:cs="Arial"/>
          <w:b/>
          <w:sz w:val="24"/>
          <w:szCs w:val="24"/>
          <w:lang w:val="en-GB"/>
        </w:rPr>
      </w:pPr>
      <w:r w:rsidRPr="00260F8C">
        <w:rPr>
          <w:rFonts w:ascii="Arial" w:hAnsi="Arial" w:cs="Arial"/>
          <w:b/>
          <w:sz w:val="24"/>
          <w:szCs w:val="24"/>
          <w:lang w:val="en-GB"/>
        </w:rPr>
        <w:lastRenderedPageBreak/>
        <w:t>List of Tables:</w:t>
      </w:r>
    </w:p>
    <w:p w:rsidR="004F1432" w:rsidRDefault="004F1432" w:rsidP="00784142">
      <w:pPr>
        <w:rPr>
          <w:rFonts w:ascii="Arial" w:hAnsi="Arial" w:cs="Arial"/>
          <w:sz w:val="24"/>
          <w:szCs w:val="24"/>
          <w:lang w:val="en-GB"/>
        </w:rPr>
      </w:pPr>
      <w:r w:rsidRPr="00260F8C">
        <w:rPr>
          <w:rFonts w:ascii="Arial" w:hAnsi="Arial" w:cs="Arial"/>
          <w:sz w:val="24"/>
          <w:szCs w:val="24"/>
          <w:lang w:val="en-GB"/>
        </w:rPr>
        <w:t xml:space="preserve">Table 1: </w:t>
      </w:r>
      <w:r w:rsidR="00297A74">
        <w:rPr>
          <w:rFonts w:ascii="Arial" w:hAnsi="Arial" w:cs="Arial"/>
          <w:sz w:val="24"/>
          <w:szCs w:val="24"/>
          <w:lang w:val="en-GB"/>
        </w:rPr>
        <w:t>REST Vs SOAP</w:t>
      </w:r>
    </w:p>
    <w:p w:rsidR="00D84B34" w:rsidRPr="00253DED" w:rsidRDefault="00D84B34" w:rsidP="00D84B34">
      <w:pPr>
        <w:rPr>
          <w:rFonts w:ascii="Arial" w:hAnsi="Arial" w:cs="Arial"/>
          <w:noProof/>
          <w:sz w:val="24"/>
          <w:szCs w:val="24"/>
        </w:rPr>
      </w:pPr>
      <w:r w:rsidRPr="00253DED">
        <w:rPr>
          <w:rFonts w:ascii="Arial" w:hAnsi="Arial" w:cs="Arial"/>
          <w:noProof/>
          <w:sz w:val="24"/>
          <w:szCs w:val="24"/>
        </w:rPr>
        <w:t>Table2: Organisation of architecture components in the folder structure</w:t>
      </w:r>
    </w:p>
    <w:p w:rsidR="00D84B34" w:rsidRPr="00260F8C" w:rsidRDefault="00D84B34" w:rsidP="00784142">
      <w:pPr>
        <w:rPr>
          <w:rFonts w:ascii="Arial" w:hAnsi="Arial" w:cs="Arial"/>
          <w:sz w:val="24"/>
          <w:szCs w:val="24"/>
          <w:lang w:val="en-GB"/>
        </w:rPr>
        <w:sectPr w:rsidR="00D84B34" w:rsidRPr="00260F8C" w:rsidSect="00FA1EEF">
          <w:pgSz w:w="11906" w:h="16838"/>
          <w:pgMar w:top="1440" w:right="1335" w:bottom="1440" w:left="1334" w:header="708" w:footer="708" w:gutter="0"/>
          <w:cols w:space="708"/>
          <w:docGrid w:linePitch="360"/>
        </w:sectPr>
      </w:pPr>
    </w:p>
    <w:p w:rsidR="00FA1EEF" w:rsidRPr="00260F8C" w:rsidRDefault="00D3084D" w:rsidP="00260F8C">
      <w:pPr>
        <w:jc w:val="center"/>
        <w:rPr>
          <w:rFonts w:ascii="Arial" w:hAnsi="Arial" w:cs="Arial"/>
          <w:b/>
          <w:sz w:val="40"/>
          <w:szCs w:val="40"/>
          <w:lang w:val="en-GB"/>
        </w:rPr>
      </w:pPr>
      <w:r w:rsidRPr="00260F8C">
        <w:rPr>
          <w:rFonts w:ascii="Arial" w:hAnsi="Arial" w:cs="Arial"/>
          <w:b/>
          <w:sz w:val="40"/>
          <w:szCs w:val="40"/>
          <w:lang w:val="en-GB"/>
        </w:rPr>
        <w:lastRenderedPageBreak/>
        <w:t>Chapter 1</w:t>
      </w:r>
    </w:p>
    <w:p w:rsidR="007E3F38" w:rsidRPr="00260F8C" w:rsidRDefault="00D3084D" w:rsidP="00803109">
      <w:pPr>
        <w:numPr>
          <w:ilvl w:val="0"/>
          <w:numId w:val="1"/>
        </w:numPr>
        <w:pBdr>
          <w:bottom w:val="single" w:sz="6" w:space="1" w:color="auto"/>
        </w:pBdr>
        <w:rPr>
          <w:rFonts w:ascii="Arial" w:hAnsi="Arial" w:cs="Arial"/>
          <w:b/>
          <w:sz w:val="28"/>
          <w:szCs w:val="28"/>
          <w:lang w:val="en-GB"/>
        </w:rPr>
      </w:pPr>
      <w:r w:rsidRPr="00260F8C">
        <w:rPr>
          <w:rFonts w:ascii="Arial" w:hAnsi="Arial" w:cs="Arial"/>
          <w:b/>
          <w:sz w:val="28"/>
          <w:szCs w:val="28"/>
          <w:lang w:val="en-GB"/>
        </w:rPr>
        <w:t>Introduction</w:t>
      </w:r>
    </w:p>
    <w:p w:rsidR="00FA1EEF" w:rsidRPr="00260F8C" w:rsidRDefault="00D3084D" w:rsidP="00803109">
      <w:pPr>
        <w:numPr>
          <w:ilvl w:val="1"/>
          <w:numId w:val="2"/>
        </w:numPr>
        <w:rPr>
          <w:rFonts w:ascii="Arial" w:hAnsi="Arial" w:cs="Arial"/>
          <w:b/>
          <w:sz w:val="24"/>
          <w:szCs w:val="24"/>
          <w:lang w:val="en-GB"/>
        </w:rPr>
      </w:pPr>
      <w:r w:rsidRPr="00260F8C">
        <w:rPr>
          <w:rFonts w:ascii="Arial" w:hAnsi="Arial" w:cs="Arial"/>
          <w:b/>
          <w:sz w:val="24"/>
          <w:szCs w:val="24"/>
          <w:lang w:val="en-GB"/>
        </w:rPr>
        <w:t>Overall aim of the project</w:t>
      </w:r>
    </w:p>
    <w:p w:rsidR="00FC7727" w:rsidRPr="00260F8C" w:rsidRDefault="00D3084D" w:rsidP="00386E31">
      <w:pPr>
        <w:ind w:left="360"/>
        <w:jc w:val="both"/>
        <w:rPr>
          <w:rFonts w:ascii="Arial" w:hAnsi="Arial" w:cs="Arial"/>
          <w:sz w:val="24"/>
          <w:szCs w:val="24"/>
        </w:rPr>
      </w:pPr>
      <w:r w:rsidRPr="00260F8C">
        <w:rPr>
          <w:rFonts w:ascii="Arial" w:hAnsi="Arial" w:cs="Arial"/>
          <w:sz w:val="24"/>
          <w:szCs w:val="24"/>
          <w:lang w:val="en-GB"/>
        </w:rPr>
        <w:t>‘Shelton Vision’</w:t>
      </w:r>
      <w:r w:rsidR="00D72770" w:rsidRPr="00260F8C">
        <w:rPr>
          <w:rFonts w:ascii="Arial" w:hAnsi="Arial" w:cs="Arial"/>
          <w:sz w:val="24"/>
          <w:szCs w:val="24"/>
          <w:lang w:val="en-GB"/>
        </w:rPr>
        <w:t xml:space="preserve"> (SV)</w:t>
      </w:r>
      <w:r w:rsidRPr="00260F8C">
        <w:rPr>
          <w:rFonts w:ascii="Arial" w:hAnsi="Arial" w:cs="Arial"/>
          <w:sz w:val="24"/>
          <w:szCs w:val="24"/>
          <w:lang w:val="en-GB"/>
        </w:rPr>
        <w:t xml:space="preserve"> </w:t>
      </w:r>
      <w:r w:rsidR="002506F0" w:rsidRPr="00260F8C">
        <w:rPr>
          <w:rFonts w:ascii="Arial" w:hAnsi="Arial" w:cs="Arial"/>
          <w:sz w:val="24"/>
          <w:szCs w:val="24"/>
          <w:lang w:val="en-GB"/>
        </w:rPr>
        <w:t xml:space="preserve">a </w:t>
      </w:r>
      <w:r w:rsidRPr="00260F8C">
        <w:rPr>
          <w:rFonts w:ascii="Arial" w:hAnsi="Arial" w:cs="Arial"/>
          <w:sz w:val="24"/>
          <w:szCs w:val="24"/>
          <w:lang w:val="en-GB"/>
        </w:rPr>
        <w:t xml:space="preserve">company </w:t>
      </w:r>
      <w:r w:rsidR="002506F0" w:rsidRPr="00260F8C">
        <w:rPr>
          <w:rFonts w:ascii="Arial" w:hAnsi="Arial" w:cs="Arial"/>
          <w:sz w:val="24"/>
          <w:szCs w:val="24"/>
          <w:lang w:val="en-GB"/>
        </w:rPr>
        <w:t xml:space="preserve">that works on textile inspection systems currently </w:t>
      </w:r>
      <w:r w:rsidR="000B21AB" w:rsidRPr="00260F8C">
        <w:rPr>
          <w:rFonts w:ascii="Arial" w:hAnsi="Arial" w:cs="Arial"/>
          <w:sz w:val="24"/>
          <w:szCs w:val="24"/>
          <w:lang w:val="en-GB"/>
        </w:rPr>
        <w:t>has</w:t>
      </w:r>
      <w:r w:rsidR="002506F0" w:rsidRPr="00260F8C">
        <w:rPr>
          <w:rFonts w:ascii="Arial" w:hAnsi="Arial" w:cs="Arial"/>
          <w:sz w:val="24"/>
          <w:szCs w:val="24"/>
          <w:lang w:val="en-GB"/>
        </w:rPr>
        <w:t xml:space="preserve"> a desktop based application for their engineers to </w:t>
      </w:r>
      <w:r w:rsidR="000736AB" w:rsidRPr="00260F8C">
        <w:rPr>
          <w:rFonts w:ascii="Arial" w:hAnsi="Arial" w:cs="Arial"/>
          <w:sz w:val="24"/>
          <w:szCs w:val="24"/>
          <w:lang w:val="en-GB"/>
        </w:rPr>
        <w:t xml:space="preserve">access </w:t>
      </w:r>
      <w:r w:rsidR="00FC7727" w:rsidRPr="00260F8C">
        <w:rPr>
          <w:rFonts w:ascii="Arial" w:hAnsi="Arial" w:cs="Arial"/>
          <w:sz w:val="24"/>
          <w:szCs w:val="24"/>
          <w:lang w:val="en-GB"/>
        </w:rPr>
        <w:t xml:space="preserve">and write </w:t>
      </w:r>
      <w:r w:rsidR="000736AB" w:rsidRPr="00260F8C">
        <w:rPr>
          <w:rFonts w:ascii="Arial" w:hAnsi="Arial" w:cs="Arial"/>
          <w:sz w:val="24"/>
          <w:szCs w:val="24"/>
          <w:lang w:val="en-GB"/>
        </w:rPr>
        <w:t xml:space="preserve">information </w:t>
      </w:r>
      <w:r w:rsidR="00FC7727" w:rsidRPr="00260F8C">
        <w:rPr>
          <w:rFonts w:ascii="Arial" w:hAnsi="Arial" w:cs="Arial"/>
          <w:sz w:val="24"/>
          <w:szCs w:val="24"/>
          <w:lang w:val="en-GB"/>
        </w:rPr>
        <w:t xml:space="preserve">from and to a product database. The database holds information viz. </w:t>
      </w:r>
      <w:r w:rsidR="0021709E" w:rsidRPr="00260F8C">
        <w:rPr>
          <w:rFonts w:ascii="Arial" w:hAnsi="Arial" w:cs="Arial"/>
          <w:sz w:val="24"/>
          <w:szCs w:val="24"/>
          <w:lang w:val="en-GB"/>
        </w:rPr>
        <w:t>m</w:t>
      </w:r>
      <w:r w:rsidR="00FC7727" w:rsidRPr="00260F8C">
        <w:rPr>
          <w:rFonts w:ascii="Arial" w:hAnsi="Arial" w:cs="Arial"/>
          <w:sz w:val="24"/>
          <w:szCs w:val="24"/>
          <w:lang w:val="en-GB"/>
        </w:rPr>
        <w:t>aterial images, process graphs and other displays</w:t>
      </w:r>
      <w:r w:rsidR="00FC7727" w:rsidRPr="00260F8C">
        <w:rPr>
          <w:rFonts w:ascii="Arial" w:hAnsi="Arial" w:cs="Arial"/>
          <w:sz w:val="24"/>
          <w:szCs w:val="24"/>
        </w:rPr>
        <w:t xml:space="preserve">. </w:t>
      </w:r>
    </w:p>
    <w:p w:rsidR="00FA1EEF" w:rsidRPr="00260F8C" w:rsidRDefault="00FC7727" w:rsidP="00386E31">
      <w:pPr>
        <w:ind w:left="360"/>
        <w:jc w:val="both"/>
        <w:rPr>
          <w:rFonts w:ascii="Arial" w:hAnsi="Arial" w:cs="Arial"/>
          <w:sz w:val="24"/>
          <w:szCs w:val="24"/>
          <w:lang w:val="en-GB"/>
        </w:rPr>
      </w:pPr>
      <w:r w:rsidRPr="00260F8C">
        <w:rPr>
          <w:rFonts w:ascii="Arial" w:hAnsi="Arial" w:cs="Arial"/>
          <w:sz w:val="24"/>
          <w:szCs w:val="24"/>
          <w:lang w:val="en-GB"/>
        </w:rPr>
        <w:t xml:space="preserve">The company’s current vision is </w:t>
      </w:r>
      <w:r w:rsidR="00D3084D" w:rsidRPr="00260F8C">
        <w:rPr>
          <w:rFonts w:ascii="Arial" w:hAnsi="Arial" w:cs="Arial"/>
          <w:sz w:val="24"/>
          <w:szCs w:val="24"/>
          <w:lang w:val="en-GB"/>
        </w:rPr>
        <w:t xml:space="preserve">to have a back-end web based interface to allow its engineers to interrogate the backend remotely to troubleshoot any faults in identifying defects and adjust parameters. </w:t>
      </w:r>
    </w:p>
    <w:p w:rsidR="000D438A" w:rsidRPr="00260F8C" w:rsidRDefault="00234DA6" w:rsidP="00386E31">
      <w:pPr>
        <w:ind w:left="360"/>
        <w:jc w:val="both"/>
        <w:rPr>
          <w:rFonts w:ascii="Arial" w:hAnsi="Arial" w:cs="Arial"/>
          <w:sz w:val="24"/>
          <w:szCs w:val="24"/>
          <w:lang w:val="en-GB"/>
        </w:rPr>
      </w:pPr>
      <w:r w:rsidRPr="00260F8C">
        <w:rPr>
          <w:rFonts w:ascii="Arial" w:hAnsi="Arial" w:cs="Arial"/>
          <w:noProof/>
          <w:sz w:val="24"/>
          <w:szCs w:val="24"/>
        </w:rPr>
        <w:drawing>
          <wp:inline distT="0" distB="0" distL="0" distR="0">
            <wp:extent cx="5369560" cy="988695"/>
            <wp:effectExtent l="19050" t="0" r="254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369560" cy="988695"/>
                    </a:xfrm>
                    <a:prstGeom prst="rect">
                      <a:avLst/>
                    </a:prstGeom>
                    <a:noFill/>
                    <a:ln w="9525">
                      <a:noFill/>
                      <a:miter lim="800000"/>
                      <a:headEnd/>
                      <a:tailEnd/>
                    </a:ln>
                  </pic:spPr>
                </pic:pic>
              </a:graphicData>
            </a:graphic>
          </wp:inline>
        </w:drawing>
      </w:r>
    </w:p>
    <w:p w:rsidR="000D438A" w:rsidRPr="00260F8C" w:rsidRDefault="000D438A" w:rsidP="00386E31">
      <w:pPr>
        <w:ind w:left="360"/>
        <w:jc w:val="both"/>
        <w:rPr>
          <w:rFonts w:ascii="Arial" w:hAnsi="Arial" w:cs="Arial"/>
          <w:sz w:val="24"/>
          <w:szCs w:val="24"/>
          <w:lang w:val="en-GB"/>
        </w:rPr>
      </w:pPr>
      <w:r w:rsidRPr="00260F8C">
        <w:rPr>
          <w:rFonts w:ascii="Arial" w:hAnsi="Arial" w:cs="Arial"/>
          <w:sz w:val="24"/>
          <w:szCs w:val="24"/>
          <w:lang w:val="en-GB"/>
        </w:rPr>
        <w:t xml:space="preserve"> Figure 1: High-Level Architecture </w:t>
      </w:r>
    </w:p>
    <w:p w:rsidR="009C3A4A" w:rsidRPr="00260F8C" w:rsidRDefault="00D3084D" w:rsidP="00386E31">
      <w:pPr>
        <w:ind w:left="360"/>
        <w:jc w:val="both"/>
        <w:rPr>
          <w:rFonts w:ascii="Arial" w:hAnsi="Arial" w:cs="Arial"/>
          <w:sz w:val="24"/>
          <w:szCs w:val="24"/>
          <w:lang w:val="en-GB"/>
        </w:rPr>
      </w:pPr>
      <w:r w:rsidRPr="00BC2845">
        <w:rPr>
          <w:rFonts w:ascii="Arial" w:hAnsi="Arial" w:cs="Arial"/>
          <w:sz w:val="24"/>
          <w:szCs w:val="24"/>
          <w:highlight w:val="yellow"/>
          <w:lang w:val="en-GB"/>
        </w:rPr>
        <w:t xml:space="preserve">The aim of this project is to do a feasibility study of current </w:t>
      </w:r>
      <w:r w:rsidR="00FC7727" w:rsidRPr="00BC2845">
        <w:rPr>
          <w:rFonts w:ascii="Arial" w:hAnsi="Arial" w:cs="Arial"/>
          <w:sz w:val="24"/>
          <w:szCs w:val="24"/>
          <w:highlight w:val="yellow"/>
          <w:lang w:val="en-GB"/>
        </w:rPr>
        <w:t xml:space="preserve">web </w:t>
      </w:r>
      <w:r w:rsidRPr="00BC2845">
        <w:rPr>
          <w:rFonts w:ascii="Arial" w:hAnsi="Arial" w:cs="Arial"/>
          <w:sz w:val="24"/>
          <w:szCs w:val="24"/>
          <w:highlight w:val="yellow"/>
          <w:lang w:val="en-GB"/>
        </w:rPr>
        <w:t xml:space="preserve">technologies available </w:t>
      </w:r>
      <w:r w:rsidR="00EA4C16" w:rsidRPr="00BC2845">
        <w:rPr>
          <w:rFonts w:ascii="Arial" w:hAnsi="Arial" w:cs="Arial"/>
          <w:sz w:val="24"/>
          <w:szCs w:val="24"/>
          <w:highlight w:val="yellow"/>
          <w:lang w:val="en-GB"/>
        </w:rPr>
        <w:t xml:space="preserve">in the market </w:t>
      </w:r>
      <w:r w:rsidRPr="00BC2845">
        <w:rPr>
          <w:rFonts w:ascii="Arial" w:hAnsi="Arial" w:cs="Arial"/>
          <w:sz w:val="24"/>
          <w:szCs w:val="24"/>
          <w:highlight w:val="yellow"/>
          <w:lang w:val="en-GB"/>
        </w:rPr>
        <w:t xml:space="preserve">and </w:t>
      </w:r>
      <w:r w:rsidR="00EA4C16" w:rsidRPr="00BC2845">
        <w:rPr>
          <w:rFonts w:ascii="Arial" w:hAnsi="Arial" w:cs="Arial"/>
          <w:sz w:val="24"/>
          <w:szCs w:val="24"/>
          <w:highlight w:val="yellow"/>
          <w:lang w:val="en-GB"/>
        </w:rPr>
        <w:t xml:space="preserve">then </w:t>
      </w:r>
      <w:r w:rsidRPr="00BC2845">
        <w:rPr>
          <w:rFonts w:ascii="Arial" w:hAnsi="Arial" w:cs="Arial"/>
          <w:sz w:val="24"/>
          <w:szCs w:val="24"/>
          <w:highlight w:val="yellow"/>
          <w:lang w:val="en-GB"/>
        </w:rPr>
        <w:t xml:space="preserve">decide on the best technology to implement </w:t>
      </w:r>
      <w:r w:rsidR="00FC7727" w:rsidRPr="00BC2845">
        <w:rPr>
          <w:rFonts w:ascii="Arial" w:hAnsi="Arial" w:cs="Arial"/>
          <w:sz w:val="24"/>
          <w:szCs w:val="24"/>
          <w:highlight w:val="yellow"/>
          <w:lang w:val="en-GB"/>
        </w:rPr>
        <w:t>a</w:t>
      </w:r>
      <w:r w:rsidRPr="00BC2845">
        <w:rPr>
          <w:rFonts w:ascii="Arial" w:hAnsi="Arial" w:cs="Arial"/>
          <w:sz w:val="24"/>
          <w:szCs w:val="24"/>
          <w:highlight w:val="yellow"/>
          <w:lang w:val="en-GB"/>
        </w:rPr>
        <w:t xml:space="preserve"> web application </w:t>
      </w:r>
      <w:r w:rsidR="00FC7727" w:rsidRPr="00BC2845">
        <w:rPr>
          <w:rFonts w:ascii="Arial" w:hAnsi="Arial" w:cs="Arial"/>
          <w:sz w:val="24"/>
          <w:szCs w:val="24"/>
          <w:highlight w:val="yellow"/>
          <w:lang w:val="en-GB"/>
        </w:rPr>
        <w:t>to replace the existing desktop based application.</w:t>
      </w:r>
      <w:r w:rsidR="009C3A4A" w:rsidRPr="00BC2845">
        <w:rPr>
          <w:rFonts w:ascii="Arial" w:hAnsi="Arial" w:cs="Arial"/>
          <w:sz w:val="24"/>
          <w:szCs w:val="24"/>
          <w:highlight w:val="yellow"/>
          <w:lang w:val="en-GB"/>
        </w:rPr>
        <w:t xml:space="preserve"> </w:t>
      </w:r>
      <w:r w:rsidR="00D72770" w:rsidRPr="00BC2845">
        <w:rPr>
          <w:rFonts w:ascii="Arial" w:hAnsi="Arial" w:cs="Arial"/>
          <w:sz w:val="24"/>
          <w:szCs w:val="24"/>
          <w:highlight w:val="yellow"/>
          <w:lang w:val="en-GB"/>
        </w:rPr>
        <w:t>Upon discussion with SV, for study purposes only a few core functionalities of the application are taken into consideration</w:t>
      </w:r>
      <w:r w:rsidR="00436237" w:rsidRPr="00BC2845">
        <w:rPr>
          <w:rFonts w:ascii="Arial" w:hAnsi="Arial" w:cs="Arial"/>
          <w:sz w:val="24"/>
          <w:szCs w:val="24"/>
          <w:highlight w:val="yellow"/>
          <w:lang w:val="en-GB"/>
        </w:rPr>
        <w:t xml:space="preserve"> at this stage.</w:t>
      </w:r>
    </w:p>
    <w:p w:rsidR="005A2009" w:rsidRDefault="006D3308" w:rsidP="00386E31">
      <w:pPr>
        <w:ind w:left="360"/>
        <w:jc w:val="both"/>
        <w:rPr>
          <w:rFonts w:ascii="Arial" w:hAnsi="Arial" w:cs="Arial"/>
          <w:sz w:val="24"/>
          <w:szCs w:val="24"/>
          <w:lang w:val="en-GB"/>
        </w:rPr>
      </w:pPr>
      <w:r>
        <w:rPr>
          <w:rFonts w:ascii="Arial" w:hAnsi="Arial" w:cs="Arial"/>
          <w:sz w:val="24"/>
          <w:szCs w:val="24"/>
          <w:lang w:val="en-GB"/>
        </w:rPr>
        <w:t>A comparative analysis will be done on the implemented solutions.</w:t>
      </w:r>
    </w:p>
    <w:p w:rsidR="006D3308" w:rsidRPr="00260F8C" w:rsidRDefault="006D3308" w:rsidP="00386E31">
      <w:pPr>
        <w:ind w:left="360"/>
        <w:jc w:val="both"/>
        <w:rPr>
          <w:rFonts w:ascii="Arial" w:hAnsi="Arial" w:cs="Arial"/>
          <w:sz w:val="24"/>
          <w:szCs w:val="24"/>
          <w:lang w:val="en-GB"/>
        </w:rPr>
      </w:pPr>
    </w:p>
    <w:p w:rsidR="007E3F38" w:rsidRPr="00260F8C" w:rsidRDefault="00D3084D" w:rsidP="00803109">
      <w:pPr>
        <w:pStyle w:val="ListParagraph"/>
        <w:numPr>
          <w:ilvl w:val="1"/>
          <w:numId w:val="2"/>
        </w:numPr>
        <w:rPr>
          <w:rFonts w:ascii="Arial" w:hAnsi="Arial" w:cs="Arial"/>
          <w:b/>
          <w:sz w:val="24"/>
          <w:szCs w:val="24"/>
          <w:lang w:val="en-GB"/>
        </w:rPr>
      </w:pPr>
      <w:r w:rsidRPr="00260F8C">
        <w:rPr>
          <w:rFonts w:ascii="Arial" w:hAnsi="Arial" w:cs="Arial"/>
          <w:b/>
          <w:sz w:val="24"/>
          <w:szCs w:val="24"/>
          <w:lang w:val="en-GB"/>
        </w:rPr>
        <w:t>Objectives</w:t>
      </w:r>
    </w:p>
    <w:p w:rsidR="00260F8C" w:rsidRDefault="00D3084D" w:rsidP="00260F8C">
      <w:pPr>
        <w:ind w:left="360"/>
        <w:jc w:val="both"/>
        <w:rPr>
          <w:rFonts w:ascii="Arial" w:hAnsi="Arial" w:cs="Arial"/>
          <w:sz w:val="24"/>
          <w:szCs w:val="24"/>
          <w:lang w:val="en-GB"/>
        </w:rPr>
      </w:pPr>
      <w:r w:rsidRPr="00260F8C">
        <w:rPr>
          <w:rFonts w:ascii="Arial" w:hAnsi="Arial" w:cs="Arial"/>
          <w:sz w:val="24"/>
          <w:szCs w:val="24"/>
          <w:lang w:val="en-GB"/>
        </w:rPr>
        <w:t>The project assesses the feasibility of implementing a Web-based interface for the engineers to access the information linked to a product database. The information the engineer sees is a mixture of material images, process graphs and other displays. The existing sy</w:t>
      </w:r>
      <w:r w:rsidR="0021709E" w:rsidRPr="00260F8C">
        <w:rPr>
          <w:rFonts w:ascii="Arial" w:hAnsi="Arial" w:cs="Arial"/>
          <w:sz w:val="24"/>
          <w:szCs w:val="24"/>
          <w:lang w:val="en-GB"/>
        </w:rPr>
        <w:t>stem works under the Microsoft W</w:t>
      </w:r>
      <w:r w:rsidRPr="00260F8C">
        <w:rPr>
          <w:rFonts w:ascii="Arial" w:hAnsi="Arial" w:cs="Arial"/>
          <w:sz w:val="24"/>
          <w:szCs w:val="24"/>
          <w:lang w:val="en-GB"/>
        </w:rPr>
        <w:t>indows XP operating system and a MS</w:t>
      </w:r>
      <w:r w:rsidR="0021709E" w:rsidRPr="00260F8C">
        <w:rPr>
          <w:rFonts w:ascii="Arial" w:hAnsi="Arial" w:cs="Arial"/>
          <w:sz w:val="24"/>
          <w:szCs w:val="24"/>
          <w:lang w:val="en-GB"/>
        </w:rPr>
        <w:t xml:space="preserve"> </w:t>
      </w:r>
      <w:r w:rsidRPr="00260F8C">
        <w:rPr>
          <w:rFonts w:ascii="Arial" w:hAnsi="Arial" w:cs="Arial"/>
          <w:sz w:val="24"/>
          <w:szCs w:val="24"/>
          <w:lang w:val="en-GB"/>
        </w:rPr>
        <w:t>SQL database. It has been developed over 15 years with a mixture of Visual Basic 6, C and assembler libraries, SQL procedures, and WiT</w:t>
      </w:r>
      <w:r w:rsidR="0021709E" w:rsidRPr="00260F8C">
        <w:rPr>
          <w:rFonts w:ascii="Arial" w:hAnsi="Arial" w:cs="Arial"/>
          <w:sz w:val="24"/>
          <w:szCs w:val="24"/>
          <w:lang w:val="en-GB"/>
        </w:rPr>
        <w:t>(visual programming package</w:t>
      </w:r>
      <w:r w:rsidR="0021709E" w:rsidRPr="00260F8C">
        <w:rPr>
          <w:rFonts w:ascii="Arial" w:hAnsi="Arial" w:cs="Arial"/>
          <w:color w:val="000000"/>
          <w:sz w:val="20"/>
          <w:szCs w:val="20"/>
          <w:shd w:val="clear" w:color="auto" w:fill="FFFFFF"/>
        </w:rPr>
        <w:t>)</w:t>
      </w:r>
      <w:r w:rsidRPr="00260F8C">
        <w:rPr>
          <w:rFonts w:ascii="Arial" w:hAnsi="Arial" w:cs="Arial"/>
          <w:sz w:val="24"/>
          <w:szCs w:val="24"/>
          <w:lang w:val="en-GB"/>
        </w:rPr>
        <w:t xml:space="preserve">. </w:t>
      </w:r>
    </w:p>
    <w:p w:rsidR="00260F8C" w:rsidRDefault="0021709E" w:rsidP="00260F8C">
      <w:pPr>
        <w:ind w:left="360"/>
        <w:jc w:val="both"/>
        <w:rPr>
          <w:rFonts w:ascii="Arial" w:hAnsi="Arial" w:cs="Arial"/>
          <w:sz w:val="24"/>
          <w:szCs w:val="24"/>
          <w:lang w:val="en-GB"/>
        </w:rPr>
      </w:pPr>
      <w:r w:rsidRPr="00260F8C">
        <w:rPr>
          <w:rFonts w:ascii="Arial" w:hAnsi="Arial" w:cs="Arial"/>
          <w:sz w:val="24"/>
          <w:szCs w:val="24"/>
          <w:lang w:val="en-GB"/>
        </w:rPr>
        <w:t>The project is supervised in cooperation with SV, who provides the requirements and technical support.</w:t>
      </w:r>
    </w:p>
    <w:p w:rsidR="00330878" w:rsidRDefault="00330878" w:rsidP="00260F8C">
      <w:pPr>
        <w:ind w:left="360"/>
        <w:jc w:val="both"/>
        <w:rPr>
          <w:rFonts w:ascii="Arial" w:hAnsi="Arial" w:cs="Arial"/>
          <w:sz w:val="24"/>
          <w:szCs w:val="24"/>
          <w:lang w:val="en-GB"/>
        </w:rPr>
      </w:pPr>
    </w:p>
    <w:p w:rsidR="00305728" w:rsidRDefault="00D3084D" w:rsidP="00260F8C">
      <w:pPr>
        <w:ind w:left="360"/>
        <w:jc w:val="both"/>
        <w:rPr>
          <w:rFonts w:ascii="Arial" w:hAnsi="Arial" w:cs="Arial"/>
          <w:sz w:val="24"/>
          <w:szCs w:val="24"/>
          <w:lang w:val="en-GB"/>
        </w:rPr>
      </w:pPr>
      <w:r w:rsidRPr="00260F8C">
        <w:rPr>
          <w:rFonts w:ascii="Arial" w:hAnsi="Arial" w:cs="Arial"/>
          <w:sz w:val="24"/>
          <w:szCs w:val="24"/>
          <w:lang w:val="en-GB"/>
        </w:rPr>
        <w:lastRenderedPageBreak/>
        <w:t xml:space="preserve">The </w:t>
      </w:r>
      <w:r w:rsidRPr="00305728">
        <w:rPr>
          <w:rFonts w:ascii="Arial" w:hAnsi="Arial" w:cs="Arial"/>
          <w:b/>
          <w:sz w:val="24"/>
          <w:szCs w:val="24"/>
          <w:lang w:val="en-GB"/>
        </w:rPr>
        <w:t>main objective</w:t>
      </w:r>
      <w:r w:rsidRPr="00260F8C">
        <w:rPr>
          <w:rFonts w:ascii="Arial" w:hAnsi="Arial" w:cs="Arial"/>
          <w:sz w:val="24"/>
          <w:szCs w:val="24"/>
          <w:lang w:val="en-GB"/>
        </w:rPr>
        <w:t xml:space="preserve"> of this project is</w:t>
      </w:r>
      <w:r w:rsidR="00305728">
        <w:rPr>
          <w:rFonts w:ascii="Arial" w:hAnsi="Arial" w:cs="Arial"/>
          <w:sz w:val="24"/>
          <w:szCs w:val="24"/>
          <w:lang w:val="en-GB"/>
        </w:rPr>
        <w:t xml:space="preserve"> to:</w:t>
      </w:r>
    </w:p>
    <w:p w:rsidR="00305728" w:rsidRPr="00305728" w:rsidRDefault="00305728" w:rsidP="00803109">
      <w:pPr>
        <w:pStyle w:val="ListParagraph"/>
        <w:numPr>
          <w:ilvl w:val="0"/>
          <w:numId w:val="12"/>
        </w:numPr>
        <w:jc w:val="both"/>
        <w:rPr>
          <w:rFonts w:ascii="Arial" w:hAnsi="Arial" w:cs="Arial"/>
          <w:sz w:val="24"/>
          <w:szCs w:val="24"/>
          <w:lang w:val="en-GB"/>
        </w:rPr>
      </w:pPr>
      <w:r w:rsidRPr="00305728">
        <w:rPr>
          <w:rFonts w:ascii="Arial" w:hAnsi="Arial" w:cs="Arial"/>
          <w:sz w:val="24"/>
          <w:szCs w:val="24"/>
          <w:lang w:val="en-GB"/>
        </w:rPr>
        <w:t>Review available technologies</w:t>
      </w:r>
    </w:p>
    <w:p w:rsidR="005D7B99" w:rsidRDefault="005D7B99" w:rsidP="00803109">
      <w:pPr>
        <w:pStyle w:val="ListParagraph"/>
        <w:numPr>
          <w:ilvl w:val="0"/>
          <w:numId w:val="12"/>
        </w:numPr>
        <w:jc w:val="both"/>
        <w:rPr>
          <w:rFonts w:ascii="Arial" w:hAnsi="Arial" w:cs="Arial"/>
          <w:sz w:val="24"/>
          <w:szCs w:val="24"/>
          <w:lang w:val="en-GB"/>
        </w:rPr>
      </w:pPr>
      <w:r>
        <w:rPr>
          <w:rFonts w:ascii="Arial" w:hAnsi="Arial" w:cs="Arial"/>
          <w:sz w:val="24"/>
          <w:szCs w:val="24"/>
          <w:lang w:val="en-GB"/>
        </w:rPr>
        <w:t>C</w:t>
      </w:r>
      <w:r w:rsidR="00305728" w:rsidRPr="005D7B99">
        <w:rPr>
          <w:rFonts w:ascii="Arial" w:hAnsi="Arial" w:cs="Arial"/>
          <w:sz w:val="24"/>
          <w:szCs w:val="24"/>
          <w:lang w:val="en-GB"/>
        </w:rPr>
        <w:t xml:space="preserve">reate a web </w:t>
      </w:r>
      <w:r>
        <w:rPr>
          <w:rFonts w:ascii="Arial" w:hAnsi="Arial" w:cs="Arial"/>
          <w:sz w:val="24"/>
          <w:szCs w:val="24"/>
          <w:lang w:val="en-GB"/>
        </w:rPr>
        <w:t>service API for client-service interactions</w:t>
      </w:r>
    </w:p>
    <w:p w:rsidR="00FA1EEF" w:rsidRPr="005D7B99" w:rsidRDefault="005D7B99" w:rsidP="00803109">
      <w:pPr>
        <w:pStyle w:val="ListParagraph"/>
        <w:numPr>
          <w:ilvl w:val="0"/>
          <w:numId w:val="12"/>
        </w:numPr>
        <w:jc w:val="both"/>
        <w:rPr>
          <w:rFonts w:ascii="Arial" w:hAnsi="Arial" w:cs="Arial"/>
          <w:sz w:val="24"/>
          <w:szCs w:val="24"/>
          <w:lang w:val="en-GB"/>
        </w:rPr>
      </w:pPr>
      <w:r w:rsidRPr="005D7B99">
        <w:rPr>
          <w:rFonts w:ascii="Arial" w:hAnsi="Arial" w:cs="Arial"/>
          <w:sz w:val="24"/>
          <w:szCs w:val="24"/>
          <w:lang w:val="en-GB"/>
        </w:rPr>
        <w:t>Create</w:t>
      </w:r>
      <w:r w:rsidR="00305728" w:rsidRPr="005D7B99">
        <w:rPr>
          <w:rFonts w:ascii="Arial" w:hAnsi="Arial" w:cs="Arial"/>
          <w:sz w:val="24"/>
          <w:szCs w:val="24"/>
          <w:lang w:val="en-GB"/>
        </w:rPr>
        <w:t xml:space="preserve"> a client side </w:t>
      </w:r>
      <w:r>
        <w:rPr>
          <w:rFonts w:ascii="Arial" w:hAnsi="Arial" w:cs="Arial"/>
          <w:sz w:val="24"/>
          <w:szCs w:val="24"/>
          <w:lang w:val="en-GB"/>
        </w:rPr>
        <w:t>prototype exploiting the API</w:t>
      </w:r>
    </w:p>
    <w:p w:rsidR="00F722A8" w:rsidRPr="00260F8C" w:rsidRDefault="00F722A8" w:rsidP="00525491">
      <w:pPr>
        <w:ind w:left="360"/>
        <w:jc w:val="both"/>
        <w:rPr>
          <w:rFonts w:ascii="Arial" w:hAnsi="Arial" w:cs="Arial"/>
          <w:sz w:val="24"/>
          <w:szCs w:val="24"/>
          <w:lang w:val="en-GB"/>
        </w:rPr>
      </w:pPr>
      <w:r w:rsidRPr="00260F8C">
        <w:rPr>
          <w:rFonts w:ascii="Arial" w:hAnsi="Arial" w:cs="Arial"/>
          <w:sz w:val="24"/>
          <w:szCs w:val="24"/>
          <w:lang w:val="en-GB"/>
        </w:rPr>
        <w:t xml:space="preserve">After discussing </w:t>
      </w:r>
      <w:r w:rsidR="000938DA" w:rsidRPr="00260F8C">
        <w:rPr>
          <w:rFonts w:ascii="Arial" w:hAnsi="Arial" w:cs="Arial"/>
          <w:sz w:val="24"/>
          <w:szCs w:val="24"/>
          <w:lang w:val="en-GB"/>
        </w:rPr>
        <w:t>with SV</w:t>
      </w:r>
      <w:r w:rsidRPr="00260F8C">
        <w:rPr>
          <w:rFonts w:ascii="Arial" w:hAnsi="Arial" w:cs="Arial"/>
          <w:sz w:val="24"/>
          <w:szCs w:val="24"/>
          <w:lang w:val="en-GB"/>
        </w:rPr>
        <w:t xml:space="preserve">, the </w:t>
      </w:r>
      <w:r w:rsidR="00330878">
        <w:rPr>
          <w:rFonts w:ascii="Arial" w:hAnsi="Arial" w:cs="Arial"/>
          <w:b/>
          <w:sz w:val="24"/>
          <w:szCs w:val="24"/>
          <w:lang w:val="en-GB"/>
        </w:rPr>
        <w:t>scenarios</w:t>
      </w:r>
      <w:r w:rsidRPr="00260F8C">
        <w:rPr>
          <w:rFonts w:ascii="Arial" w:hAnsi="Arial" w:cs="Arial"/>
          <w:sz w:val="24"/>
          <w:szCs w:val="24"/>
          <w:lang w:val="en-GB"/>
        </w:rPr>
        <w:t xml:space="preserve"> to be </w:t>
      </w:r>
      <w:r w:rsidR="00330878">
        <w:rPr>
          <w:rFonts w:ascii="Arial" w:hAnsi="Arial" w:cs="Arial"/>
          <w:sz w:val="24"/>
          <w:szCs w:val="24"/>
          <w:lang w:val="en-GB"/>
        </w:rPr>
        <w:t>implemented</w:t>
      </w:r>
      <w:r w:rsidRPr="00260F8C">
        <w:rPr>
          <w:rFonts w:ascii="Arial" w:hAnsi="Arial" w:cs="Arial"/>
          <w:sz w:val="24"/>
          <w:szCs w:val="24"/>
          <w:lang w:val="en-GB"/>
        </w:rPr>
        <w:t xml:space="preserve"> have been decided as follow</w:t>
      </w:r>
      <w:r w:rsidR="006169D2" w:rsidRPr="00260F8C">
        <w:rPr>
          <w:rFonts w:ascii="Arial" w:hAnsi="Arial" w:cs="Arial"/>
          <w:sz w:val="24"/>
          <w:szCs w:val="24"/>
          <w:lang w:val="en-GB"/>
        </w:rPr>
        <w:t>s:</w:t>
      </w:r>
    </w:p>
    <w:p w:rsidR="00AF16EA" w:rsidRPr="00305728" w:rsidRDefault="00AF16EA" w:rsidP="00803109">
      <w:pPr>
        <w:pStyle w:val="ListParagraph"/>
        <w:numPr>
          <w:ilvl w:val="0"/>
          <w:numId w:val="14"/>
        </w:numPr>
        <w:jc w:val="both"/>
        <w:rPr>
          <w:rFonts w:ascii="Arial" w:hAnsi="Arial" w:cs="Arial"/>
          <w:sz w:val="24"/>
          <w:szCs w:val="24"/>
        </w:rPr>
      </w:pPr>
      <w:r w:rsidRPr="00305728">
        <w:rPr>
          <w:rFonts w:ascii="Arial" w:hAnsi="Arial" w:cs="Arial"/>
          <w:sz w:val="24"/>
          <w:szCs w:val="24"/>
        </w:rPr>
        <w:t xml:space="preserve">Live streaming of images </w:t>
      </w:r>
      <w:r w:rsidR="00B34CAB" w:rsidRPr="00305728">
        <w:rPr>
          <w:rFonts w:ascii="Arial" w:hAnsi="Arial" w:cs="Arial"/>
          <w:sz w:val="24"/>
          <w:szCs w:val="24"/>
        </w:rPr>
        <w:t xml:space="preserve">in its original size </w:t>
      </w:r>
      <w:r w:rsidRPr="00305728">
        <w:rPr>
          <w:rFonts w:ascii="Arial" w:hAnsi="Arial" w:cs="Arial"/>
          <w:sz w:val="24"/>
          <w:szCs w:val="24"/>
        </w:rPr>
        <w:t>at client side. Images are of size 4MB stored at a location both client and server can access. Image path</w:t>
      </w:r>
      <w:r w:rsidR="00484620" w:rsidRPr="00305728">
        <w:rPr>
          <w:rFonts w:ascii="Arial" w:hAnsi="Arial" w:cs="Arial"/>
          <w:sz w:val="24"/>
          <w:szCs w:val="24"/>
        </w:rPr>
        <w:t>s</w:t>
      </w:r>
      <w:r w:rsidRPr="00305728">
        <w:rPr>
          <w:rFonts w:ascii="Arial" w:hAnsi="Arial" w:cs="Arial"/>
          <w:sz w:val="24"/>
          <w:szCs w:val="24"/>
        </w:rPr>
        <w:t xml:space="preserve"> </w:t>
      </w:r>
      <w:r w:rsidR="00484620" w:rsidRPr="00305728">
        <w:rPr>
          <w:rFonts w:ascii="Arial" w:hAnsi="Arial" w:cs="Arial"/>
          <w:sz w:val="24"/>
          <w:szCs w:val="24"/>
        </w:rPr>
        <w:t>are</w:t>
      </w:r>
      <w:r w:rsidRPr="00305728">
        <w:rPr>
          <w:rFonts w:ascii="Arial" w:hAnsi="Arial" w:cs="Arial"/>
          <w:sz w:val="24"/>
          <w:szCs w:val="24"/>
        </w:rPr>
        <w:t xml:space="preserve"> stored in the database.</w:t>
      </w:r>
    </w:p>
    <w:p w:rsidR="00F722A8" w:rsidRPr="00305728" w:rsidRDefault="00F722A8" w:rsidP="00803109">
      <w:pPr>
        <w:pStyle w:val="ListParagraph"/>
        <w:numPr>
          <w:ilvl w:val="0"/>
          <w:numId w:val="14"/>
        </w:numPr>
        <w:jc w:val="both"/>
        <w:rPr>
          <w:rFonts w:ascii="Arial" w:hAnsi="Arial" w:cs="Arial"/>
          <w:sz w:val="24"/>
          <w:szCs w:val="24"/>
        </w:rPr>
      </w:pPr>
      <w:r w:rsidRPr="00305728">
        <w:rPr>
          <w:rFonts w:ascii="Arial" w:hAnsi="Arial" w:cs="Arial"/>
          <w:sz w:val="24"/>
          <w:szCs w:val="24"/>
        </w:rPr>
        <w:t>Update parameters in the database</w:t>
      </w:r>
      <w:r w:rsidR="00B34CAB" w:rsidRPr="00305728">
        <w:rPr>
          <w:rFonts w:ascii="Arial" w:hAnsi="Arial" w:cs="Arial"/>
          <w:sz w:val="24"/>
          <w:szCs w:val="24"/>
        </w:rPr>
        <w:t xml:space="preserve"> on a button push at client side. On successful update, display a message at client side which is send from server.</w:t>
      </w:r>
    </w:p>
    <w:p w:rsidR="00F722A8" w:rsidRPr="00305728" w:rsidRDefault="00F722A8" w:rsidP="00803109">
      <w:pPr>
        <w:pStyle w:val="ListParagraph"/>
        <w:numPr>
          <w:ilvl w:val="0"/>
          <w:numId w:val="14"/>
        </w:numPr>
        <w:jc w:val="both"/>
        <w:rPr>
          <w:rFonts w:ascii="Arial" w:hAnsi="Arial" w:cs="Arial"/>
          <w:sz w:val="24"/>
          <w:szCs w:val="24"/>
        </w:rPr>
      </w:pPr>
      <w:r w:rsidRPr="00305728">
        <w:rPr>
          <w:rFonts w:ascii="Arial" w:hAnsi="Arial" w:cs="Arial"/>
          <w:sz w:val="24"/>
          <w:szCs w:val="24"/>
        </w:rPr>
        <w:t xml:space="preserve">Display graph at client side from </w:t>
      </w:r>
      <w:r w:rsidR="00B34CAB" w:rsidRPr="00305728">
        <w:rPr>
          <w:rFonts w:ascii="Arial" w:hAnsi="Arial" w:cs="Arial"/>
          <w:sz w:val="24"/>
          <w:szCs w:val="24"/>
        </w:rPr>
        <w:t xml:space="preserve">a list of </w:t>
      </w:r>
      <w:r w:rsidRPr="00305728">
        <w:rPr>
          <w:rFonts w:ascii="Arial" w:hAnsi="Arial" w:cs="Arial"/>
          <w:sz w:val="24"/>
          <w:szCs w:val="24"/>
        </w:rPr>
        <w:t>vector data</w:t>
      </w:r>
      <w:r w:rsidR="00B34CAB" w:rsidRPr="00305728">
        <w:rPr>
          <w:rFonts w:ascii="Arial" w:hAnsi="Arial" w:cs="Arial"/>
          <w:sz w:val="24"/>
          <w:szCs w:val="24"/>
        </w:rPr>
        <w:t>. The vector data being stored in the database.</w:t>
      </w:r>
    </w:p>
    <w:p w:rsidR="00FA1EEF" w:rsidRPr="00260F8C" w:rsidRDefault="00F722A8" w:rsidP="00F27241">
      <w:pPr>
        <w:ind w:left="360"/>
        <w:jc w:val="both"/>
        <w:rPr>
          <w:rFonts w:ascii="Arial" w:hAnsi="Arial" w:cs="Arial"/>
          <w:sz w:val="24"/>
          <w:szCs w:val="24"/>
          <w:lang w:val="en-GB"/>
        </w:rPr>
      </w:pPr>
      <w:r w:rsidRPr="00260F8C">
        <w:rPr>
          <w:rFonts w:ascii="Arial" w:hAnsi="Arial" w:cs="Arial"/>
          <w:sz w:val="24"/>
          <w:szCs w:val="24"/>
          <w:lang w:val="en-GB"/>
        </w:rPr>
        <w:t xml:space="preserve"> </w:t>
      </w:r>
    </w:p>
    <w:p w:rsidR="00FA1EEF" w:rsidRPr="00260F8C" w:rsidRDefault="00F72207" w:rsidP="00784142">
      <w:pPr>
        <w:rPr>
          <w:rFonts w:ascii="Arial" w:hAnsi="Arial" w:cs="Arial"/>
          <w:b/>
          <w:sz w:val="24"/>
          <w:szCs w:val="24"/>
          <w:lang w:val="en-GB"/>
        </w:rPr>
      </w:pPr>
      <w:r>
        <w:rPr>
          <w:rFonts w:ascii="Arial" w:hAnsi="Arial" w:cs="Arial"/>
          <w:b/>
          <w:sz w:val="24"/>
          <w:szCs w:val="24"/>
          <w:lang w:val="en-GB"/>
        </w:rPr>
        <w:t>1.3</w:t>
      </w:r>
      <w:r w:rsidR="00A4207D" w:rsidRPr="00260F8C">
        <w:rPr>
          <w:rFonts w:ascii="Arial" w:hAnsi="Arial" w:cs="Arial"/>
          <w:b/>
          <w:sz w:val="24"/>
          <w:szCs w:val="24"/>
          <w:lang w:val="en-GB"/>
        </w:rPr>
        <w:t xml:space="preserve"> Schedule</w:t>
      </w:r>
    </w:p>
    <w:p w:rsidR="00AB4BBC" w:rsidRPr="00260F8C" w:rsidRDefault="00004E67" w:rsidP="00AB4BBC">
      <w:pPr>
        <w:jc w:val="both"/>
        <w:rPr>
          <w:rFonts w:ascii="Arial" w:hAnsi="Arial" w:cs="Arial"/>
          <w:sz w:val="24"/>
          <w:szCs w:val="24"/>
          <w:lang w:val="en-GB"/>
        </w:rPr>
      </w:pPr>
      <w:r w:rsidRPr="00260F8C">
        <w:rPr>
          <w:rFonts w:ascii="Arial" w:hAnsi="Arial" w:cs="Arial"/>
          <w:sz w:val="24"/>
          <w:szCs w:val="24"/>
          <w:lang w:val="en-GB"/>
        </w:rPr>
        <w:t>A Gantt chart was prepared to manage the allocation time of the pro</w:t>
      </w:r>
      <w:r w:rsidR="000938DA" w:rsidRPr="00260F8C">
        <w:rPr>
          <w:rFonts w:ascii="Arial" w:hAnsi="Arial" w:cs="Arial"/>
          <w:sz w:val="24"/>
          <w:szCs w:val="24"/>
          <w:lang w:val="en-GB"/>
        </w:rPr>
        <w:t>ject tasks. The schedule starts from</w:t>
      </w:r>
      <w:r w:rsidRPr="00260F8C">
        <w:rPr>
          <w:rFonts w:ascii="Arial" w:hAnsi="Arial" w:cs="Arial"/>
          <w:sz w:val="24"/>
          <w:szCs w:val="24"/>
          <w:lang w:val="en-GB"/>
        </w:rPr>
        <w:t xml:space="preserve"> June 1</w:t>
      </w:r>
      <w:r w:rsidRPr="00260F8C">
        <w:rPr>
          <w:rFonts w:ascii="Arial" w:hAnsi="Arial" w:cs="Arial"/>
          <w:sz w:val="24"/>
          <w:szCs w:val="24"/>
          <w:vertAlign w:val="superscript"/>
          <w:lang w:val="en-GB"/>
        </w:rPr>
        <w:t>st</w:t>
      </w:r>
      <w:r w:rsidRPr="00260F8C">
        <w:rPr>
          <w:rFonts w:ascii="Arial" w:hAnsi="Arial" w:cs="Arial"/>
          <w:sz w:val="24"/>
          <w:szCs w:val="24"/>
          <w:lang w:val="en-GB"/>
        </w:rPr>
        <w:t xml:space="preserve"> 2014 and each column represent</w:t>
      </w:r>
      <w:r w:rsidR="000938DA" w:rsidRPr="00260F8C">
        <w:rPr>
          <w:rFonts w:ascii="Arial" w:hAnsi="Arial" w:cs="Arial"/>
          <w:sz w:val="24"/>
          <w:szCs w:val="24"/>
          <w:lang w:val="en-GB"/>
        </w:rPr>
        <w:t>s end of week</w:t>
      </w:r>
      <w:r w:rsidRPr="00260F8C">
        <w:rPr>
          <w:rFonts w:ascii="Arial" w:hAnsi="Arial" w:cs="Arial"/>
          <w:sz w:val="24"/>
          <w:szCs w:val="24"/>
          <w:lang w:val="en-GB"/>
        </w:rPr>
        <w:t>. There were regular meeting</w:t>
      </w:r>
      <w:r w:rsidR="000938DA" w:rsidRPr="00260F8C">
        <w:rPr>
          <w:rFonts w:ascii="Arial" w:hAnsi="Arial" w:cs="Arial"/>
          <w:sz w:val="24"/>
          <w:szCs w:val="24"/>
          <w:lang w:val="en-GB"/>
        </w:rPr>
        <w:t>s</w:t>
      </w:r>
      <w:r w:rsidRPr="00260F8C">
        <w:rPr>
          <w:rFonts w:ascii="Arial" w:hAnsi="Arial" w:cs="Arial"/>
          <w:sz w:val="24"/>
          <w:szCs w:val="24"/>
          <w:lang w:val="en-GB"/>
        </w:rPr>
        <w:t xml:space="preserve"> with the supervisor and </w:t>
      </w:r>
      <w:r w:rsidR="000938DA" w:rsidRPr="00260F8C">
        <w:rPr>
          <w:rFonts w:ascii="Arial" w:hAnsi="Arial" w:cs="Arial"/>
          <w:sz w:val="24"/>
          <w:szCs w:val="24"/>
          <w:lang w:val="en-GB"/>
        </w:rPr>
        <w:t>SV</w:t>
      </w:r>
      <w:r w:rsidRPr="00260F8C">
        <w:rPr>
          <w:rFonts w:ascii="Arial" w:hAnsi="Arial" w:cs="Arial"/>
          <w:sz w:val="24"/>
          <w:szCs w:val="24"/>
          <w:lang w:val="en-GB"/>
        </w:rPr>
        <w:t xml:space="preserve"> to d</w:t>
      </w:r>
      <w:r w:rsidR="000938DA" w:rsidRPr="00260F8C">
        <w:rPr>
          <w:rFonts w:ascii="Arial" w:hAnsi="Arial" w:cs="Arial"/>
          <w:sz w:val="24"/>
          <w:szCs w:val="24"/>
          <w:lang w:val="en-GB"/>
        </w:rPr>
        <w:t>iscuss on the progress</w:t>
      </w:r>
      <w:r w:rsidRPr="00260F8C">
        <w:rPr>
          <w:rFonts w:ascii="Arial" w:hAnsi="Arial" w:cs="Arial"/>
          <w:sz w:val="24"/>
          <w:szCs w:val="24"/>
          <w:lang w:val="en-GB"/>
        </w:rPr>
        <w:t xml:space="preserve"> and </w:t>
      </w:r>
      <w:r w:rsidR="000938DA" w:rsidRPr="00260F8C">
        <w:rPr>
          <w:rFonts w:ascii="Arial" w:hAnsi="Arial" w:cs="Arial"/>
          <w:sz w:val="24"/>
          <w:szCs w:val="24"/>
          <w:lang w:val="en-GB"/>
        </w:rPr>
        <w:t xml:space="preserve">for technical support. It </w:t>
      </w:r>
      <w:r w:rsidRPr="00260F8C">
        <w:rPr>
          <w:rFonts w:ascii="Arial" w:hAnsi="Arial" w:cs="Arial"/>
          <w:sz w:val="24"/>
          <w:szCs w:val="24"/>
          <w:lang w:val="en-GB"/>
        </w:rPr>
        <w:t>helped to decide on how to go about the solution.</w:t>
      </w:r>
      <w:r w:rsidR="009D4285" w:rsidRPr="00260F8C">
        <w:rPr>
          <w:rFonts w:ascii="Arial" w:hAnsi="Arial" w:cs="Arial"/>
          <w:sz w:val="24"/>
          <w:szCs w:val="24"/>
          <w:lang w:val="en-GB"/>
        </w:rPr>
        <w:t xml:space="preserve"> </w:t>
      </w:r>
      <w:r w:rsidR="00AB4BBC" w:rsidRPr="00260F8C">
        <w:rPr>
          <w:rFonts w:ascii="Arial" w:hAnsi="Arial" w:cs="Arial"/>
          <w:sz w:val="24"/>
          <w:szCs w:val="24"/>
          <w:lang w:val="en-GB"/>
        </w:rPr>
        <w:t>Sufficient time was allocated to do the background research of available technologies and to set up the environment.</w:t>
      </w:r>
    </w:p>
    <w:p w:rsidR="00784142" w:rsidRPr="00260F8C" w:rsidRDefault="00254D20" w:rsidP="00784142">
      <w:pPr>
        <w:rPr>
          <w:rFonts w:ascii="Arial" w:hAnsi="Arial" w:cs="Arial"/>
          <w:sz w:val="24"/>
          <w:szCs w:val="24"/>
          <w:lang w:val="en-GB"/>
        </w:rPr>
      </w:pPr>
      <w:r w:rsidRPr="00260F8C">
        <w:rPr>
          <w:rFonts w:ascii="Arial" w:hAnsi="Arial" w:cs="Arial"/>
          <w:sz w:val="24"/>
          <w:szCs w:val="24"/>
          <w:lang w:val="en-GB"/>
        </w:rPr>
        <w:t xml:space="preserve">Below is the </w:t>
      </w:r>
      <w:r w:rsidR="003E2118" w:rsidRPr="003E2118">
        <w:rPr>
          <w:rFonts w:ascii="Arial" w:hAnsi="Arial" w:cs="Arial"/>
          <w:sz w:val="24"/>
          <w:szCs w:val="24"/>
          <w:lang w:val="en-GB"/>
        </w:rPr>
        <w:t xml:space="preserve">embedded Gantt chart </w:t>
      </w:r>
      <w:r w:rsidRPr="00260F8C">
        <w:rPr>
          <w:rFonts w:ascii="Arial" w:hAnsi="Arial" w:cs="Arial"/>
          <w:sz w:val="24"/>
          <w:szCs w:val="24"/>
          <w:lang w:val="en-GB"/>
        </w:rPr>
        <w:t xml:space="preserve">file. </w:t>
      </w:r>
    </w:p>
    <w:p w:rsidR="009D4285" w:rsidRDefault="00DB165F" w:rsidP="00784142">
      <w:pPr>
        <w:rPr>
          <w:rFonts w:ascii="Arial" w:hAnsi="Arial" w:cs="Arial"/>
          <w:sz w:val="24"/>
          <w:szCs w:val="24"/>
          <w:lang w:val="en-GB"/>
        </w:rPr>
      </w:pPr>
      <w:r w:rsidRPr="00260F8C">
        <w:rPr>
          <w:rFonts w:ascii="Arial" w:hAnsi="Arial" w:cs="Arial"/>
          <w:sz w:val="24"/>
          <w:szCs w:val="24"/>
          <w:lang w:val="en-GB"/>
        </w:rP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85pt;height:50.25pt" o:ole="">
            <v:imagedata r:id="rId11" o:title=""/>
          </v:shape>
          <o:OLEObject Type="Embed" ProgID="Excel.SheetMacroEnabled.12" ShapeID="_x0000_i1025" DrawAspect="Icon" ObjectID="_1481321836" r:id="rId12"/>
        </w:object>
      </w:r>
    </w:p>
    <w:p w:rsidR="00AA1F24" w:rsidRPr="00260F8C" w:rsidRDefault="00AA1F24" w:rsidP="00784142">
      <w:pPr>
        <w:rPr>
          <w:rFonts w:ascii="Arial" w:hAnsi="Arial" w:cs="Arial"/>
          <w:sz w:val="24"/>
          <w:szCs w:val="24"/>
          <w:lang w:val="en-GB"/>
        </w:rPr>
      </w:pPr>
    </w:p>
    <w:p w:rsidR="00AE503D" w:rsidRDefault="00AA1F24" w:rsidP="00784142">
      <w:pPr>
        <w:rPr>
          <w:rFonts w:ascii="Arial" w:hAnsi="Arial" w:cs="Arial"/>
          <w:sz w:val="24"/>
          <w:szCs w:val="24"/>
          <w:lang w:val="en-GB"/>
        </w:rPr>
      </w:pPr>
      <w:r>
        <w:rPr>
          <w:rFonts w:ascii="Arial" w:hAnsi="Arial" w:cs="Arial"/>
          <w:noProof/>
          <w:sz w:val="24"/>
          <w:szCs w:val="24"/>
        </w:rPr>
        <w:lastRenderedPageBreak/>
        <w:drawing>
          <wp:inline distT="0" distB="0" distL="0" distR="0">
            <wp:extent cx="6573136" cy="4221126"/>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6573329" cy="4221250"/>
                    </a:xfrm>
                    <a:prstGeom prst="rect">
                      <a:avLst/>
                    </a:prstGeom>
                    <a:noFill/>
                    <a:ln w="9525">
                      <a:noFill/>
                      <a:miter lim="800000"/>
                      <a:headEnd/>
                      <a:tailEnd/>
                    </a:ln>
                  </pic:spPr>
                </pic:pic>
              </a:graphicData>
            </a:graphic>
          </wp:inline>
        </w:drawing>
      </w:r>
    </w:p>
    <w:p w:rsidR="00260F8C" w:rsidRDefault="00AA1F24" w:rsidP="00784142">
      <w:pPr>
        <w:rPr>
          <w:rFonts w:ascii="Arial" w:hAnsi="Arial" w:cs="Arial"/>
          <w:sz w:val="24"/>
          <w:szCs w:val="24"/>
          <w:lang w:val="en-GB"/>
        </w:rPr>
      </w:pPr>
      <w:r>
        <w:rPr>
          <w:rFonts w:ascii="Arial" w:hAnsi="Arial" w:cs="Arial"/>
          <w:sz w:val="24"/>
          <w:szCs w:val="24"/>
          <w:lang w:val="en-GB"/>
        </w:rPr>
        <w:t>Figure 1.3a: Gantt chart excerpt</w:t>
      </w:r>
    </w:p>
    <w:p w:rsidR="00AA1F24" w:rsidRPr="00260F8C" w:rsidRDefault="00AA1F24" w:rsidP="00784142">
      <w:pPr>
        <w:rPr>
          <w:rFonts w:ascii="Arial" w:hAnsi="Arial" w:cs="Arial"/>
          <w:sz w:val="24"/>
          <w:szCs w:val="24"/>
          <w:lang w:val="en-GB"/>
        </w:rPr>
      </w:pPr>
    </w:p>
    <w:p w:rsidR="00784142" w:rsidRPr="00260F8C" w:rsidRDefault="00F72207" w:rsidP="00784142">
      <w:pPr>
        <w:rPr>
          <w:rFonts w:ascii="Arial" w:hAnsi="Arial" w:cs="Arial"/>
          <w:b/>
          <w:sz w:val="24"/>
          <w:szCs w:val="24"/>
          <w:lang w:val="en-GB"/>
        </w:rPr>
      </w:pPr>
      <w:r>
        <w:rPr>
          <w:rFonts w:ascii="Arial" w:hAnsi="Arial" w:cs="Arial"/>
          <w:b/>
          <w:sz w:val="24"/>
          <w:szCs w:val="24"/>
          <w:lang w:val="en-GB"/>
        </w:rPr>
        <w:t>1.4</w:t>
      </w:r>
      <w:r w:rsidR="00004E67" w:rsidRPr="00260F8C">
        <w:rPr>
          <w:rFonts w:ascii="Arial" w:hAnsi="Arial" w:cs="Arial"/>
          <w:b/>
          <w:sz w:val="24"/>
          <w:szCs w:val="24"/>
          <w:lang w:val="en-GB"/>
        </w:rPr>
        <w:t xml:space="preserve"> </w:t>
      </w:r>
      <w:r w:rsidR="00004E67" w:rsidRPr="00CE2440">
        <w:rPr>
          <w:rFonts w:ascii="Arial" w:hAnsi="Arial" w:cs="Arial"/>
          <w:b/>
          <w:sz w:val="24"/>
          <w:szCs w:val="24"/>
          <w:lang w:val="en-GB"/>
        </w:rPr>
        <w:t>Report Structure</w:t>
      </w:r>
    </w:p>
    <w:p w:rsidR="00784142" w:rsidRPr="00260F8C" w:rsidRDefault="00004E67" w:rsidP="00795D1B">
      <w:pPr>
        <w:jc w:val="both"/>
        <w:rPr>
          <w:rFonts w:ascii="Arial" w:hAnsi="Arial" w:cs="Arial"/>
          <w:sz w:val="24"/>
          <w:szCs w:val="24"/>
          <w:lang w:val="en-GB"/>
        </w:rPr>
      </w:pPr>
      <w:r w:rsidRPr="00260F8C">
        <w:rPr>
          <w:rFonts w:ascii="Arial" w:hAnsi="Arial" w:cs="Arial"/>
          <w:sz w:val="24"/>
          <w:szCs w:val="24"/>
          <w:lang w:val="en-GB"/>
        </w:rPr>
        <w:t>The following is the structure of the report.</w:t>
      </w:r>
    </w:p>
    <w:p w:rsidR="00004E67" w:rsidRDefault="00004E67" w:rsidP="00803109">
      <w:pPr>
        <w:pStyle w:val="ListParagraph"/>
        <w:numPr>
          <w:ilvl w:val="0"/>
          <w:numId w:val="5"/>
        </w:numPr>
        <w:jc w:val="both"/>
        <w:rPr>
          <w:rFonts w:ascii="Arial" w:hAnsi="Arial" w:cs="Arial"/>
          <w:sz w:val="24"/>
          <w:szCs w:val="24"/>
          <w:lang w:val="en-GB"/>
        </w:rPr>
      </w:pPr>
      <w:r w:rsidRPr="00260F8C">
        <w:rPr>
          <w:rFonts w:ascii="Arial" w:hAnsi="Arial" w:cs="Arial"/>
          <w:sz w:val="24"/>
          <w:szCs w:val="24"/>
          <w:lang w:val="en-GB"/>
        </w:rPr>
        <w:t xml:space="preserve">Chapter 2 describes the </w:t>
      </w:r>
      <w:r w:rsidR="00FE5570" w:rsidRPr="00260F8C">
        <w:rPr>
          <w:rFonts w:ascii="Arial" w:hAnsi="Arial" w:cs="Arial"/>
          <w:sz w:val="24"/>
          <w:szCs w:val="24"/>
          <w:lang w:val="en-GB"/>
        </w:rPr>
        <w:t xml:space="preserve">background research on client-server architecture, basics of web technology, specifications used for web services, technologies available for client-side scripting and a brief description of a framework that can be used to build web services. </w:t>
      </w:r>
    </w:p>
    <w:p w:rsidR="00DB165F" w:rsidRDefault="00DB165F" w:rsidP="00DB165F">
      <w:pPr>
        <w:pStyle w:val="ListParagraph"/>
        <w:jc w:val="both"/>
        <w:rPr>
          <w:rFonts w:ascii="Arial" w:hAnsi="Arial" w:cs="Arial"/>
          <w:sz w:val="24"/>
          <w:szCs w:val="24"/>
          <w:lang w:val="en-GB"/>
        </w:rPr>
      </w:pPr>
    </w:p>
    <w:p w:rsidR="00DB165F" w:rsidRPr="00260F8C" w:rsidRDefault="00DB165F" w:rsidP="00803109">
      <w:pPr>
        <w:pStyle w:val="ListParagraph"/>
        <w:numPr>
          <w:ilvl w:val="0"/>
          <w:numId w:val="5"/>
        </w:numPr>
        <w:jc w:val="both"/>
        <w:rPr>
          <w:rFonts w:ascii="Arial" w:hAnsi="Arial" w:cs="Arial"/>
          <w:sz w:val="24"/>
          <w:szCs w:val="24"/>
          <w:lang w:val="en-GB"/>
        </w:rPr>
      </w:pPr>
      <w:r>
        <w:rPr>
          <w:rFonts w:ascii="Arial" w:hAnsi="Arial" w:cs="Arial"/>
          <w:sz w:val="24"/>
          <w:szCs w:val="24"/>
          <w:lang w:val="en-GB"/>
        </w:rPr>
        <w:t>Chapter 3 describes the system architecture and describes the various layers of a 3-Tier architecture</w:t>
      </w:r>
    </w:p>
    <w:p w:rsidR="00FE5570" w:rsidRPr="00260F8C" w:rsidRDefault="00FE5570" w:rsidP="00795D1B">
      <w:pPr>
        <w:pStyle w:val="ListParagraph"/>
        <w:jc w:val="both"/>
        <w:rPr>
          <w:rFonts w:ascii="Arial" w:hAnsi="Arial" w:cs="Arial"/>
          <w:sz w:val="24"/>
          <w:szCs w:val="24"/>
          <w:lang w:val="en-GB"/>
        </w:rPr>
      </w:pPr>
    </w:p>
    <w:p w:rsidR="00004E67" w:rsidRPr="00260F8C" w:rsidRDefault="00B0646E" w:rsidP="00803109">
      <w:pPr>
        <w:pStyle w:val="ListParagraph"/>
        <w:numPr>
          <w:ilvl w:val="0"/>
          <w:numId w:val="5"/>
        </w:numPr>
        <w:jc w:val="both"/>
        <w:rPr>
          <w:rFonts w:ascii="Arial" w:hAnsi="Arial" w:cs="Arial"/>
          <w:sz w:val="24"/>
          <w:szCs w:val="24"/>
          <w:lang w:val="en-GB"/>
        </w:rPr>
      </w:pPr>
      <w:r>
        <w:rPr>
          <w:rFonts w:ascii="Arial" w:hAnsi="Arial" w:cs="Arial"/>
          <w:sz w:val="24"/>
          <w:szCs w:val="24"/>
          <w:lang w:val="en-GB"/>
        </w:rPr>
        <w:t>Chapter 4</w:t>
      </w:r>
      <w:r w:rsidR="00FE5570" w:rsidRPr="00260F8C">
        <w:rPr>
          <w:rFonts w:ascii="Arial" w:hAnsi="Arial" w:cs="Arial"/>
          <w:sz w:val="24"/>
          <w:szCs w:val="24"/>
          <w:lang w:val="en-GB"/>
        </w:rPr>
        <w:t xml:space="preserve"> describes the </w:t>
      </w:r>
      <w:r w:rsidR="00B04894" w:rsidRPr="00260F8C">
        <w:rPr>
          <w:rFonts w:ascii="Arial" w:hAnsi="Arial" w:cs="Arial"/>
          <w:sz w:val="24"/>
          <w:szCs w:val="24"/>
          <w:lang w:val="en-GB"/>
        </w:rPr>
        <w:t>setting up of environment essential to perform a client-server task. Basically, the IDE, database, Operating system, Server etc and the obstacles faced during the progress</w:t>
      </w:r>
    </w:p>
    <w:p w:rsidR="00315A8E" w:rsidRPr="00260F8C" w:rsidRDefault="00315A8E" w:rsidP="00795D1B">
      <w:pPr>
        <w:pStyle w:val="ListParagraph"/>
        <w:jc w:val="both"/>
        <w:rPr>
          <w:rFonts w:ascii="Arial" w:hAnsi="Arial" w:cs="Arial"/>
          <w:sz w:val="24"/>
          <w:szCs w:val="24"/>
          <w:lang w:val="en-GB"/>
        </w:rPr>
      </w:pPr>
    </w:p>
    <w:p w:rsidR="00315A8E" w:rsidRPr="00260F8C" w:rsidRDefault="00B0646E" w:rsidP="00803109">
      <w:pPr>
        <w:pStyle w:val="ListParagraph"/>
        <w:numPr>
          <w:ilvl w:val="0"/>
          <w:numId w:val="5"/>
        </w:numPr>
        <w:jc w:val="both"/>
        <w:rPr>
          <w:rFonts w:ascii="Arial" w:hAnsi="Arial" w:cs="Arial"/>
          <w:sz w:val="24"/>
          <w:szCs w:val="24"/>
          <w:lang w:val="en-GB"/>
        </w:rPr>
      </w:pPr>
      <w:r>
        <w:rPr>
          <w:rFonts w:ascii="Arial" w:hAnsi="Arial" w:cs="Arial"/>
          <w:sz w:val="24"/>
          <w:szCs w:val="24"/>
          <w:lang w:val="en-GB"/>
        </w:rPr>
        <w:t>Chapter 5</w:t>
      </w:r>
      <w:r w:rsidR="00315A8E" w:rsidRPr="00260F8C">
        <w:rPr>
          <w:rFonts w:ascii="Arial" w:hAnsi="Arial" w:cs="Arial"/>
          <w:sz w:val="24"/>
          <w:szCs w:val="24"/>
          <w:lang w:val="en-GB"/>
        </w:rPr>
        <w:t xml:space="preserve"> describes the implementation of a RESTful web service</w:t>
      </w:r>
      <w:r>
        <w:rPr>
          <w:rFonts w:ascii="Arial" w:hAnsi="Arial" w:cs="Arial"/>
          <w:sz w:val="24"/>
          <w:szCs w:val="24"/>
          <w:lang w:val="en-GB"/>
        </w:rPr>
        <w:t xml:space="preserve"> API using JAX-RS Jersey framework</w:t>
      </w:r>
    </w:p>
    <w:p w:rsidR="00B04894" w:rsidRPr="00260F8C" w:rsidRDefault="00B04894" w:rsidP="00795D1B">
      <w:pPr>
        <w:pStyle w:val="ListParagraph"/>
        <w:jc w:val="both"/>
        <w:rPr>
          <w:rFonts w:ascii="Arial" w:hAnsi="Arial" w:cs="Arial"/>
          <w:sz w:val="24"/>
          <w:szCs w:val="24"/>
          <w:lang w:val="en-GB"/>
        </w:rPr>
      </w:pPr>
    </w:p>
    <w:p w:rsidR="00004E67" w:rsidRDefault="00315A8E" w:rsidP="00803109">
      <w:pPr>
        <w:pStyle w:val="ListParagraph"/>
        <w:numPr>
          <w:ilvl w:val="0"/>
          <w:numId w:val="5"/>
        </w:numPr>
        <w:jc w:val="both"/>
        <w:rPr>
          <w:rFonts w:ascii="Arial" w:hAnsi="Arial" w:cs="Arial"/>
          <w:sz w:val="24"/>
          <w:szCs w:val="24"/>
          <w:lang w:val="en-GB"/>
        </w:rPr>
      </w:pPr>
      <w:r w:rsidRPr="00B0646E">
        <w:rPr>
          <w:rFonts w:ascii="Arial" w:hAnsi="Arial" w:cs="Arial"/>
          <w:sz w:val="24"/>
          <w:szCs w:val="24"/>
          <w:lang w:val="en-GB"/>
        </w:rPr>
        <w:lastRenderedPageBreak/>
        <w:t>Chapt</w:t>
      </w:r>
      <w:r w:rsidR="00B0646E" w:rsidRPr="00B0646E">
        <w:rPr>
          <w:rFonts w:ascii="Arial" w:hAnsi="Arial" w:cs="Arial"/>
          <w:sz w:val="24"/>
          <w:szCs w:val="24"/>
          <w:lang w:val="en-GB"/>
        </w:rPr>
        <w:t>er 6</w:t>
      </w:r>
      <w:r w:rsidR="00B04894" w:rsidRPr="00B0646E">
        <w:rPr>
          <w:rFonts w:ascii="Arial" w:hAnsi="Arial" w:cs="Arial"/>
          <w:sz w:val="24"/>
          <w:szCs w:val="24"/>
          <w:lang w:val="en-GB"/>
        </w:rPr>
        <w:t xml:space="preserve"> describes </w:t>
      </w:r>
      <w:r w:rsidR="00B0646E">
        <w:rPr>
          <w:rFonts w:ascii="Arial" w:hAnsi="Arial" w:cs="Arial"/>
          <w:sz w:val="24"/>
          <w:szCs w:val="24"/>
          <w:lang w:val="en-GB"/>
        </w:rPr>
        <w:t xml:space="preserve">the implementation of </w:t>
      </w:r>
      <w:r w:rsidR="00B0646E" w:rsidRPr="00260F8C">
        <w:rPr>
          <w:rFonts w:ascii="Arial" w:hAnsi="Arial" w:cs="Arial"/>
          <w:sz w:val="24"/>
          <w:szCs w:val="24"/>
          <w:lang w:val="en-GB"/>
        </w:rPr>
        <w:t>RESTful web service</w:t>
      </w:r>
      <w:r w:rsidR="00B0646E">
        <w:rPr>
          <w:rFonts w:ascii="Arial" w:hAnsi="Arial" w:cs="Arial"/>
          <w:sz w:val="24"/>
          <w:szCs w:val="24"/>
          <w:lang w:val="en-GB"/>
        </w:rPr>
        <w:t xml:space="preserve"> API using ASP.NET</w:t>
      </w:r>
    </w:p>
    <w:p w:rsidR="00B0646E" w:rsidRPr="00B0646E" w:rsidRDefault="00B0646E" w:rsidP="00B0646E">
      <w:pPr>
        <w:pStyle w:val="ListParagraph"/>
        <w:rPr>
          <w:rFonts w:ascii="Arial" w:hAnsi="Arial" w:cs="Arial"/>
          <w:sz w:val="24"/>
          <w:szCs w:val="24"/>
          <w:lang w:val="en-GB"/>
        </w:rPr>
      </w:pPr>
    </w:p>
    <w:p w:rsidR="00B0646E" w:rsidRDefault="00B0646E" w:rsidP="00803109">
      <w:pPr>
        <w:pStyle w:val="ListParagraph"/>
        <w:numPr>
          <w:ilvl w:val="0"/>
          <w:numId w:val="5"/>
        </w:numPr>
        <w:jc w:val="both"/>
        <w:rPr>
          <w:rFonts w:ascii="Arial" w:hAnsi="Arial" w:cs="Arial"/>
          <w:sz w:val="24"/>
          <w:szCs w:val="24"/>
          <w:lang w:val="en-GB"/>
        </w:rPr>
      </w:pPr>
      <w:r>
        <w:rPr>
          <w:rFonts w:ascii="Arial" w:hAnsi="Arial" w:cs="Arial"/>
          <w:sz w:val="24"/>
          <w:szCs w:val="24"/>
          <w:lang w:val="en-GB"/>
        </w:rPr>
        <w:t xml:space="preserve">Chapter 7 </w:t>
      </w:r>
      <w:r w:rsidR="00DB165F">
        <w:rPr>
          <w:rFonts w:ascii="Arial" w:hAnsi="Arial" w:cs="Arial"/>
          <w:sz w:val="24"/>
          <w:szCs w:val="24"/>
          <w:lang w:val="en-GB"/>
        </w:rPr>
        <w:t>describes how a JAX-RS web service is being consumed by a jQuery client using Ajax call</w:t>
      </w:r>
    </w:p>
    <w:p w:rsidR="00B0646E" w:rsidRPr="00B0646E" w:rsidRDefault="00B0646E" w:rsidP="00B0646E">
      <w:pPr>
        <w:pStyle w:val="ListParagraph"/>
        <w:rPr>
          <w:rFonts w:ascii="Arial" w:hAnsi="Arial" w:cs="Arial"/>
          <w:sz w:val="24"/>
          <w:szCs w:val="24"/>
          <w:lang w:val="en-GB"/>
        </w:rPr>
      </w:pPr>
    </w:p>
    <w:p w:rsidR="00DB165F" w:rsidRDefault="00B0646E" w:rsidP="00DB165F">
      <w:pPr>
        <w:pStyle w:val="ListParagraph"/>
        <w:numPr>
          <w:ilvl w:val="0"/>
          <w:numId w:val="5"/>
        </w:numPr>
        <w:jc w:val="both"/>
        <w:rPr>
          <w:rFonts w:ascii="Arial" w:hAnsi="Arial" w:cs="Arial"/>
          <w:sz w:val="24"/>
          <w:szCs w:val="24"/>
          <w:lang w:val="en-GB"/>
        </w:rPr>
      </w:pPr>
      <w:r>
        <w:rPr>
          <w:rFonts w:ascii="Arial" w:hAnsi="Arial" w:cs="Arial"/>
          <w:sz w:val="24"/>
          <w:szCs w:val="24"/>
          <w:lang w:val="en-GB"/>
        </w:rPr>
        <w:t>Chapter 8</w:t>
      </w:r>
      <w:r w:rsidR="00DB165F">
        <w:rPr>
          <w:rFonts w:ascii="Arial" w:hAnsi="Arial" w:cs="Arial"/>
          <w:sz w:val="24"/>
          <w:szCs w:val="24"/>
          <w:lang w:val="en-GB"/>
        </w:rPr>
        <w:t xml:space="preserve"> describes how a ASP .NET web service is being consumed by a jQuery client using Ajax call</w:t>
      </w:r>
    </w:p>
    <w:p w:rsidR="00B0646E" w:rsidRPr="00DB165F" w:rsidRDefault="00B0646E" w:rsidP="00DB165F">
      <w:pPr>
        <w:pStyle w:val="ListParagraph"/>
        <w:jc w:val="both"/>
        <w:rPr>
          <w:rFonts w:ascii="Arial" w:hAnsi="Arial" w:cs="Arial"/>
          <w:sz w:val="24"/>
          <w:szCs w:val="24"/>
          <w:lang w:val="en-GB"/>
        </w:rPr>
      </w:pPr>
    </w:p>
    <w:p w:rsidR="00B0646E" w:rsidRDefault="00B0646E" w:rsidP="00803109">
      <w:pPr>
        <w:pStyle w:val="ListParagraph"/>
        <w:numPr>
          <w:ilvl w:val="0"/>
          <w:numId w:val="5"/>
        </w:numPr>
        <w:jc w:val="both"/>
        <w:rPr>
          <w:rFonts w:ascii="Arial" w:hAnsi="Arial" w:cs="Arial"/>
          <w:sz w:val="24"/>
          <w:szCs w:val="24"/>
          <w:lang w:val="en-GB"/>
        </w:rPr>
      </w:pPr>
      <w:r>
        <w:rPr>
          <w:rFonts w:ascii="Arial" w:hAnsi="Arial" w:cs="Arial"/>
          <w:sz w:val="24"/>
          <w:szCs w:val="24"/>
          <w:lang w:val="en-GB"/>
        </w:rPr>
        <w:t>Chapter 9</w:t>
      </w:r>
      <w:r w:rsidR="00DB165F">
        <w:rPr>
          <w:rFonts w:ascii="Arial" w:hAnsi="Arial" w:cs="Arial"/>
          <w:sz w:val="24"/>
          <w:szCs w:val="24"/>
          <w:lang w:val="en-GB"/>
        </w:rPr>
        <w:t xml:space="preserve"> describes the </w:t>
      </w:r>
      <w:r w:rsidR="007A642D">
        <w:rPr>
          <w:rFonts w:ascii="Arial" w:hAnsi="Arial" w:cs="Arial"/>
          <w:sz w:val="24"/>
          <w:szCs w:val="24"/>
          <w:lang w:val="en-GB"/>
        </w:rPr>
        <w:t>project management methods employed in this project</w:t>
      </w:r>
    </w:p>
    <w:p w:rsidR="00B0646E" w:rsidRPr="00B0646E" w:rsidRDefault="00B0646E" w:rsidP="00B0646E">
      <w:pPr>
        <w:pStyle w:val="ListParagraph"/>
        <w:rPr>
          <w:rFonts w:ascii="Arial" w:hAnsi="Arial" w:cs="Arial"/>
          <w:sz w:val="24"/>
          <w:szCs w:val="24"/>
          <w:lang w:val="en-GB"/>
        </w:rPr>
      </w:pPr>
    </w:p>
    <w:p w:rsidR="00B0646E" w:rsidRDefault="00B0646E" w:rsidP="00803109">
      <w:pPr>
        <w:pStyle w:val="ListParagraph"/>
        <w:numPr>
          <w:ilvl w:val="0"/>
          <w:numId w:val="5"/>
        </w:numPr>
        <w:jc w:val="both"/>
        <w:rPr>
          <w:rFonts w:ascii="Arial" w:hAnsi="Arial" w:cs="Arial"/>
          <w:sz w:val="24"/>
          <w:szCs w:val="24"/>
          <w:lang w:val="en-GB"/>
        </w:rPr>
      </w:pPr>
      <w:r>
        <w:rPr>
          <w:rFonts w:ascii="Arial" w:hAnsi="Arial" w:cs="Arial"/>
          <w:sz w:val="24"/>
          <w:szCs w:val="24"/>
          <w:lang w:val="en-GB"/>
        </w:rPr>
        <w:t>Chapter 10</w:t>
      </w:r>
      <w:r w:rsidR="007A642D">
        <w:rPr>
          <w:rFonts w:ascii="Arial" w:hAnsi="Arial" w:cs="Arial"/>
          <w:sz w:val="24"/>
          <w:szCs w:val="24"/>
          <w:lang w:val="en-GB"/>
        </w:rPr>
        <w:t xml:space="preserve"> does a comparative analysis of the web application implemented using Java and .NET platforms.</w:t>
      </w:r>
    </w:p>
    <w:p w:rsidR="00D52656" w:rsidRPr="00260F8C" w:rsidRDefault="00D52656" w:rsidP="00784142">
      <w:pPr>
        <w:rPr>
          <w:rFonts w:ascii="Arial" w:hAnsi="Arial" w:cs="Arial"/>
          <w:sz w:val="24"/>
          <w:szCs w:val="24"/>
          <w:lang w:val="en-GB"/>
        </w:rPr>
      </w:pPr>
    </w:p>
    <w:p w:rsidR="00D52656" w:rsidRPr="00260F8C" w:rsidRDefault="00D52656" w:rsidP="00784142">
      <w:pPr>
        <w:rPr>
          <w:rFonts w:ascii="Arial" w:hAnsi="Arial" w:cs="Arial"/>
          <w:sz w:val="24"/>
          <w:szCs w:val="24"/>
          <w:lang w:val="en-GB"/>
        </w:rPr>
      </w:pPr>
    </w:p>
    <w:p w:rsidR="00784142" w:rsidRPr="00260F8C" w:rsidRDefault="00784142" w:rsidP="00784142">
      <w:pPr>
        <w:rPr>
          <w:rFonts w:ascii="Arial" w:hAnsi="Arial" w:cs="Arial"/>
          <w:sz w:val="24"/>
          <w:szCs w:val="24"/>
          <w:lang w:val="en-GB"/>
        </w:rPr>
      </w:pPr>
    </w:p>
    <w:p w:rsidR="00784142" w:rsidRDefault="00784142" w:rsidP="00784142">
      <w:pPr>
        <w:rPr>
          <w:rFonts w:ascii="Arial" w:hAnsi="Arial" w:cs="Arial"/>
          <w:sz w:val="24"/>
          <w:szCs w:val="24"/>
          <w:lang w:val="en-GB"/>
        </w:rPr>
      </w:pPr>
    </w:p>
    <w:p w:rsidR="007B5A13" w:rsidRDefault="007B5A13" w:rsidP="00784142">
      <w:pPr>
        <w:rPr>
          <w:rFonts w:ascii="Arial" w:hAnsi="Arial" w:cs="Arial"/>
          <w:sz w:val="24"/>
          <w:szCs w:val="24"/>
          <w:lang w:val="en-GB"/>
        </w:rPr>
      </w:pPr>
    </w:p>
    <w:p w:rsidR="007B5A13" w:rsidRDefault="007B5A13" w:rsidP="00784142">
      <w:pPr>
        <w:rPr>
          <w:rFonts w:ascii="Arial" w:hAnsi="Arial" w:cs="Arial"/>
          <w:sz w:val="24"/>
          <w:szCs w:val="24"/>
          <w:lang w:val="en-GB"/>
        </w:rPr>
      </w:pPr>
    </w:p>
    <w:p w:rsidR="007B5A13" w:rsidRDefault="007B5A13" w:rsidP="00784142">
      <w:pPr>
        <w:rPr>
          <w:rFonts w:ascii="Arial" w:hAnsi="Arial" w:cs="Arial"/>
          <w:sz w:val="24"/>
          <w:szCs w:val="24"/>
          <w:lang w:val="en-GB"/>
        </w:rPr>
      </w:pPr>
    </w:p>
    <w:p w:rsidR="007B5A13" w:rsidRDefault="007B5A13" w:rsidP="00784142">
      <w:pPr>
        <w:rPr>
          <w:rFonts w:ascii="Arial" w:hAnsi="Arial" w:cs="Arial"/>
          <w:sz w:val="24"/>
          <w:szCs w:val="24"/>
          <w:lang w:val="en-GB"/>
        </w:rPr>
      </w:pPr>
    </w:p>
    <w:p w:rsidR="007B5A13" w:rsidRPr="00260F8C" w:rsidRDefault="007B5A13" w:rsidP="00784142">
      <w:pPr>
        <w:rPr>
          <w:rFonts w:ascii="Arial" w:hAnsi="Arial" w:cs="Arial"/>
          <w:sz w:val="24"/>
          <w:szCs w:val="24"/>
          <w:lang w:val="en-GB"/>
        </w:rPr>
      </w:pPr>
    </w:p>
    <w:p w:rsidR="000F4D5E" w:rsidRPr="00260F8C" w:rsidRDefault="000F4D5E" w:rsidP="00784142">
      <w:pPr>
        <w:rPr>
          <w:rFonts w:ascii="Arial" w:hAnsi="Arial" w:cs="Arial"/>
          <w:sz w:val="24"/>
          <w:szCs w:val="24"/>
          <w:lang w:val="en-GB"/>
        </w:rPr>
      </w:pPr>
    </w:p>
    <w:p w:rsidR="000F4D5E" w:rsidRPr="00260F8C" w:rsidRDefault="000F4D5E" w:rsidP="00784142">
      <w:pPr>
        <w:rPr>
          <w:rFonts w:ascii="Arial" w:hAnsi="Arial" w:cs="Arial"/>
          <w:sz w:val="24"/>
          <w:szCs w:val="24"/>
          <w:lang w:val="en-GB"/>
        </w:rPr>
      </w:pPr>
    </w:p>
    <w:p w:rsidR="000F4D5E" w:rsidRPr="00260F8C" w:rsidRDefault="000F4D5E" w:rsidP="00784142">
      <w:pPr>
        <w:rPr>
          <w:rFonts w:ascii="Arial" w:hAnsi="Arial" w:cs="Arial"/>
          <w:sz w:val="24"/>
          <w:szCs w:val="24"/>
          <w:lang w:val="en-GB"/>
        </w:rPr>
      </w:pPr>
    </w:p>
    <w:p w:rsidR="000F4D5E" w:rsidRDefault="000F4D5E" w:rsidP="00784142">
      <w:pPr>
        <w:rPr>
          <w:rFonts w:ascii="Arial" w:hAnsi="Arial" w:cs="Arial"/>
          <w:sz w:val="24"/>
          <w:szCs w:val="24"/>
          <w:lang w:val="en-GB"/>
        </w:rPr>
      </w:pPr>
    </w:p>
    <w:p w:rsidR="00062BEE" w:rsidRDefault="00062BEE" w:rsidP="00784142">
      <w:pPr>
        <w:rPr>
          <w:rFonts w:ascii="Arial" w:hAnsi="Arial" w:cs="Arial"/>
          <w:sz w:val="24"/>
          <w:szCs w:val="24"/>
          <w:lang w:val="en-GB"/>
        </w:rPr>
      </w:pPr>
    </w:p>
    <w:p w:rsidR="00062BEE" w:rsidRDefault="00062BEE" w:rsidP="00784142">
      <w:pPr>
        <w:rPr>
          <w:rFonts w:ascii="Arial" w:hAnsi="Arial" w:cs="Arial"/>
          <w:sz w:val="24"/>
          <w:szCs w:val="24"/>
          <w:lang w:val="en-GB"/>
        </w:rPr>
      </w:pPr>
    </w:p>
    <w:p w:rsidR="00CE2440" w:rsidRDefault="00CE2440" w:rsidP="00784142">
      <w:pPr>
        <w:rPr>
          <w:rFonts w:ascii="Arial" w:hAnsi="Arial" w:cs="Arial"/>
          <w:sz w:val="24"/>
          <w:szCs w:val="24"/>
          <w:lang w:val="en-GB"/>
        </w:rPr>
      </w:pPr>
    </w:p>
    <w:p w:rsidR="00CE2440" w:rsidRDefault="00CE2440" w:rsidP="00784142">
      <w:pPr>
        <w:rPr>
          <w:rFonts w:ascii="Arial" w:hAnsi="Arial" w:cs="Arial"/>
          <w:sz w:val="24"/>
          <w:szCs w:val="24"/>
          <w:lang w:val="en-GB"/>
        </w:rPr>
      </w:pPr>
    </w:p>
    <w:p w:rsidR="00CE2440" w:rsidRPr="00260F8C" w:rsidRDefault="00CE2440" w:rsidP="00784142">
      <w:pPr>
        <w:rPr>
          <w:rFonts w:ascii="Arial" w:hAnsi="Arial" w:cs="Arial"/>
          <w:sz w:val="24"/>
          <w:szCs w:val="24"/>
          <w:lang w:val="en-GB"/>
        </w:rPr>
      </w:pPr>
    </w:p>
    <w:p w:rsidR="00D52656" w:rsidRPr="00260F8C" w:rsidRDefault="00D52656" w:rsidP="00260F8C">
      <w:pPr>
        <w:jc w:val="center"/>
        <w:rPr>
          <w:rFonts w:ascii="Arial" w:hAnsi="Arial" w:cs="Arial"/>
          <w:b/>
          <w:sz w:val="40"/>
          <w:szCs w:val="40"/>
          <w:lang w:val="en-GB"/>
        </w:rPr>
      </w:pPr>
      <w:r w:rsidRPr="00260F8C">
        <w:rPr>
          <w:rFonts w:ascii="Arial" w:hAnsi="Arial" w:cs="Arial"/>
          <w:b/>
          <w:sz w:val="40"/>
          <w:szCs w:val="40"/>
          <w:lang w:val="en-GB"/>
        </w:rPr>
        <w:lastRenderedPageBreak/>
        <w:t>Chapter 2</w:t>
      </w:r>
    </w:p>
    <w:p w:rsidR="00260F8C" w:rsidRPr="00062BEE" w:rsidRDefault="00997ABD" w:rsidP="00062BEE">
      <w:pPr>
        <w:pStyle w:val="ListParagraph"/>
        <w:numPr>
          <w:ilvl w:val="0"/>
          <w:numId w:val="1"/>
        </w:numPr>
        <w:pBdr>
          <w:bottom w:val="single" w:sz="6" w:space="1" w:color="auto"/>
        </w:pBdr>
        <w:rPr>
          <w:rFonts w:ascii="Arial" w:hAnsi="Arial" w:cs="Arial"/>
          <w:b/>
          <w:sz w:val="28"/>
          <w:szCs w:val="28"/>
          <w:lang w:val="en-GB"/>
        </w:rPr>
      </w:pPr>
      <w:r>
        <w:rPr>
          <w:rFonts w:ascii="Arial" w:hAnsi="Arial" w:cs="Arial"/>
          <w:b/>
          <w:sz w:val="28"/>
          <w:szCs w:val="28"/>
          <w:lang w:val="en-GB"/>
        </w:rPr>
        <w:t>Literature Review</w:t>
      </w:r>
    </w:p>
    <w:p w:rsidR="00C6115D" w:rsidRPr="00260F8C" w:rsidRDefault="00C6115D" w:rsidP="00C6115D">
      <w:pPr>
        <w:spacing w:after="0"/>
        <w:rPr>
          <w:rFonts w:ascii="Arial" w:hAnsi="Arial" w:cs="Arial"/>
          <w:b/>
          <w:sz w:val="24"/>
          <w:szCs w:val="24"/>
          <w:lang w:val="en-GB"/>
        </w:rPr>
      </w:pPr>
    </w:p>
    <w:p w:rsidR="00D52656" w:rsidRPr="00260F8C" w:rsidRDefault="00D52656" w:rsidP="00803109">
      <w:pPr>
        <w:pStyle w:val="ListParagraph"/>
        <w:numPr>
          <w:ilvl w:val="1"/>
          <w:numId w:val="9"/>
        </w:numPr>
        <w:spacing w:after="0"/>
        <w:rPr>
          <w:rFonts w:ascii="Arial" w:hAnsi="Arial" w:cs="Arial"/>
          <w:b/>
          <w:sz w:val="24"/>
          <w:szCs w:val="24"/>
          <w:lang w:val="en-GB"/>
        </w:rPr>
      </w:pPr>
      <w:r w:rsidRPr="00260F8C">
        <w:rPr>
          <w:rFonts w:ascii="Arial" w:hAnsi="Arial" w:cs="Arial"/>
          <w:b/>
          <w:sz w:val="24"/>
          <w:szCs w:val="24"/>
          <w:lang w:val="en-GB"/>
        </w:rPr>
        <w:t>Introduction</w:t>
      </w:r>
    </w:p>
    <w:p w:rsidR="00525491" w:rsidRPr="00260F8C" w:rsidRDefault="00525491" w:rsidP="00525491">
      <w:pPr>
        <w:spacing w:after="0"/>
        <w:ind w:left="360"/>
        <w:rPr>
          <w:rFonts w:ascii="Arial" w:hAnsi="Arial" w:cs="Arial"/>
          <w:b/>
          <w:sz w:val="24"/>
          <w:szCs w:val="24"/>
          <w:lang w:val="en-GB"/>
        </w:rPr>
      </w:pPr>
    </w:p>
    <w:p w:rsidR="00594483" w:rsidRDefault="00784142" w:rsidP="00AB7333">
      <w:pPr>
        <w:ind w:left="360"/>
        <w:jc w:val="both"/>
        <w:rPr>
          <w:rFonts w:ascii="Arial" w:hAnsi="Arial" w:cs="Arial"/>
          <w:sz w:val="24"/>
          <w:szCs w:val="24"/>
          <w:lang w:val="en-GB"/>
        </w:rPr>
      </w:pPr>
      <w:r w:rsidRPr="00260F8C">
        <w:rPr>
          <w:rFonts w:ascii="Arial" w:hAnsi="Arial" w:cs="Arial"/>
          <w:sz w:val="24"/>
          <w:szCs w:val="24"/>
          <w:lang w:val="en-GB"/>
        </w:rPr>
        <w:t>The web is a distributed, dynamic a</w:t>
      </w:r>
      <w:r w:rsidR="00D31D01" w:rsidRPr="00260F8C">
        <w:rPr>
          <w:rFonts w:ascii="Arial" w:hAnsi="Arial" w:cs="Arial"/>
          <w:sz w:val="24"/>
          <w:szCs w:val="24"/>
          <w:lang w:val="en-GB"/>
        </w:rPr>
        <w:t xml:space="preserve">nd large information repository </w:t>
      </w:r>
      <w:r w:rsidRPr="00260F8C">
        <w:rPr>
          <w:rFonts w:ascii="Arial" w:hAnsi="Arial" w:cs="Arial"/>
          <w:sz w:val="24"/>
          <w:szCs w:val="24"/>
          <w:lang w:val="en-GB"/>
        </w:rPr>
        <w:t>[3]</w:t>
      </w:r>
      <w:r w:rsidR="00D31D01" w:rsidRPr="00260F8C">
        <w:rPr>
          <w:rFonts w:ascii="Arial" w:hAnsi="Arial" w:cs="Arial"/>
          <w:sz w:val="24"/>
          <w:szCs w:val="24"/>
          <w:lang w:val="en-GB"/>
        </w:rPr>
        <w:t xml:space="preserve">. Communication over the web or internet can be broken down to two interested parties: </w:t>
      </w:r>
      <w:r w:rsidR="00D31D01" w:rsidRPr="00260F8C">
        <w:rPr>
          <w:rFonts w:ascii="Arial" w:hAnsi="Arial" w:cs="Arial"/>
          <w:i/>
          <w:sz w:val="24"/>
          <w:szCs w:val="24"/>
          <w:lang w:val="en-GB"/>
        </w:rPr>
        <w:t>Clients and Servers</w:t>
      </w:r>
      <w:r w:rsidR="00D31D01" w:rsidRPr="00260F8C">
        <w:rPr>
          <w:rFonts w:ascii="Arial" w:hAnsi="Arial" w:cs="Arial"/>
          <w:sz w:val="24"/>
          <w:szCs w:val="24"/>
          <w:lang w:val="en-GB"/>
        </w:rPr>
        <w:t xml:space="preserve">. </w:t>
      </w:r>
    </w:p>
    <w:p w:rsidR="00594483" w:rsidRPr="00594483" w:rsidRDefault="00594483" w:rsidP="00AB7333">
      <w:pPr>
        <w:ind w:left="360"/>
        <w:jc w:val="both"/>
        <w:rPr>
          <w:rFonts w:ascii="Arial" w:hAnsi="Arial" w:cs="Arial"/>
          <w:b/>
          <w:sz w:val="24"/>
          <w:szCs w:val="24"/>
          <w:lang w:val="en-GB"/>
        </w:rPr>
      </w:pPr>
      <w:r w:rsidRPr="00594483">
        <w:rPr>
          <w:rFonts w:ascii="Arial" w:hAnsi="Arial" w:cs="Arial"/>
          <w:b/>
          <w:sz w:val="24"/>
          <w:szCs w:val="24"/>
          <w:lang w:val="en-GB"/>
        </w:rPr>
        <w:t>2.1.1 Clients / Servers</w:t>
      </w:r>
    </w:p>
    <w:p w:rsidR="00AB7333" w:rsidRDefault="00AB7333" w:rsidP="00AB7333">
      <w:pPr>
        <w:ind w:left="360"/>
        <w:jc w:val="both"/>
        <w:rPr>
          <w:rFonts w:ascii="Arial" w:hAnsi="Arial" w:cs="Arial"/>
          <w:sz w:val="24"/>
          <w:szCs w:val="24"/>
          <w:lang w:val="en-GB"/>
        </w:rPr>
      </w:pPr>
      <w:r w:rsidRPr="00260F8C">
        <w:rPr>
          <w:rFonts w:ascii="Arial" w:hAnsi="Arial" w:cs="Arial"/>
          <w:sz w:val="24"/>
          <w:szCs w:val="24"/>
          <w:lang w:val="en-GB"/>
        </w:rPr>
        <w:t xml:space="preserve">The machine providing services are servers. Clients are the machine used to connect to those services [10]. </w:t>
      </w:r>
      <w:r w:rsidRPr="00260F8C">
        <w:rPr>
          <w:rFonts w:ascii="Arial" w:hAnsi="Arial" w:cs="Arial"/>
          <w:i/>
          <w:sz w:val="24"/>
          <w:szCs w:val="24"/>
          <w:lang w:val="en-GB"/>
        </w:rPr>
        <w:t>Services</w:t>
      </w:r>
      <w:r w:rsidRPr="00260F8C">
        <w:rPr>
          <w:rFonts w:ascii="Arial" w:hAnsi="Arial" w:cs="Arial"/>
          <w:sz w:val="24"/>
          <w:szCs w:val="24"/>
          <w:lang w:val="en-GB"/>
        </w:rPr>
        <w:t xml:space="preserve"> are self-contained modules-deployed over standard middleware platforms- that can be described, published, located, orchestrated and programmed using  technologies over a network [4].</w:t>
      </w:r>
    </w:p>
    <w:p w:rsidR="00D31D01" w:rsidRPr="00260F8C" w:rsidRDefault="00747C8C" w:rsidP="00DD528A">
      <w:pPr>
        <w:ind w:left="360"/>
        <w:jc w:val="both"/>
        <w:rPr>
          <w:rFonts w:ascii="Arial" w:hAnsi="Arial" w:cs="Arial"/>
          <w:sz w:val="24"/>
          <w:szCs w:val="24"/>
          <w:lang w:val="en-GB"/>
        </w:rPr>
      </w:pPr>
      <w:r w:rsidRPr="00260F8C">
        <w:rPr>
          <w:rFonts w:ascii="Arial" w:hAnsi="Arial" w:cs="Arial"/>
          <w:sz w:val="24"/>
          <w:szCs w:val="24"/>
          <w:lang w:val="en-GB"/>
        </w:rPr>
        <w:t>A web browser is the web client which acts on behalf of the user. The browser contacts the web server and sends a request for the information and receives the information and displays it on the user’s computer [10].</w:t>
      </w:r>
      <w:r w:rsidR="004A7B91" w:rsidRPr="00260F8C">
        <w:rPr>
          <w:rFonts w:ascii="Arial" w:hAnsi="Arial" w:cs="Arial"/>
          <w:sz w:val="24"/>
          <w:szCs w:val="24"/>
          <w:lang w:val="en-GB"/>
        </w:rPr>
        <w:t xml:space="preserve"> Fig 2.1</w:t>
      </w:r>
      <w:r w:rsidR="00525491" w:rsidRPr="00260F8C">
        <w:rPr>
          <w:rFonts w:ascii="Arial" w:hAnsi="Arial" w:cs="Arial"/>
          <w:sz w:val="24"/>
          <w:szCs w:val="24"/>
          <w:lang w:val="en-GB"/>
        </w:rPr>
        <w:t>a</w:t>
      </w:r>
      <w:r w:rsidR="004A7B91" w:rsidRPr="00260F8C">
        <w:rPr>
          <w:rFonts w:ascii="Arial" w:hAnsi="Arial" w:cs="Arial"/>
          <w:sz w:val="24"/>
          <w:szCs w:val="24"/>
          <w:lang w:val="en-GB"/>
        </w:rPr>
        <w:t xml:space="preserve"> shows how a basic web technology works.</w:t>
      </w:r>
    </w:p>
    <w:p w:rsidR="004E00A6" w:rsidRPr="00260F8C" w:rsidRDefault="004E00A6" w:rsidP="00784142">
      <w:pPr>
        <w:rPr>
          <w:rFonts w:ascii="Arial" w:hAnsi="Arial" w:cs="Arial"/>
          <w:sz w:val="24"/>
          <w:szCs w:val="24"/>
          <w:lang w:val="en-GB"/>
        </w:rPr>
      </w:pPr>
    </w:p>
    <w:p w:rsidR="004E00A6" w:rsidRPr="00260F8C" w:rsidRDefault="004E00A6" w:rsidP="00784142">
      <w:pPr>
        <w:rPr>
          <w:rFonts w:ascii="Arial" w:hAnsi="Arial" w:cs="Arial"/>
          <w:sz w:val="24"/>
          <w:szCs w:val="24"/>
          <w:lang w:val="en-GB"/>
        </w:rPr>
      </w:pPr>
      <w:r w:rsidRPr="00260F8C">
        <w:rPr>
          <w:rFonts w:ascii="Arial" w:hAnsi="Arial" w:cs="Arial"/>
          <w:noProof/>
          <w:sz w:val="24"/>
          <w:szCs w:val="24"/>
        </w:rPr>
        <w:drawing>
          <wp:inline distT="0" distB="0" distL="0" distR="0">
            <wp:extent cx="4497705" cy="142494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4497705" cy="1424940"/>
                    </a:xfrm>
                    <a:prstGeom prst="rect">
                      <a:avLst/>
                    </a:prstGeom>
                    <a:noFill/>
                    <a:ln w="9525">
                      <a:noFill/>
                      <a:miter lim="800000"/>
                      <a:headEnd/>
                      <a:tailEnd/>
                    </a:ln>
                  </pic:spPr>
                </pic:pic>
              </a:graphicData>
            </a:graphic>
          </wp:inline>
        </w:drawing>
      </w:r>
    </w:p>
    <w:p w:rsidR="00A21F96" w:rsidRPr="00260F8C" w:rsidRDefault="004E00A6" w:rsidP="00DD528A">
      <w:pPr>
        <w:ind w:firstLine="720"/>
        <w:rPr>
          <w:rFonts w:ascii="Arial" w:hAnsi="Arial" w:cs="Arial"/>
          <w:sz w:val="24"/>
          <w:szCs w:val="24"/>
          <w:lang w:val="en-GB"/>
        </w:rPr>
      </w:pPr>
      <w:r w:rsidRPr="00260F8C">
        <w:rPr>
          <w:rFonts w:ascii="Arial" w:hAnsi="Arial" w:cs="Arial"/>
          <w:sz w:val="24"/>
          <w:szCs w:val="24"/>
          <w:lang w:val="en-GB"/>
        </w:rPr>
        <w:t>Fig</w:t>
      </w:r>
      <w:r w:rsidR="006D5B76" w:rsidRPr="00260F8C">
        <w:rPr>
          <w:rFonts w:ascii="Arial" w:hAnsi="Arial" w:cs="Arial"/>
          <w:sz w:val="24"/>
          <w:szCs w:val="24"/>
          <w:lang w:val="en-GB"/>
        </w:rPr>
        <w:t>ure</w:t>
      </w:r>
      <w:r w:rsidRPr="00260F8C">
        <w:rPr>
          <w:rFonts w:ascii="Arial" w:hAnsi="Arial" w:cs="Arial"/>
          <w:sz w:val="24"/>
          <w:szCs w:val="24"/>
          <w:lang w:val="en-GB"/>
        </w:rPr>
        <w:t xml:space="preserve"> </w:t>
      </w:r>
      <w:r w:rsidR="006D5B76" w:rsidRPr="00260F8C">
        <w:rPr>
          <w:rFonts w:ascii="Arial" w:hAnsi="Arial" w:cs="Arial"/>
          <w:sz w:val="24"/>
          <w:szCs w:val="24"/>
          <w:lang w:val="en-GB"/>
        </w:rPr>
        <w:t>2:</w:t>
      </w:r>
      <w:r w:rsidRPr="00260F8C">
        <w:rPr>
          <w:rFonts w:ascii="Arial" w:hAnsi="Arial" w:cs="Arial"/>
          <w:sz w:val="24"/>
          <w:szCs w:val="24"/>
          <w:lang w:val="en-GB"/>
        </w:rPr>
        <w:t xml:space="preserve"> Web Technology</w:t>
      </w:r>
      <w:r w:rsidR="00B77993" w:rsidRPr="00260F8C">
        <w:rPr>
          <w:rFonts w:ascii="Arial" w:hAnsi="Arial" w:cs="Arial"/>
          <w:sz w:val="24"/>
          <w:szCs w:val="24"/>
          <w:lang w:val="en-GB"/>
        </w:rPr>
        <w:t xml:space="preserve"> [10]</w:t>
      </w:r>
    </w:p>
    <w:p w:rsidR="00A21F96" w:rsidRPr="00260F8C" w:rsidRDefault="00A21F96" w:rsidP="00784142">
      <w:pPr>
        <w:rPr>
          <w:rFonts w:ascii="Arial" w:hAnsi="Arial" w:cs="Arial"/>
          <w:sz w:val="24"/>
          <w:szCs w:val="24"/>
          <w:lang w:val="en-GB"/>
        </w:rPr>
      </w:pPr>
    </w:p>
    <w:p w:rsidR="00227FB9" w:rsidRPr="00260F8C" w:rsidRDefault="00510A0F" w:rsidP="00DD528A">
      <w:pPr>
        <w:ind w:left="720"/>
        <w:jc w:val="both"/>
        <w:rPr>
          <w:rFonts w:ascii="Arial" w:hAnsi="Arial" w:cs="Arial"/>
          <w:sz w:val="24"/>
          <w:szCs w:val="24"/>
          <w:lang w:val="en-GB"/>
        </w:rPr>
      </w:pPr>
      <w:r w:rsidRPr="00260F8C">
        <w:rPr>
          <w:rFonts w:ascii="Arial" w:hAnsi="Arial" w:cs="Arial"/>
          <w:sz w:val="24"/>
          <w:szCs w:val="24"/>
          <w:lang w:val="en-GB"/>
        </w:rPr>
        <w:t xml:space="preserve">The figure </w:t>
      </w:r>
      <w:r w:rsidR="004A7B91" w:rsidRPr="00260F8C">
        <w:rPr>
          <w:rFonts w:ascii="Arial" w:hAnsi="Arial" w:cs="Arial"/>
          <w:sz w:val="24"/>
          <w:szCs w:val="24"/>
          <w:lang w:val="en-GB"/>
        </w:rPr>
        <w:t>2.</w:t>
      </w:r>
      <w:r w:rsidR="00525491" w:rsidRPr="00260F8C">
        <w:rPr>
          <w:rFonts w:ascii="Arial" w:hAnsi="Arial" w:cs="Arial"/>
          <w:sz w:val="24"/>
          <w:szCs w:val="24"/>
          <w:lang w:val="en-GB"/>
        </w:rPr>
        <w:t>1b</w:t>
      </w:r>
      <w:r w:rsidR="004A7B91" w:rsidRPr="00260F8C">
        <w:rPr>
          <w:rFonts w:ascii="Arial" w:hAnsi="Arial" w:cs="Arial"/>
          <w:sz w:val="24"/>
          <w:szCs w:val="24"/>
          <w:lang w:val="en-GB"/>
        </w:rPr>
        <w:t xml:space="preserve"> </w:t>
      </w:r>
      <w:r w:rsidRPr="00260F8C">
        <w:rPr>
          <w:rFonts w:ascii="Arial" w:hAnsi="Arial" w:cs="Arial"/>
          <w:sz w:val="24"/>
          <w:szCs w:val="24"/>
          <w:lang w:val="en-GB"/>
        </w:rPr>
        <w:t>illustrates</w:t>
      </w:r>
      <w:r w:rsidR="00FA1EEF" w:rsidRPr="00260F8C">
        <w:rPr>
          <w:rFonts w:ascii="Arial" w:hAnsi="Arial" w:cs="Arial"/>
          <w:sz w:val="24"/>
          <w:szCs w:val="24"/>
          <w:lang w:val="en-GB"/>
        </w:rPr>
        <w:t xml:space="preserve"> the steps for a web page to access the database. A web browser cannot directly access a database. </w:t>
      </w:r>
      <w:r w:rsidR="004C128E" w:rsidRPr="00260F8C">
        <w:rPr>
          <w:rFonts w:ascii="Arial" w:hAnsi="Arial" w:cs="Arial"/>
          <w:sz w:val="24"/>
          <w:szCs w:val="24"/>
          <w:lang w:val="en-GB"/>
        </w:rPr>
        <w:t>Most of the cases</w:t>
      </w:r>
      <w:r w:rsidR="00227FB9" w:rsidRPr="00260F8C">
        <w:rPr>
          <w:rFonts w:ascii="Arial" w:hAnsi="Arial" w:cs="Arial"/>
          <w:sz w:val="24"/>
          <w:szCs w:val="24"/>
          <w:lang w:val="en-GB"/>
        </w:rPr>
        <w:t>, browsers are a program running on the web server which acts as an intermediary to the database</w:t>
      </w:r>
      <w:r w:rsidR="004C128E" w:rsidRPr="00260F8C">
        <w:rPr>
          <w:rFonts w:ascii="Arial" w:hAnsi="Arial" w:cs="Arial"/>
          <w:sz w:val="24"/>
          <w:szCs w:val="24"/>
          <w:lang w:val="en-GB"/>
        </w:rPr>
        <w:t xml:space="preserve"> [10].</w:t>
      </w:r>
    </w:p>
    <w:p w:rsidR="00FA1EEF" w:rsidRPr="00260F8C" w:rsidRDefault="00FA1EEF" w:rsidP="00DD528A">
      <w:pPr>
        <w:ind w:left="720"/>
        <w:jc w:val="both"/>
        <w:rPr>
          <w:rFonts w:ascii="Arial" w:hAnsi="Arial" w:cs="Arial"/>
          <w:sz w:val="24"/>
          <w:szCs w:val="24"/>
          <w:lang w:val="en-GB"/>
        </w:rPr>
      </w:pPr>
      <w:r w:rsidRPr="00260F8C">
        <w:rPr>
          <w:rFonts w:ascii="Arial" w:hAnsi="Arial" w:cs="Arial"/>
          <w:sz w:val="24"/>
          <w:szCs w:val="24"/>
          <w:lang w:val="en-GB"/>
        </w:rPr>
        <w:t>When the user hits a URL or clicks a submit button on the web page, the browser sends the request to the web server, which passes it to the Common Gateway Script</w:t>
      </w:r>
      <w:r w:rsidR="00227FB9" w:rsidRPr="00260F8C">
        <w:rPr>
          <w:rFonts w:ascii="Arial" w:hAnsi="Arial" w:cs="Arial"/>
          <w:sz w:val="24"/>
          <w:szCs w:val="24"/>
          <w:lang w:val="en-GB"/>
        </w:rPr>
        <w:t xml:space="preserve"> </w:t>
      </w:r>
      <w:r w:rsidRPr="00260F8C">
        <w:rPr>
          <w:rFonts w:ascii="Arial" w:hAnsi="Arial" w:cs="Arial"/>
          <w:sz w:val="24"/>
          <w:szCs w:val="24"/>
          <w:lang w:val="en-GB"/>
        </w:rPr>
        <w:t xml:space="preserve">(CGI). </w:t>
      </w:r>
      <w:r w:rsidR="00227FB9" w:rsidRPr="00260F8C">
        <w:rPr>
          <w:rFonts w:ascii="Arial" w:hAnsi="Arial" w:cs="Arial"/>
          <w:sz w:val="24"/>
          <w:szCs w:val="24"/>
          <w:lang w:val="en-GB"/>
        </w:rPr>
        <w:t xml:space="preserve">The CGI loads a library which sends the SQL commands to the SQL database server. The database server then executes the query and </w:t>
      </w:r>
      <w:r w:rsidR="00227FB9" w:rsidRPr="00260F8C">
        <w:rPr>
          <w:rFonts w:ascii="Arial" w:hAnsi="Arial" w:cs="Arial"/>
          <w:sz w:val="24"/>
          <w:szCs w:val="24"/>
          <w:lang w:val="en-GB"/>
        </w:rPr>
        <w:lastRenderedPageBreak/>
        <w:t>sends the result to the CGI script. The CGI script generates an HTML document and writes it to the web server. The web server sends the HTML page back to the remote user [10].</w:t>
      </w:r>
    </w:p>
    <w:p w:rsidR="00A21F96" w:rsidRPr="00260F8C" w:rsidRDefault="00275D70" w:rsidP="00784142">
      <w:pPr>
        <w:rPr>
          <w:rFonts w:ascii="Arial" w:hAnsi="Arial" w:cs="Arial"/>
          <w:sz w:val="24"/>
          <w:szCs w:val="24"/>
          <w:lang w:val="en-GB"/>
        </w:rPr>
      </w:pPr>
      <w:r w:rsidRPr="00260F8C">
        <w:rPr>
          <w:rFonts w:ascii="Arial" w:hAnsi="Arial" w:cs="Arial"/>
          <w:noProof/>
          <w:sz w:val="24"/>
          <w:szCs w:val="24"/>
        </w:rPr>
        <w:drawing>
          <wp:inline distT="0" distB="0" distL="0" distR="0">
            <wp:extent cx="4018915" cy="4125595"/>
            <wp:effectExtent l="1905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4018915" cy="4125595"/>
                    </a:xfrm>
                    <a:prstGeom prst="rect">
                      <a:avLst/>
                    </a:prstGeom>
                    <a:noFill/>
                    <a:ln w="9525">
                      <a:noFill/>
                      <a:miter lim="800000"/>
                      <a:headEnd/>
                      <a:tailEnd/>
                    </a:ln>
                  </pic:spPr>
                </pic:pic>
              </a:graphicData>
            </a:graphic>
          </wp:inline>
        </w:drawing>
      </w:r>
    </w:p>
    <w:p w:rsidR="00A21F96" w:rsidRDefault="00275D70" w:rsidP="00784142">
      <w:pPr>
        <w:rPr>
          <w:rFonts w:ascii="Arial" w:hAnsi="Arial" w:cs="Arial"/>
          <w:sz w:val="24"/>
          <w:szCs w:val="24"/>
          <w:lang w:val="en-GB"/>
        </w:rPr>
      </w:pPr>
      <w:r w:rsidRPr="00260F8C">
        <w:rPr>
          <w:rFonts w:ascii="Arial" w:hAnsi="Arial" w:cs="Arial"/>
          <w:sz w:val="24"/>
          <w:szCs w:val="24"/>
          <w:lang w:val="en-GB"/>
        </w:rPr>
        <w:t xml:space="preserve"> </w:t>
      </w:r>
      <w:r w:rsidR="00DD528A">
        <w:rPr>
          <w:rFonts w:ascii="Arial" w:hAnsi="Arial" w:cs="Arial"/>
          <w:sz w:val="24"/>
          <w:szCs w:val="24"/>
          <w:lang w:val="en-GB"/>
        </w:rPr>
        <w:tab/>
      </w:r>
      <w:r w:rsidRPr="00260F8C">
        <w:rPr>
          <w:rFonts w:ascii="Arial" w:hAnsi="Arial" w:cs="Arial"/>
          <w:sz w:val="24"/>
          <w:szCs w:val="24"/>
          <w:lang w:val="en-GB"/>
        </w:rPr>
        <w:t>Fig</w:t>
      </w:r>
      <w:r w:rsidR="006D5B76" w:rsidRPr="00260F8C">
        <w:rPr>
          <w:rFonts w:ascii="Arial" w:hAnsi="Arial" w:cs="Arial"/>
          <w:sz w:val="24"/>
          <w:szCs w:val="24"/>
          <w:lang w:val="en-GB"/>
        </w:rPr>
        <w:t>ure</w:t>
      </w:r>
      <w:r w:rsidRPr="00260F8C">
        <w:rPr>
          <w:rFonts w:ascii="Arial" w:hAnsi="Arial" w:cs="Arial"/>
          <w:sz w:val="24"/>
          <w:szCs w:val="24"/>
          <w:lang w:val="en-GB"/>
        </w:rPr>
        <w:t xml:space="preserve"> </w:t>
      </w:r>
      <w:r w:rsidR="003A4159" w:rsidRPr="00260F8C">
        <w:rPr>
          <w:rFonts w:ascii="Arial" w:hAnsi="Arial" w:cs="Arial"/>
          <w:sz w:val="24"/>
          <w:szCs w:val="24"/>
          <w:lang w:val="en-GB"/>
        </w:rPr>
        <w:t>3</w:t>
      </w:r>
      <w:r w:rsidR="006D5B76" w:rsidRPr="00260F8C">
        <w:rPr>
          <w:rFonts w:ascii="Arial" w:hAnsi="Arial" w:cs="Arial"/>
          <w:sz w:val="24"/>
          <w:szCs w:val="24"/>
          <w:lang w:val="en-GB"/>
        </w:rPr>
        <w:t>:</w:t>
      </w:r>
      <w:r w:rsidR="00D62FEC" w:rsidRPr="00260F8C">
        <w:rPr>
          <w:rFonts w:ascii="Arial" w:hAnsi="Arial" w:cs="Arial"/>
          <w:sz w:val="24"/>
          <w:szCs w:val="24"/>
          <w:lang w:val="en-GB"/>
        </w:rPr>
        <w:t xml:space="preserve"> </w:t>
      </w:r>
      <w:r w:rsidRPr="00260F8C">
        <w:rPr>
          <w:rFonts w:ascii="Arial" w:hAnsi="Arial" w:cs="Arial"/>
          <w:sz w:val="24"/>
          <w:szCs w:val="24"/>
          <w:lang w:val="en-GB"/>
        </w:rPr>
        <w:t>Communication between a user and web-based database [10]</w:t>
      </w:r>
    </w:p>
    <w:p w:rsidR="00F76D09" w:rsidRDefault="00F76D09" w:rsidP="00784142">
      <w:pPr>
        <w:rPr>
          <w:rFonts w:ascii="Arial" w:hAnsi="Arial" w:cs="Arial"/>
          <w:sz w:val="24"/>
          <w:szCs w:val="24"/>
          <w:lang w:val="en-GB"/>
        </w:rPr>
      </w:pPr>
    </w:p>
    <w:p w:rsidR="00F76D09" w:rsidRPr="00260F8C" w:rsidRDefault="00F76D09" w:rsidP="00784142">
      <w:pPr>
        <w:rPr>
          <w:rFonts w:ascii="Arial" w:hAnsi="Arial" w:cs="Arial"/>
          <w:sz w:val="24"/>
          <w:szCs w:val="24"/>
          <w:lang w:val="en-GB"/>
        </w:rPr>
      </w:pPr>
    </w:p>
    <w:p w:rsidR="00A21F96" w:rsidRPr="003E502E" w:rsidRDefault="00997ABD" w:rsidP="00784142">
      <w:pPr>
        <w:rPr>
          <w:rFonts w:ascii="Arial" w:hAnsi="Arial" w:cs="Arial"/>
          <w:b/>
          <w:sz w:val="24"/>
          <w:szCs w:val="24"/>
          <w:lang w:val="en-GB"/>
        </w:rPr>
      </w:pPr>
      <w:r>
        <w:rPr>
          <w:rFonts w:ascii="Arial" w:hAnsi="Arial" w:cs="Arial"/>
          <w:sz w:val="24"/>
          <w:szCs w:val="24"/>
          <w:lang w:val="en-GB"/>
        </w:rPr>
        <w:t xml:space="preserve">  </w:t>
      </w:r>
      <w:r w:rsidR="00594483">
        <w:rPr>
          <w:rFonts w:ascii="Arial" w:hAnsi="Arial" w:cs="Arial"/>
          <w:b/>
          <w:sz w:val="24"/>
          <w:szCs w:val="24"/>
          <w:lang w:val="en-GB"/>
        </w:rPr>
        <w:t>2.1.2</w:t>
      </w:r>
      <w:r w:rsidRPr="003E502E">
        <w:rPr>
          <w:rFonts w:ascii="Arial" w:hAnsi="Arial" w:cs="Arial"/>
          <w:b/>
          <w:sz w:val="24"/>
          <w:szCs w:val="24"/>
          <w:lang w:val="en-GB"/>
        </w:rPr>
        <w:t xml:space="preserve"> Web Service</w:t>
      </w:r>
    </w:p>
    <w:p w:rsidR="00AB7333" w:rsidRDefault="00AB7333" w:rsidP="006B3FA8">
      <w:pPr>
        <w:ind w:left="360"/>
        <w:jc w:val="both"/>
        <w:rPr>
          <w:rFonts w:ascii="Arial" w:hAnsi="Arial" w:cs="Arial"/>
          <w:b/>
          <w:sz w:val="24"/>
          <w:szCs w:val="24"/>
          <w:lang w:val="en-GB"/>
        </w:rPr>
      </w:pPr>
    </w:p>
    <w:p w:rsidR="006B3FA8" w:rsidRDefault="00F76D09" w:rsidP="006B3FA8">
      <w:pPr>
        <w:ind w:left="360"/>
        <w:jc w:val="both"/>
        <w:rPr>
          <w:rFonts w:ascii="Arial" w:hAnsi="Arial" w:cs="Arial"/>
          <w:sz w:val="24"/>
          <w:szCs w:val="24"/>
          <w:lang w:val="en-GB"/>
        </w:rPr>
      </w:pPr>
      <w:r>
        <w:rPr>
          <w:rFonts w:ascii="Arial" w:hAnsi="Arial" w:cs="Arial"/>
          <w:sz w:val="24"/>
          <w:szCs w:val="24"/>
          <w:lang w:val="en-GB"/>
        </w:rPr>
        <w:t>The main purpose of web service is to create web applications.</w:t>
      </w:r>
      <w:r w:rsidR="00CF2A95">
        <w:rPr>
          <w:rFonts w:ascii="Arial" w:hAnsi="Arial" w:cs="Arial"/>
          <w:sz w:val="24"/>
          <w:szCs w:val="24"/>
          <w:lang w:val="en-GB"/>
        </w:rPr>
        <w:t xml:space="preserve"> </w:t>
      </w:r>
      <w:r w:rsidR="006B3FA8" w:rsidRPr="006B3FA8">
        <w:rPr>
          <w:rFonts w:ascii="Arial" w:hAnsi="Arial" w:cs="Arial"/>
          <w:sz w:val="24"/>
          <w:szCs w:val="24"/>
          <w:lang w:val="en-GB"/>
        </w:rPr>
        <w:t>A web service</w:t>
      </w:r>
      <w:r w:rsidR="006B3FA8">
        <w:rPr>
          <w:rFonts w:ascii="Arial" w:hAnsi="Arial" w:cs="Arial"/>
          <w:sz w:val="24"/>
          <w:szCs w:val="24"/>
          <w:lang w:val="en-GB"/>
        </w:rPr>
        <w:t xml:space="preserve"> is a mode of communication between two machines over a network.</w:t>
      </w:r>
      <w:r w:rsidR="006B3FA8" w:rsidRPr="006B3FA8">
        <w:rPr>
          <w:rFonts w:ascii="Arial" w:hAnsi="Arial" w:cs="Arial"/>
          <w:sz w:val="24"/>
          <w:szCs w:val="24"/>
          <w:lang w:val="en-GB"/>
        </w:rPr>
        <w:t xml:space="preserve"> </w:t>
      </w:r>
      <w:r w:rsidR="006B3FA8" w:rsidRPr="00260F8C">
        <w:rPr>
          <w:rFonts w:ascii="Arial" w:hAnsi="Arial" w:cs="Arial"/>
          <w:sz w:val="24"/>
          <w:szCs w:val="24"/>
          <w:lang w:val="en-GB"/>
        </w:rPr>
        <w:t>The main goal of web service is to exchange information among applications in a standard way [9]. Two most widely used approaches for web service development are SOAP and REST (Representational State Transfer).REST has been accepted widely as a simpler alternative to SOAP and WSDL based web services [8].</w:t>
      </w:r>
    </w:p>
    <w:p w:rsidR="00F76D09" w:rsidRDefault="00F76D09" w:rsidP="006B3FA8">
      <w:pPr>
        <w:ind w:left="360"/>
        <w:jc w:val="both"/>
        <w:rPr>
          <w:rFonts w:ascii="Arial" w:hAnsi="Arial" w:cs="Arial"/>
          <w:sz w:val="24"/>
          <w:szCs w:val="24"/>
          <w:lang w:val="en-GB"/>
        </w:rPr>
      </w:pPr>
    </w:p>
    <w:p w:rsidR="00F76D09" w:rsidRDefault="00F76D09" w:rsidP="006B3FA8">
      <w:pPr>
        <w:ind w:left="360"/>
        <w:jc w:val="both"/>
        <w:rPr>
          <w:rFonts w:ascii="Arial" w:hAnsi="Arial" w:cs="Arial"/>
          <w:sz w:val="24"/>
          <w:szCs w:val="24"/>
          <w:lang w:val="en-GB"/>
        </w:rPr>
      </w:pPr>
      <w:r>
        <w:rPr>
          <w:rFonts w:ascii="Arial" w:hAnsi="Arial" w:cs="Arial"/>
          <w:noProof/>
          <w:sz w:val="24"/>
          <w:szCs w:val="24"/>
        </w:rPr>
        <w:lastRenderedPageBreak/>
        <w:drawing>
          <wp:inline distT="0" distB="0" distL="0" distR="0">
            <wp:extent cx="3583305" cy="2265045"/>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3583305" cy="2265045"/>
                    </a:xfrm>
                    <a:prstGeom prst="rect">
                      <a:avLst/>
                    </a:prstGeom>
                    <a:noFill/>
                    <a:ln w="9525">
                      <a:noFill/>
                      <a:miter lim="800000"/>
                      <a:headEnd/>
                      <a:tailEnd/>
                    </a:ln>
                  </pic:spPr>
                </pic:pic>
              </a:graphicData>
            </a:graphic>
          </wp:inline>
        </w:drawing>
      </w:r>
    </w:p>
    <w:p w:rsidR="00F76D09" w:rsidRDefault="00F76D09" w:rsidP="006B3FA8">
      <w:pPr>
        <w:ind w:left="360"/>
        <w:jc w:val="both"/>
        <w:rPr>
          <w:rFonts w:ascii="Arial" w:hAnsi="Arial" w:cs="Arial"/>
          <w:sz w:val="24"/>
          <w:szCs w:val="24"/>
          <w:lang w:val="en-GB"/>
        </w:rPr>
      </w:pPr>
      <w:r>
        <w:rPr>
          <w:rFonts w:ascii="Arial" w:hAnsi="Arial" w:cs="Arial"/>
          <w:sz w:val="24"/>
          <w:szCs w:val="24"/>
          <w:lang w:val="en-GB"/>
        </w:rPr>
        <w:t xml:space="preserve">    Figure : Web-service Architecture [9]</w:t>
      </w:r>
    </w:p>
    <w:p w:rsidR="003E502E" w:rsidRDefault="003E502E" w:rsidP="006B3FA8">
      <w:pPr>
        <w:jc w:val="both"/>
        <w:rPr>
          <w:rFonts w:ascii="Arial" w:hAnsi="Arial" w:cs="Arial"/>
          <w:b/>
          <w:sz w:val="24"/>
          <w:szCs w:val="24"/>
          <w:lang w:val="en-GB"/>
        </w:rPr>
      </w:pPr>
    </w:p>
    <w:p w:rsidR="00997ABD" w:rsidRPr="003E502E" w:rsidRDefault="003E502E" w:rsidP="003E502E">
      <w:pPr>
        <w:jc w:val="both"/>
        <w:rPr>
          <w:rFonts w:ascii="Arial" w:hAnsi="Arial" w:cs="Arial"/>
          <w:b/>
          <w:sz w:val="24"/>
          <w:szCs w:val="24"/>
          <w:lang w:val="en-GB"/>
        </w:rPr>
      </w:pPr>
      <w:r>
        <w:rPr>
          <w:rFonts w:ascii="Arial" w:hAnsi="Arial" w:cs="Arial"/>
          <w:b/>
          <w:sz w:val="24"/>
          <w:szCs w:val="24"/>
          <w:lang w:val="en-GB"/>
        </w:rPr>
        <w:t xml:space="preserve">  2.1.3 </w:t>
      </w:r>
      <w:r w:rsidRPr="003E502E">
        <w:rPr>
          <w:rFonts w:ascii="Arial" w:hAnsi="Arial" w:cs="Arial"/>
          <w:b/>
          <w:sz w:val="24"/>
          <w:szCs w:val="24"/>
          <w:lang w:val="en-GB"/>
        </w:rPr>
        <w:t>Web Server</w:t>
      </w:r>
    </w:p>
    <w:p w:rsidR="003E502E" w:rsidRDefault="00AB7333" w:rsidP="006B3FA8">
      <w:pPr>
        <w:jc w:val="both"/>
        <w:rPr>
          <w:rFonts w:ascii="Arial" w:hAnsi="Arial" w:cs="Arial"/>
          <w:sz w:val="24"/>
          <w:szCs w:val="24"/>
          <w:lang w:val="en-GB"/>
        </w:rPr>
      </w:pPr>
      <w:r w:rsidRPr="00AB7333">
        <w:rPr>
          <w:rFonts w:ascii="Arial" w:hAnsi="Arial" w:cs="Arial"/>
          <w:sz w:val="24"/>
          <w:szCs w:val="24"/>
          <w:lang w:val="en-GB"/>
        </w:rPr>
        <w:t>This machine stores and retrieves Internet (and intranet) data for the enterprise. Some documents, data, etc., reside on web servers. Web application provides access to documents and other data. “Thin” clients typically use a web browser to request those documents. Such servers shares documents across intranets, or across the Internet (or extranets). The most commonly used protocol is HTTP (Hyper Text Transfer Protocol). Web application servers are now augmenting simple web servers. The examples of web application servers are Microsoft’s Internet Information Server (IIS), Netscape’s iPlanet IBM’s WebSphere, BEA’s WebLogic and Oracle Application Server</w:t>
      </w:r>
      <w:r>
        <w:rPr>
          <w:rFonts w:ascii="Arial" w:hAnsi="Arial" w:cs="Arial"/>
          <w:sz w:val="24"/>
          <w:szCs w:val="24"/>
          <w:lang w:val="en-GB"/>
        </w:rPr>
        <w:t xml:space="preserve"> [10].</w:t>
      </w:r>
    </w:p>
    <w:p w:rsidR="00FE009F" w:rsidRPr="00AB7333" w:rsidRDefault="00FE009F" w:rsidP="006B3FA8">
      <w:pPr>
        <w:jc w:val="both"/>
        <w:rPr>
          <w:rFonts w:ascii="Arial" w:hAnsi="Arial" w:cs="Arial"/>
          <w:sz w:val="24"/>
          <w:szCs w:val="24"/>
          <w:lang w:val="en-GB"/>
        </w:rPr>
      </w:pPr>
      <w:r w:rsidRPr="00FE009F">
        <w:rPr>
          <w:rFonts w:ascii="Arial" w:hAnsi="Arial" w:cs="Arial"/>
          <w:sz w:val="24"/>
          <w:szCs w:val="24"/>
          <w:lang w:val="en-GB"/>
        </w:rPr>
        <w:t>Database server provides access to data to clients, in response to SQL requests. It shares the data residing in a database across a network. Database Server has more efficient protocol than File Server. The Database Server receives SQL requests and processes them and returning only the requested data; therefore the client doesn’t have to deal with irrelevant data. However, the client does have to implement SQL application code. The example of database server is: Oracle9i database server</w:t>
      </w:r>
      <w:r>
        <w:rPr>
          <w:rFonts w:ascii="Arial" w:hAnsi="Arial" w:cs="Arial"/>
          <w:sz w:val="24"/>
          <w:szCs w:val="24"/>
          <w:lang w:val="en-GB"/>
        </w:rPr>
        <w:t>[10].</w:t>
      </w:r>
    </w:p>
    <w:p w:rsidR="004E10F6" w:rsidRDefault="00594483" w:rsidP="00594483">
      <w:pPr>
        <w:jc w:val="both"/>
        <w:rPr>
          <w:rFonts w:ascii="Arial" w:hAnsi="Arial" w:cs="Arial"/>
          <w:b/>
          <w:sz w:val="24"/>
          <w:szCs w:val="24"/>
          <w:lang w:val="en-GB"/>
        </w:rPr>
      </w:pPr>
      <w:r>
        <w:rPr>
          <w:rFonts w:ascii="Arial" w:hAnsi="Arial" w:cs="Arial"/>
          <w:b/>
          <w:sz w:val="24"/>
          <w:szCs w:val="24"/>
          <w:lang w:val="en-GB"/>
        </w:rPr>
        <w:t>2.1.4 Stateless and Sateful Servers</w:t>
      </w:r>
    </w:p>
    <w:p w:rsidR="00594483" w:rsidRDefault="00594483" w:rsidP="00594483">
      <w:pPr>
        <w:jc w:val="both"/>
        <w:rPr>
          <w:rFonts w:ascii="Arial" w:hAnsi="Arial" w:cs="Arial"/>
          <w:sz w:val="24"/>
          <w:szCs w:val="24"/>
          <w:lang w:val="en-GB"/>
        </w:rPr>
      </w:pPr>
      <w:r w:rsidRPr="00594483">
        <w:rPr>
          <w:rFonts w:ascii="Arial" w:hAnsi="Arial" w:cs="Arial"/>
          <w:sz w:val="24"/>
          <w:szCs w:val="24"/>
          <w:lang w:val="en-GB"/>
        </w:rPr>
        <w:t>A stateless server is a server that treats each request as an independent transaction that is unrelated to any previous request. The biggest advantage of stateless is that it simplifies the server design because it does not need to dynamically allocate storage to deal with conversations in progress or worry about freeing it if a client dies in mid-transaction. There is also one disadvantage that it may be necessary to include more information in each request and this extra information will need to be interpreted by the server each time. An example of a stateless server is a World Wide Web server. With the exception of cookies, these take in requests (URLs) which completely specify the required document and do not</w:t>
      </w:r>
      <w:r w:rsidRPr="00594483">
        <w:t xml:space="preserve"> </w:t>
      </w:r>
      <w:r w:rsidRPr="00594483">
        <w:rPr>
          <w:rFonts w:ascii="Arial" w:hAnsi="Arial" w:cs="Arial"/>
          <w:sz w:val="24"/>
          <w:szCs w:val="24"/>
          <w:lang w:val="en-GB"/>
        </w:rPr>
        <w:t xml:space="preserve">require any context or memory of previous requests </w:t>
      </w:r>
      <w:r w:rsidRPr="00594483">
        <w:rPr>
          <w:rFonts w:ascii="Arial" w:hAnsi="Arial" w:cs="Arial"/>
          <w:sz w:val="24"/>
          <w:szCs w:val="24"/>
          <w:lang w:val="en-GB"/>
        </w:rPr>
        <w:lastRenderedPageBreak/>
        <w:t xml:space="preserve">contrast this with a traditional FTP server which conducts an interactive session with the user. A request to the server for a file can assume that the user has been authenticated and that the current directory and file transfer mode have been set. The Gopher protocol and Gopher+ are both designed to be stateless. </w:t>
      </w:r>
    </w:p>
    <w:p w:rsidR="00594483" w:rsidRDefault="00594483" w:rsidP="00594483">
      <w:pPr>
        <w:jc w:val="both"/>
        <w:rPr>
          <w:rFonts w:ascii="Arial" w:hAnsi="Arial" w:cs="Arial"/>
          <w:sz w:val="24"/>
          <w:szCs w:val="24"/>
          <w:lang w:val="en-GB"/>
        </w:rPr>
      </w:pPr>
      <w:r w:rsidRPr="00594483">
        <w:rPr>
          <w:rFonts w:ascii="Arial" w:hAnsi="Arial" w:cs="Arial"/>
          <w:b/>
          <w:sz w:val="24"/>
          <w:szCs w:val="24"/>
          <w:lang w:val="en-GB"/>
        </w:rPr>
        <w:t>Stateful Server</w:t>
      </w:r>
      <w:r w:rsidRPr="00594483">
        <w:rPr>
          <w:rFonts w:ascii="Arial" w:hAnsi="Arial" w:cs="Arial"/>
          <w:sz w:val="24"/>
          <w:szCs w:val="24"/>
          <w:lang w:val="en-GB"/>
        </w:rPr>
        <w:t xml:space="preserve"> Client data (state) information are maintained by server on status of ongoing interaction with clients and the server remembers what client requested previously and at last maintains the information as an incremental reply for each request. The advantages of stateful server is that requests are more efficiently handled and are of smaller in size. Some disadvantages are their like state information becomes invalid when messages are unreliable. Another disadvantage is that if clients crash (or reboot) frequently, state information may exhaust server’s memory. The best example of stateful server is remote file server. </w:t>
      </w:r>
    </w:p>
    <w:p w:rsidR="00594483" w:rsidRDefault="00594483" w:rsidP="00594483">
      <w:pPr>
        <w:jc w:val="both"/>
        <w:rPr>
          <w:rFonts w:ascii="Arial" w:hAnsi="Arial" w:cs="Arial"/>
          <w:sz w:val="24"/>
          <w:szCs w:val="24"/>
          <w:lang w:val="en-GB"/>
        </w:rPr>
      </w:pPr>
      <w:r w:rsidRPr="00594483">
        <w:rPr>
          <w:rFonts w:ascii="Arial" w:hAnsi="Arial" w:cs="Arial"/>
          <w:b/>
          <w:sz w:val="24"/>
          <w:szCs w:val="24"/>
          <w:lang w:val="en-GB"/>
        </w:rPr>
        <w:t>Stateless vs Stateful Servers</w:t>
      </w:r>
      <w:r w:rsidRPr="00594483">
        <w:rPr>
          <w:rFonts w:ascii="Arial" w:hAnsi="Arial" w:cs="Arial"/>
          <w:sz w:val="24"/>
          <w:szCs w:val="24"/>
          <w:lang w:val="en-GB"/>
        </w:rPr>
        <w:t xml:space="preserve"> There are some comparative analysis about stateless and stateful servers. * A stateful server remembers client data (state) from one request to the next. * A stateless server keeps no state information. Using a stateless file server, the client must specify complete file names in each request specify location for reading or writing and re-authenticate for each request. * Using a stateful file server, the client can send less data with each request. A stateful server is simpler. On the other hand, a stateless server is more robust and lost connections can’t leave a file in an invalid state rebooting the server does not lose state information rebooting the client does not confuse a stateless server</w:t>
      </w:r>
      <w:r w:rsidR="00A31D2C">
        <w:rPr>
          <w:rFonts w:ascii="Arial" w:hAnsi="Arial" w:cs="Arial"/>
          <w:sz w:val="24"/>
          <w:szCs w:val="24"/>
          <w:lang w:val="en-GB"/>
        </w:rPr>
        <w:t xml:space="preserve"> </w:t>
      </w:r>
      <w:r>
        <w:rPr>
          <w:rFonts w:ascii="Arial" w:hAnsi="Arial" w:cs="Arial"/>
          <w:sz w:val="24"/>
          <w:szCs w:val="24"/>
          <w:lang w:val="en-GB"/>
        </w:rPr>
        <w:t>[10].</w:t>
      </w:r>
    </w:p>
    <w:p w:rsidR="00A31D2C" w:rsidRDefault="00A31D2C" w:rsidP="00594483">
      <w:pPr>
        <w:jc w:val="both"/>
        <w:rPr>
          <w:rFonts w:ascii="Arial" w:hAnsi="Arial" w:cs="Arial"/>
          <w:b/>
          <w:sz w:val="24"/>
          <w:szCs w:val="24"/>
          <w:lang w:val="en-GB"/>
        </w:rPr>
      </w:pPr>
      <w:r w:rsidRPr="00A31D2C">
        <w:rPr>
          <w:rFonts w:ascii="Arial" w:hAnsi="Arial" w:cs="Arial"/>
          <w:b/>
          <w:sz w:val="24"/>
          <w:szCs w:val="24"/>
          <w:lang w:val="en-GB"/>
        </w:rPr>
        <w:t xml:space="preserve">2.1.5 </w:t>
      </w:r>
      <w:r w:rsidR="00A44100">
        <w:rPr>
          <w:rFonts w:ascii="Arial" w:hAnsi="Arial" w:cs="Arial"/>
          <w:b/>
          <w:sz w:val="24"/>
          <w:szCs w:val="24"/>
          <w:lang w:val="en-GB"/>
        </w:rPr>
        <w:t>Cleint/Server Architecture</w:t>
      </w:r>
    </w:p>
    <w:p w:rsidR="005428FF" w:rsidRDefault="005428FF" w:rsidP="00594483">
      <w:pPr>
        <w:jc w:val="both"/>
        <w:rPr>
          <w:rFonts w:ascii="Arial" w:hAnsi="Arial" w:cs="Arial"/>
          <w:b/>
          <w:sz w:val="24"/>
          <w:szCs w:val="24"/>
          <w:lang w:val="en-GB"/>
        </w:rPr>
      </w:pPr>
    </w:p>
    <w:p w:rsidR="005428FF" w:rsidRDefault="005428FF" w:rsidP="00594483">
      <w:pPr>
        <w:jc w:val="both"/>
        <w:rPr>
          <w:rFonts w:ascii="Arial" w:hAnsi="Arial" w:cs="Arial"/>
          <w:b/>
          <w:sz w:val="24"/>
          <w:szCs w:val="24"/>
          <w:lang w:val="en-GB"/>
        </w:rPr>
      </w:pPr>
      <w:r>
        <w:rPr>
          <w:rFonts w:ascii="Arial" w:hAnsi="Arial" w:cs="Arial"/>
          <w:b/>
          <w:noProof/>
          <w:sz w:val="24"/>
          <w:szCs w:val="24"/>
        </w:rPr>
        <w:drawing>
          <wp:inline distT="0" distB="0" distL="0" distR="0">
            <wp:extent cx="4242435" cy="2030730"/>
            <wp:effectExtent l="19050" t="0" r="5715"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4242435" cy="2030730"/>
                    </a:xfrm>
                    <a:prstGeom prst="rect">
                      <a:avLst/>
                    </a:prstGeom>
                    <a:noFill/>
                    <a:ln w="9525">
                      <a:noFill/>
                      <a:miter lim="800000"/>
                      <a:headEnd/>
                      <a:tailEnd/>
                    </a:ln>
                  </pic:spPr>
                </pic:pic>
              </a:graphicData>
            </a:graphic>
          </wp:inline>
        </w:drawing>
      </w:r>
    </w:p>
    <w:p w:rsidR="005428FF" w:rsidRDefault="005428FF" w:rsidP="00594483">
      <w:pPr>
        <w:jc w:val="both"/>
        <w:rPr>
          <w:rFonts w:ascii="Arial" w:hAnsi="Arial" w:cs="Arial"/>
          <w:sz w:val="24"/>
          <w:szCs w:val="24"/>
          <w:lang w:val="en-GB"/>
        </w:rPr>
      </w:pPr>
      <w:r>
        <w:rPr>
          <w:rFonts w:ascii="Arial" w:hAnsi="Arial" w:cs="Arial"/>
          <w:b/>
          <w:sz w:val="24"/>
          <w:szCs w:val="24"/>
          <w:lang w:val="en-GB"/>
        </w:rPr>
        <w:t xml:space="preserve">       </w:t>
      </w:r>
      <w:r w:rsidRPr="00E80077">
        <w:rPr>
          <w:rFonts w:ascii="Arial" w:hAnsi="Arial" w:cs="Arial"/>
          <w:sz w:val="24"/>
          <w:szCs w:val="24"/>
          <w:lang w:val="en-GB"/>
        </w:rPr>
        <w:t>Figure: Three-Tier Architecture [10]</w:t>
      </w:r>
    </w:p>
    <w:p w:rsidR="004E6881" w:rsidRDefault="004E6881" w:rsidP="00594483">
      <w:pPr>
        <w:jc w:val="both"/>
        <w:rPr>
          <w:rFonts w:ascii="Arial" w:hAnsi="Arial" w:cs="Arial"/>
          <w:sz w:val="24"/>
          <w:szCs w:val="24"/>
          <w:lang w:val="en-GB"/>
        </w:rPr>
      </w:pPr>
    </w:p>
    <w:p w:rsidR="004E6881" w:rsidRDefault="004E6881" w:rsidP="00594483">
      <w:pPr>
        <w:jc w:val="both"/>
        <w:rPr>
          <w:rFonts w:ascii="Arial" w:hAnsi="Arial" w:cs="Arial"/>
          <w:sz w:val="24"/>
          <w:szCs w:val="24"/>
          <w:lang w:val="en-GB"/>
        </w:rPr>
      </w:pPr>
      <w:r>
        <w:rPr>
          <w:rFonts w:ascii="Arial" w:hAnsi="Arial" w:cs="Arial"/>
          <w:noProof/>
          <w:sz w:val="24"/>
          <w:szCs w:val="24"/>
        </w:rPr>
        <w:lastRenderedPageBreak/>
        <w:drawing>
          <wp:inline distT="0" distB="0" distL="0" distR="0">
            <wp:extent cx="3668395" cy="2615565"/>
            <wp:effectExtent l="19050" t="0" r="8255"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3668395" cy="2615565"/>
                    </a:xfrm>
                    <a:prstGeom prst="rect">
                      <a:avLst/>
                    </a:prstGeom>
                    <a:noFill/>
                    <a:ln w="9525">
                      <a:noFill/>
                      <a:miter lim="800000"/>
                      <a:headEnd/>
                      <a:tailEnd/>
                    </a:ln>
                  </pic:spPr>
                </pic:pic>
              </a:graphicData>
            </a:graphic>
          </wp:inline>
        </w:drawing>
      </w:r>
    </w:p>
    <w:p w:rsidR="004E6881" w:rsidRDefault="004E6881" w:rsidP="00594483">
      <w:pPr>
        <w:jc w:val="both"/>
        <w:rPr>
          <w:rFonts w:ascii="Arial" w:hAnsi="Arial" w:cs="Arial"/>
          <w:sz w:val="24"/>
          <w:szCs w:val="24"/>
          <w:lang w:val="en-GB"/>
        </w:rPr>
      </w:pPr>
      <w:r>
        <w:rPr>
          <w:rFonts w:ascii="Arial" w:hAnsi="Arial" w:cs="Arial"/>
          <w:sz w:val="24"/>
          <w:szCs w:val="24"/>
          <w:lang w:val="en-GB"/>
        </w:rPr>
        <w:t>Figure – Three-Tier Client/Server Model</w:t>
      </w:r>
      <w:r w:rsidR="0051732E">
        <w:rPr>
          <w:rFonts w:ascii="Arial" w:hAnsi="Arial" w:cs="Arial"/>
          <w:sz w:val="24"/>
          <w:szCs w:val="24"/>
          <w:lang w:val="en-GB"/>
        </w:rPr>
        <w:t xml:space="preserve"> [10]</w:t>
      </w:r>
    </w:p>
    <w:p w:rsidR="00FC129C" w:rsidRDefault="00FC129C" w:rsidP="00594483">
      <w:pPr>
        <w:jc w:val="both"/>
        <w:rPr>
          <w:rFonts w:ascii="Arial" w:hAnsi="Arial" w:cs="Arial"/>
          <w:sz w:val="24"/>
          <w:szCs w:val="24"/>
          <w:lang w:val="en-GB"/>
        </w:rPr>
      </w:pPr>
    </w:p>
    <w:p w:rsidR="00FC129C" w:rsidRDefault="00FC129C" w:rsidP="00594483">
      <w:pPr>
        <w:jc w:val="both"/>
        <w:rPr>
          <w:rFonts w:ascii="Arial" w:hAnsi="Arial" w:cs="Arial"/>
          <w:sz w:val="24"/>
          <w:szCs w:val="24"/>
          <w:lang w:val="en-GB"/>
        </w:rPr>
      </w:pPr>
      <w:r w:rsidRPr="00FC129C">
        <w:rPr>
          <w:rFonts w:ascii="Arial" w:hAnsi="Arial" w:cs="Arial"/>
          <w:sz w:val="24"/>
          <w:szCs w:val="24"/>
          <w:lang w:val="en-GB"/>
        </w:rPr>
        <w:t>Client/Server architecture is based on hardware and software components that interact to form a system. The system includes mainly three components.</w:t>
      </w:r>
    </w:p>
    <w:p w:rsidR="00FC129C" w:rsidRPr="00FC129C" w:rsidRDefault="00FC129C" w:rsidP="00FC129C">
      <w:pPr>
        <w:pStyle w:val="ListParagraph"/>
        <w:numPr>
          <w:ilvl w:val="0"/>
          <w:numId w:val="38"/>
        </w:numPr>
        <w:jc w:val="both"/>
        <w:rPr>
          <w:rFonts w:ascii="Arial" w:hAnsi="Arial" w:cs="Arial"/>
          <w:sz w:val="24"/>
          <w:szCs w:val="24"/>
          <w:lang w:val="en-GB"/>
        </w:rPr>
      </w:pPr>
      <w:r w:rsidRPr="00FC129C">
        <w:rPr>
          <w:rFonts w:ascii="Arial" w:hAnsi="Arial" w:cs="Arial"/>
          <w:sz w:val="24"/>
          <w:szCs w:val="24"/>
          <w:lang w:val="en-GB"/>
        </w:rPr>
        <w:t>Hardware (client and server).</w:t>
      </w:r>
    </w:p>
    <w:p w:rsidR="00FC129C" w:rsidRDefault="00FC129C" w:rsidP="00FC129C">
      <w:pPr>
        <w:pStyle w:val="ListParagraph"/>
        <w:numPr>
          <w:ilvl w:val="0"/>
          <w:numId w:val="38"/>
        </w:numPr>
        <w:jc w:val="both"/>
        <w:rPr>
          <w:rFonts w:ascii="Arial" w:hAnsi="Arial" w:cs="Arial"/>
          <w:sz w:val="24"/>
          <w:szCs w:val="24"/>
          <w:lang w:val="en-GB"/>
        </w:rPr>
      </w:pPr>
      <w:r w:rsidRPr="00FC129C">
        <w:rPr>
          <w:rFonts w:ascii="Arial" w:hAnsi="Arial" w:cs="Arial"/>
          <w:sz w:val="24"/>
          <w:szCs w:val="24"/>
          <w:lang w:val="en-GB"/>
        </w:rPr>
        <w:t xml:space="preserve">Software (which make hardware operational). </w:t>
      </w:r>
    </w:p>
    <w:p w:rsidR="00FC129C" w:rsidRDefault="00FC129C" w:rsidP="00FC129C">
      <w:pPr>
        <w:pStyle w:val="ListParagraph"/>
        <w:numPr>
          <w:ilvl w:val="0"/>
          <w:numId w:val="38"/>
        </w:numPr>
        <w:jc w:val="both"/>
        <w:rPr>
          <w:rFonts w:ascii="Arial" w:hAnsi="Arial" w:cs="Arial"/>
          <w:sz w:val="24"/>
          <w:szCs w:val="24"/>
          <w:lang w:val="en-GB"/>
        </w:rPr>
      </w:pPr>
      <w:r w:rsidRPr="00FC129C">
        <w:rPr>
          <w:rFonts w:ascii="Arial" w:hAnsi="Arial" w:cs="Arial"/>
          <w:sz w:val="24"/>
          <w:szCs w:val="24"/>
          <w:lang w:val="en-GB"/>
        </w:rPr>
        <w:t xml:space="preserve">Communication middleware. (associated with a network the hardware and software). </w:t>
      </w:r>
    </w:p>
    <w:p w:rsidR="0013414B" w:rsidRDefault="00FC129C" w:rsidP="00FC129C">
      <w:pPr>
        <w:pStyle w:val="ListParagraph"/>
        <w:ind w:left="780"/>
        <w:jc w:val="both"/>
        <w:rPr>
          <w:rFonts w:ascii="Arial" w:hAnsi="Arial" w:cs="Arial"/>
          <w:sz w:val="24"/>
          <w:szCs w:val="24"/>
          <w:lang w:val="en-GB"/>
        </w:rPr>
      </w:pPr>
      <w:r w:rsidRPr="00FC129C">
        <w:rPr>
          <w:rFonts w:ascii="Arial" w:hAnsi="Arial" w:cs="Arial"/>
          <w:sz w:val="24"/>
          <w:szCs w:val="24"/>
          <w:lang w:val="en-GB"/>
        </w:rPr>
        <w:t xml:space="preserve">The client is any computer process that requests services from server. The client uses the services provided by one or more server processors. The client is also known as the front-end application, reflecting that the end user usually interacts with the client process. </w:t>
      </w:r>
    </w:p>
    <w:p w:rsidR="00FC129C" w:rsidRDefault="00FC129C" w:rsidP="00FC129C">
      <w:pPr>
        <w:pStyle w:val="ListParagraph"/>
        <w:ind w:left="780"/>
        <w:jc w:val="both"/>
        <w:rPr>
          <w:rFonts w:ascii="Arial" w:hAnsi="Arial" w:cs="Arial"/>
          <w:sz w:val="24"/>
          <w:szCs w:val="24"/>
          <w:lang w:val="en-GB"/>
        </w:rPr>
      </w:pPr>
      <w:r w:rsidRPr="00FC129C">
        <w:rPr>
          <w:rFonts w:ascii="Arial" w:hAnsi="Arial" w:cs="Arial"/>
          <w:sz w:val="24"/>
          <w:szCs w:val="24"/>
          <w:lang w:val="en-GB"/>
        </w:rPr>
        <w:t xml:space="preserve">The server is any computer process providing the services to the client and also supports multiple and simultaneous clients requests. The server is also known as back-end application, reflecting the fact that the server process provides the background services for the client process. </w:t>
      </w:r>
    </w:p>
    <w:p w:rsidR="0013414B" w:rsidRDefault="0013414B" w:rsidP="00FC129C">
      <w:pPr>
        <w:pStyle w:val="ListParagraph"/>
        <w:ind w:left="780"/>
        <w:jc w:val="both"/>
        <w:rPr>
          <w:rFonts w:ascii="Arial" w:hAnsi="Arial" w:cs="Arial"/>
          <w:sz w:val="24"/>
          <w:szCs w:val="24"/>
          <w:lang w:val="en-GB"/>
        </w:rPr>
      </w:pPr>
      <w:r w:rsidRPr="0013414B">
        <w:rPr>
          <w:rFonts w:ascii="Arial" w:hAnsi="Arial" w:cs="Arial"/>
          <w:sz w:val="24"/>
          <w:szCs w:val="24"/>
          <w:lang w:val="en-GB"/>
        </w:rPr>
        <w:t>The communication middleware is any computer process through which client and server communicate. Middleware is used to integrate application programs and other software components in a distributed environment. Also known as communication layer. Communication layer is made up of several layers of software that aids the transmission of data and control information between Client and Server. Communication middleware is usually associated with a network</w:t>
      </w:r>
      <w:r>
        <w:rPr>
          <w:rFonts w:ascii="Arial" w:hAnsi="Arial" w:cs="Arial"/>
          <w:sz w:val="24"/>
          <w:szCs w:val="24"/>
          <w:lang w:val="en-GB"/>
        </w:rPr>
        <w:t>[10].</w:t>
      </w:r>
    </w:p>
    <w:p w:rsidR="000D4DBA" w:rsidRDefault="000D4DBA" w:rsidP="00FC129C">
      <w:pPr>
        <w:pStyle w:val="ListParagraph"/>
        <w:ind w:left="780"/>
        <w:jc w:val="both"/>
        <w:rPr>
          <w:rFonts w:ascii="Arial" w:hAnsi="Arial" w:cs="Arial"/>
          <w:sz w:val="24"/>
          <w:szCs w:val="24"/>
          <w:lang w:val="en-GB"/>
        </w:rPr>
      </w:pPr>
    </w:p>
    <w:p w:rsidR="000D4DBA" w:rsidRDefault="000D4DBA" w:rsidP="00FC129C">
      <w:pPr>
        <w:pStyle w:val="ListParagraph"/>
        <w:ind w:left="780"/>
        <w:jc w:val="both"/>
        <w:rPr>
          <w:rFonts w:ascii="Arial" w:hAnsi="Arial" w:cs="Arial"/>
          <w:sz w:val="24"/>
          <w:szCs w:val="24"/>
          <w:lang w:val="en-GB"/>
        </w:rPr>
      </w:pPr>
      <w:r>
        <w:rPr>
          <w:rFonts w:ascii="Arial" w:hAnsi="Arial" w:cs="Arial"/>
          <w:noProof/>
          <w:sz w:val="24"/>
          <w:szCs w:val="24"/>
        </w:rPr>
        <w:lastRenderedPageBreak/>
        <w:drawing>
          <wp:inline distT="0" distB="0" distL="0" distR="0">
            <wp:extent cx="3498215" cy="1137920"/>
            <wp:effectExtent l="19050" t="0" r="6985"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3498215" cy="1137920"/>
                    </a:xfrm>
                    <a:prstGeom prst="rect">
                      <a:avLst/>
                    </a:prstGeom>
                    <a:noFill/>
                    <a:ln w="9525">
                      <a:noFill/>
                      <a:miter lim="800000"/>
                      <a:headEnd/>
                      <a:tailEnd/>
                    </a:ln>
                  </pic:spPr>
                </pic:pic>
              </a:graphicData>
            </a:graphic>
          </wp:inline>
        </w:drawing>
      </w:r>
    </w:p>
    <w:p w:rsidR="000D4DBA" w:rsidRPr="00FC129C" w:rsidRDefault="000D4DBA" w:rsidP="00FC129C">
      <w:pPr>
        <w:pStyle w:val="ListParagraph"/>
        <w:ind w:left="780"/>
        <w:jc w:val="both"/>
        <w:rPr>
          <w:rFonts w:ascii="Arial" w:hAnsi="Arial" w:cs="Arial"/>
          <w:sz w:val="24"/>
          <w:szCs w:val="24"/>
          <w:lang w:val="en-GB"/>
        </w:rPr>
      </w:pPr>
      <w:r>
        <w:rPr>
          <w:rFonts w:ascii="Arial" w:hAnsi="Arial" w:cs="Arial"/>
          <w:sz w:val="24"/>
          <w:szCs w:val="24"/>
          <w:lang w:val="en-GB"/>
        </w:rPr>
        <w:t>Figure- Front-end and Backe-end functionality</w:t>
      </w:r>
    </w:p>
    <w:p w:rsidR="00594483" w:rsidRPr="004E10F6" w:rsidRDefault="00594483" w:rsidP="00594483">
      <w:pPr>
        <w:jc w:val="both"/>
        <w:rPr>
          <w:rFonts w:ascii="Arial" w:hAnsi="Arial" w:cs="Arial"/>
          <w:b/>
          <w:sz w:val="24"/>
          <w:szCs w:val="24"/>
          <w:lang w:val="en-GB"/>
        </w:rPr>
      </w:pPr>
    </w:p>
    <w:p w:rsidR="004E10F6" w:rsidRPr="00997ABD" w:rsidRDefault="00997ABD" w:rsidP="00997ABD">
      <w:pPr>
        <w:jc w:val="both"/>
        <w:rPr>
          <w:rFonts w:ascii="Arial" w:hAnsi="Arial" w:cs="Arial"/>
          <w:b/>
          <w:sz w:val="24"/>
          <w:szCs w:val="24"/>
          <w:lang w:val="en-GB"/>
        </w:rPr>
      </w:pPr>
      <w:r>
        <w:rPr>
          <w:rFonts w:ascii="Arial" w:hAnsi="Arial" w:cs="Arial"/>
          <w:b/>
          <w:sz w:val="24"/>
          <w:szCs w:val="24"/>
          <w:lang w:val="en-GB"/>
        </w:rPr>
        <w:t xml:space="preserve">    2.2 </w:t>
      </w:r>
      <w:r w:rsidR="004E10F6" w:rsidRPr="00997ABD">
        <w:rPr>
          <w:rFonts w:ascii="Arial" w:hAnsi="Arial" w:cs="Arial"/>
          <w:b/>
          <w:sz w:val="24"/>
          <w:szCs w:val="24"/>
          <w:lang w:val="en-GB"/>
        </w:rPr>
        <w:t>Web service API</w:t>
      </w:r>
    </w:p>
    <w:p w:rsidR="00C05868" w:rsidRDefault="00132EF1" w:rsidP="001451BA">
      <w:pPr>
        <w:ind w:left="315"/>
        <w:jc w:val="both"/>
        <w:rPr>
          <w:rFonts w:ascii="Arial" w:hAnsi="Arial" w:cs="Arial"/>
          <w:sz w:val="24"/>
          <w:szCs w:val="24"/>
          <w:lang w:val="en-GB"/>
        </w:rPr>
      </w:pPr>
      <w:r>
        <w:rPr>
          <w:rFonts w:ascii="Arial" w:hAnsi="Arial" w:cs="Arial"/>
          <w:sz w:val="24"/>
          <w:szCs w:val="24"/>
          <w:lang w:val="en-GB"/>
        </w:rPr>
        <w:t xml:space="preserve">A web service is a piece of software, or a system that provides access to its services via an address on the World Wide Web. This address is called </w:t>
      </w:r>
      <w:r w:rsidR="00C8692E">
        <w:rPr>
          <w:rFonts w:ascii="Arial" w:hAnsi="Arial" w:cs="Arial"/>
          <w:sz w:val="24"/>
          <w:szCs w:val="24"/>
          <w:lang w:val="en-GB"/>
        </w:rPr>
        <w:t>URI, or</w:t>
      </w:r>
      <w:r>
        <w:rPr>
          <w:rFonts w:ascii="Arial" w:hAnsi="Arial" w:cs="Arial"/>
          <w:sz w:val="24"/>
          <w:szCs w:val="24"/>
          <w:lang w:val="en-GB"/>
        </w:rPr>
        <w:t xml:space="preserve"> URL</w:t>
      </w:r>
      <w:r w:rsidR="00C8692E">
        <w:rPr>
          <w:rFonts w:ascii="Arial" w:hAnsi="Arial" w:cs="Arial"/>
          <w:sz w:val="24"/>
          <w:szCs w:val="24"/>
          <w:lang w:val="en-GB"/>
        </w:rPr>
        <w:t>. Web service sends the information in a transferrable format that the other application or client can understand or parse [20].</w:t>
      </w:r>
    </w:p>
    <w:p w:rsidR="00C8692E" w:rsidRPr="00C8692E" w:rsidRDefault="00C8692E" w:rsidP="001451BA">
      <w:pPr>
        <w:ind w:firstLine="315"/>
        <w:jc w:val="both"/>
        <w:rPr>
          <w:rFonts w:ascii="Arial" w:hAnsi="Arial" w:cs="Arial"/>
          <w:sz w:val="24"/>
          <w:szCs w:val="24"/>
        </w:rPr>
      </w:pPr>
      <w:r w:rsidRPr="00C8692E">
        <w:rPr>
          <w:rFonts w:ascii="Arial" w:hAnsi="Arial" w:cs="Arial"/>
          <w:sz w:val="24"/>
          <w:szCs w:val="24"/>
        </w:rPr>
        <w:t>Most often-used types of web service:</w:t>
      </w:r>
    </w:p>
    <w:p w:rsidR="00C8692E" w:rsidRPr="00C8692E" w:rsidRDefault="00C8692E" w:rsidP="00803109">
      <w:pPr>
        <w:numPr>
          <w:ilvl w:val="0"/>
          <w:numId w:val="16"/>
        </w:numPr>
        <w:jc w:val="both"/>
        <w:rPr>
          <w:rFonts w:ascii="Arial" w:hAnsi="Arial" w:cs="Arial"/>
          <w:sz w:val="24"/>
          <w:szCs w:val="24"/>
        </w:rPr>
      </w:pPr>
      <w:r w:rsidRPr="00C8692E">
        <w:rPr>
          <w:rFonts w:ascii="Arial" w:hAnsi="Arial" w:cs="Arial"/>
          <w:sz w:val="24"/>
          <w:szCs w:val="24"/>
        </w:rPr>
        <w:t>SOAP</w:t>
      </w:r>
    </w:p>
    <w:p w:rsidR="00C8692E" w:rsidRPr="00C8692E" w:rsidRDefault="00C8692E" w:rsidP="00803109">
      <w:pPr>
        <w:numPr>
          <w:ilvl w:val="0"/>
          <w:numId w:val="16"/>
        </w:numPr>
        <w:jc w:val="both"/>
        <w:rPr>
          <w:rFonts w:ascii="Arial" w:hAnsi="Arial" w:cs="Arial"/>
          <w:sz w:val="24"/>
          <w:szCs w:val="24"/>
        </w:rPr>
      </w:pPr>
      <w:r w:rsidRPr="00C8692E">
        <w:rPr>
          <w:rFonts w:ascii="Arial" w:hAnsi="Arial" w:cs="Arial"/>
          <w:sz w:val="24"/>
          <w:szCs w:val="24"/>
        </w:rPr>
        <w:t>XML-RPC</w:t>
      </w:r>
    </w:p>
    <w:p w:rsidR="00C8692E" w:rsidRPr="00C8692E" w:rsidRDefault="00C8692E" w:rsidP="00803109">
      <w:pPr>
        <w:numPr>
          <w:ilvl w:val="0"/>
          <w:numId w:val="16"/>
        </w:numPr>
        <w:jc w:val="both"/>
        <w:rPr>
          <w:rFonts w:ascii="Arial" w:hAnsi="Arial" w:cs="Arial"/>
          <w:sz w:val="24"/>
          <w:szCs w:val="24"/>
        </w:rPr>
      </w:pPr>
      <w:r w:rsidRPr="00C8692E">
        <w:rPr>
          <w:rFonts w:ascii="Arial" w:hAnsi="Arial" w:cs="Arial"/>
          <w:sz w:val="24"/>
          <w:szCs w:val="24"/>
        </w:rPr>
        <w:t>JSON-RPC</w:t>
      </w:r>
    </w:p>
    <w:p w:rsidR="00C8692E" w:rsidRPr="00C8692E" w:rsidRDefault="00C8692E" w:rsidP="00803109">
      <w:pPr>
        <w:numPr>
          <w:ilvl w:val="0"/>
          <w:numId w:val="16"/>
        </w:numPr>
        <w:jc w:val="both"/>
        <w:rPr>
          <w:rFonts w:ascii="Arial" w:hAnsi="Arial" w:cs="Arial"/>
          <w:sz w:val="24"/>
          <w:szCs w:val="24"/>
        </w:rPr>
      </w:pPr>
      <w:r w:rsidRPr="00C8692E">
        <w:rPr>
          <w:rFonts w:ascii="Arial" w:hAnsi="Arial" w:cs="Arial"/>
          <w:sz w:val="24"/>
          <w:szCs w:val="24"/>
        </w:rPr>
        <w:t>REST</w:t>
      </w:r>
      <w:r>
        <w:rPr>
          <w:rFonts w:ascii="Arial" w:hAnsi="Arial" w:cs="Arial"/>
          <w:sz w:val="24"/>
          <w:szCs w:val="24"/>
        </w:rPr>
        <w:t xml:space="preserve"> </w:t>
      </w:r>
    </w:p>
    <w:p w:rsidR="00132EF1" w:rsidRDefault="00132EF1" w:rsidP="00510A0F">
      <w:pPr>
        <w:jc w:val="both"/>
        <w:rPr>
          <w:rFonts w:ascii="Arial" w:hAnsi="Arial" w:cs="Arial"/>
          <w:sz w:val="24"/>
          <w:szCs w:val="24"/>
          <w:lang w:val="en-GB"/>
        </w:rPr>
      </w:pPr>
    </w:p>
    <w:p w:rsidR="00E6771A" w:rsidRDefault="00E6771A" w:rsidP="001451BA">
      <w:pPr>
        <w:ind w:left="360" w:firstLine="60"/>
        <w:jc w:val="both"/>
        <w:rPr>
          <w:rFonts w:ascii="Arial" w:hAnsi="Arial" w:cs="Arial"/>
          <w:sz w:val="24"/>
          <w:szCs w:val="24"/>
          <w:lang w:val="en-GB"/>
        </w:rPr>
      </w:pPr>
      <w:r>
        <w:rPr>
          <w:rFonts w:ascii="Arial" w:hAnsi="Arial" w:cs="Arial"/>
          <w:sz w:val="24"/>
          <w:szCs w:val="24"/>
          <w:lang w:val="en-GB"/>
        </w:rPr>
        <w:t>Web service can send the information to the client in any of the transferrable format, the most common being XML and JSON. The method of converting the data to a particular format is called ‘data serialisation’.</w:t>
      </w:r>
    </w:p>
    <w:p w:rsidR="00D24FDF" w:rsidRDefault="00062BEE" w:rsidP="001451BA">
      <w:pPr>
        <w:ind w:left="360"/>
        <w:jc w:val="both"/>
        <w:rPr>
          <w:rFonts w:ascii="Arial" w:hAnsi="Arial" w:cs="Arial"/>
          <w:sz w:val="24"/>
          <w:szCs w:val="24"/>
          <w:lang w:val="en-GB"/>
        </w:rPr>
      </w:pPr>
      <w:r w:rsidRPr="00062BEE">
        <w:rPr>
          <w:rFonts w:ascii="Arial" w:hAnsi="Arial" w:cs="Arial"/>
          <w:sz w:val="24"/>
          <w:szCs w:val="24"/>
          <w:lang w:val="en-GB"/>
        </w:rPr>
        <w:t xml:space="preserve">A web service can be categorised as ‘RESTful’ if it conforms to the constraints or the set of rules insisting by a REST architecture. </w:t>
      </w:r>
      <w:r w:rsidR="00D24FDF">
        <w:rPr>
          <w:rFonts w:ascii="Arial" w:hAnsi="Arial" w:cs="Arial"/>
          <w:sz w:val="24"/>
          <w:szCs w:val="24"/>
          <w:lang w:val="en-GB"/>
        </w:rPr>
        <w:t xml:space="preserve">RESTful APIs do not require XML-based web service protocols (SOAP &amp; WSDL). </w:t>
      </w:r>
    </w:p>
    <w:p w:rsidR="00E6771A" w:rsidRDefault="006E3FD4" w:rsidP="001451BA">
      <w:pPr>
        <w:ind w:left="360"/>
        <w:jc w:val="both"/>
        <w:rPr>
          <w:rFonts w:ascii="Arial" w:hAnsi="Arial" w:cs="Arial"/>
          <w:sz w:val="24"/>
          <w:szCs w:val="24"/>
          <w:lang w:val="en-GB"/>
        </w:rPr>
      </w:pPr>
      <w:r>
        <w:rPr>
          <w:rFonts w:ascii="Arial" w:hAnsi="Arial" w:cs="Arial"/>
          <w:sz w:val="24"/>
          <w:szCs w:val="24"/>
          <w:lang w:val="en-GB"/>
        </w:rPr>
        <w:t>The main benefit of having an API-centric web application is that it can be used anywhere and it helps to build functionalities which can be used by any device, be it a browser, mobile phone, tablet or even desktop.</w:t>
      </w:r>
    </w:p>
    <w:p w:rsidR="005D289A" w:rsidRDefault="00FC4AFE" w:rsidP="001451BA">
      <w:pPr>
        <w:ind w:left="360"/>
        <w:jc w:val="both"/>
        <w:rPr>
          <w:rFonts w:ascii="Arial" w:hAnsi="Arial" w:cs="Arial"/>
          <w:sz w:val="24"/>
          <w:szCs w:val="24"/>
          <w:lang w:val="en-GB"/>
        </w:rPr>
      </w:pPr>
      <w:hyperlink r:id="rId20" w:history="1">
        <w:r w:rsidR="005D289A" w:rsidRPr="00471691">
          <w:rPr>
            <w:rStyle w:val="Hyperlink"/>
            <w:rFonts w:ascii="Arial" w:hAnsi="Arial" w:cs="Arial"/>
            <w:sz w:val="24"/>
            <w:szCs w:val="24"/>
            <w:lang w:val="en-GB"/>
          </w:rPr>
          <w:t>http://www.oracle.com/technetwork/articles/javase/index-137171.html</w:t>
        </w:r>
      </w:hyperlink>
      <w:r w:rsidR="005D289A">
        <w:rPr>
          <w:rFonts w:ascii="Arial" w:hAnsi="Arial" w:cs="Arial"/>
          <w:sz w:val="24"/>
          <w:szCs w:val="24"/>
          <w:lang w:val="en-GB"/>
        </w:rPr>
        <w:t xml:space="preserve"> </w:t>
      </w:r>
    </w:p>
    <w:p w:rsidR="005D289A" w:rsidRDefault="005D289A" w:rsidP="001451BA">
      <w:pPr>
        <w:ind w:left="360"/>
        <w:jc w:val="both"/>
        <w:rPr>
          <w:rFonts w:ascii="Arial" w:hAnsi="Arial" w:cs="Arial"/>
          <w:sz w:val="24"/>
          <w:szCs w:val="24"/>
          <w:lang w:val="en-GB"/>
        </w:rPr>
      </w:pPr>
      <w:r w:rsidRPr="005D289A">
        <w:rPr>
          <w:rFonts w:ascii="Arial" w:hAnsi="Arial" w:cs="Arial"/>
          <w:sz w:val="24"/>
          <w:szCs w:val="24"/>
        </w:rPr>
        <w:t>In the web services world, </w:t>
      </w:r>
      <w:hyperlink r:id="rId21" w:tgtFrame="_blank" w:history="1">
        <w:r w:rsidRPr="005D289A">
          <w:rPr>
            <w:rStyle w:val="Hyperlink"/>
            <w:rFonts w:ascii="Arial" w:hAnsi="Arial" w:cs="Arial"/>
            <w:sz w:val="24"/>
            <w:szCs w:val="24"/>
          </w:rPr>
          <w:t>REpresentational State Transfer (REST)</w:t>
        </w:r>
      </w:hyperlink>
      <w:r w:rsidRPr="005D289A">
        <w:rPr>
          <w:rFonts w:ascii="Arial" w:hAnsi="Arial" w:cs="Arial"/>
          <w:sz w:val="24"/>
          <w:szCs w:val="24"/>
        </w:rPr>
        <w:t xml:space="preserve"> is a key design idiom that embraces a stateless client-server architecture in which the web services are viewed as resources and can be identified by their URLs. Web service clients that want to use these resources access a particular representation by transferring application content using a small globally defined set of remote methods that describe the action to be performed on the resource. REST is an analytical </w:t>
      </w:r>
      <w:r w:rsidRPr="005D289A">
        <w:rPr>
          <w:rFonts w:ascii="Arial" w:hAnsi="Arial" w:cs="Arial"/>
          <w:sz w:val="24"/>
          <w:szCs w:val="24"/>
        </w:rPr>
        <w:lastRenderedPageBreak/>
        <w:t>description of the existing web architecture, and thus the interplay between the style and the underlying HTTP protocol appears seamless.</w:t>
      </w:r>
    </w:p>
    <w:p w:rsidR="005D289A" w:rsidRPr="00260F8C" w:rsidRDefault="005D289A" w:rsidP="001451BA">
      <w:pPr>
        <w:ind w:left="360"/>
        <w:jc w:val="both"/>
        <w:rPr>
          <w:rFonts w:ascii="Arial" w:hAnsi="Arial" w:cs="Arial"/>
          <w:sz w:val="24"/>
          <w:szCs w:val="24"/>
          <w:lang w:val="en-GB"/>
        </w:rPr>
      </w:pPr>
    </w:p>
    <w:p w:rsidR="001D2FAC" w:rsidRPr="00DC269D" w:rsidRDefault="00C05868" w:rsidP="00DC269D">
      <w:pPr>
        <w:pStyle w:val="ListParagraph"/>
        <w:numPr>
          <w:ilvl w:val="2"/>
          <w:numId w:val="36"/>
        </w:numPr>
        <w:rPr>
          <w:rFonts w:ascii="Arial" w:hAnsi="Arial" w:cs="Arial"/>
          <w:b/>
          <w:sz w:val="24"/>
          <w:szCs w:val="24"/>
          <w:lang w:val="en-GB"/>
        </w:rPr>
      </w:pPr>
      <w:r w:rsidRPr="00DC269D">
        <w:rPr>
          <w:rFonts w:ascii="Arial" w:hAnsi="Arial" w:cs="Arial"/>
          <w:b/>
          <w:sz w:val="24"/>
          <w:szCs w:val="24"/>
          <w:lang w:val="en-GB"/>
        </w:rPr>
        <w:t>SOAP</w:t>
      </w:r>
    </w:p>
    <w:p w:rsidR="00B1161C" w:rsidRPr="00260F8C" w:rsidRDefault="00834E1C" w:rsidP="00834E1C">
      <w:pPr>
        <w:jc w:val="both"/>
        <w:rPr>
          <w:rFonts w:ascii="Arial" w:hAnsi="Arial" w:cs="Arial"/>
          <w:sz w:val="24"/>
          <w:szCs w:val="24"/>
          <w:lang w:val="en-GB"/>
        </w:rPr>
      </w:pPr>
      <w:r>
        <w:rPr>
          <w:rFonts w:ascii="Arial" w:hAnsi="Arial" w:cs="Arial"/>
          <w:b/>
          <w:sz w:val="24"/>
          <w:szCs w:val="24"/>
          <w:lang w:val="en-GB"/>
        </w:rPr>
        <w:t xml:space="preserve">    </w:t>
      </w:r>
      <w:r w:rsidR="00B1161C" w:rsidRPr="00260F8C">
        <w:rPr>
          <w:rFonts w:ascii="Arial" w:hAnsi="Arial" w:cs="Arial"/>
          <w:b/>
          <w:sz w:val="24"/>
          <w:szCs w:val="24"/>
          <w:lang w:val="en-GB"/>
        </w:rPr>
        <w:t xml:space="preserve"> </w:t>
      </w:r>
      <w:r w:rsidR="00B1161C" w:rsidRPr="00260F8C">
        <w:rPr>
          <w:rFonts w:ascii="Arial" w:hAnsi="Arial" w:cs="Arial"/>
          <w:sz w:val="24"/>
          <w:szCs w:val="24"/>
          <w:lang w:val="en-GB"/>
        </w:rPr>
        <w:t>SOAP, REST and JSON are three specifications of web services.</w:t>
      </w:r>
    </w:p>
    <w:p w:rsidR="00A21F96" w:rsidRPr="00DD528A" w:rsidRDefault="00784142" w:rsidP="00DD528A">
      <w:pPr>
        <w:ind w:left="360"/>
        <w:jc w:val="both"/>
        <w:rPr>
          <w:rFonts w:ascii="Arial" w:hAnsi="Arial" w:cs="Arial"/>
          <w:sz w:val="24"/>
          <w:szCs w:val="24"/>
          <w:lang w:val="en-GB"/>
        </w:rPr>
      </w:pPr>
      <w:r w:rsidRPr="00260F8C">
        <w:rPr>
          <w:rFonts w:ascii="Arial" w:hAnsi="Arial" w:cs="Arial"/>
          <w:b/>
          <w:sz w:val="24"/>
          <w:szCs w:val="24"/>
        </w:rPr>
        <w:t>SOAP</w:t>
      </w:r>
      <w:r w:rsidRPr="00260F8C">
        <w:rPr>
          <w:rFonts w:ascii="Arial" w:hAnsi="Arial" w:cs="Arial"/>
          <w:sz w:val="24"/>
          <w:szCs w:val="24"/>
        </w:rPr>
        <w:t xml:space="preserve"> defines a communication protocol for web services. WSDL enables service providers to describe their applications. UDDI offers a registry service that allows advertisemen</w:t>
      </w:r>
      <w:r w:rsidR="007A5278" w:rsidRPr="00260F8C">
        <w:rPr>
          <w:rFonts w:ascii="Arial" w:hAnsi="Arial" w:cs="Arial"/>
          <w:sz w:val="24"/>
          <w:szCs w:val="24"/>
        </w:rPr>
        <w:t xml:space="preserve">t and discovery of web services </w:t>
      </w:r>
      <w:r w:rsidRPr="00260F8C">
        <w:rPr>
          <w:rFonts w:ascii="Arial" w:hAnsi="Arial" w:cs="Arial"/>
          <w:sz w:val="24"/>
          <w:szCs w:val="24"/>
        </w:rPr>
        <w:t>[3]</w:t>
      </w:r>
      <w:r w:rsidR="007A5278" w:rsidRPr="00260F8C">
        <w:rPr>
          <w:rFonts w:ascii="Arial" w:hAnsi="Arial" w:cs="Arial"/>
          <w:sz w:val="24"/>
          <w:szCs w:val="24"/>
        </w:rPr>
        <w:t>.</w:t>
      </w:r>
      <w:r w:rsidR="00B1161C" w:rsidRPr="00260F8C">
        <w:rPr>
          <w:rFonts w:ascii="Arial" w:hAnsi="Arial" w:cs="Arial"/>
          <w:sz w:val="24"/>
          <w:szCs w:val="24"/>
          <w:lang w:val="en-GB"/>
        </w:rPr>
        <w:t xml:space="preserve"> XML is used to define Simple Object Access Protocol (SOAP).</w:t>
      </w:r>
    </w:p>
    <w:p w:rsidR="0055222F" w:rsidRPr="00260F8C" w:rsidRDefault="0020663E" w:rsidP="00C05868">
      <w:pPr>
        <w:ind w:left="360"/>
        <w:jc w:val="both"/>
        <w:rPr>
          <w:rFonts w:ascii="Arial" w:hAnsi="Arial" w:cs="Arial"/>
          <w:sz w:val="24"/>
          <w:szCs w:val="24"/>
          <w:lang w:val="en-GB"/>
        </w:rPr>
      </w:pPr>
      <w:r w:rsidRPr="00260F8C">
        <w:rPr>
          <w:rFonts w:ascii="Arial" w:hAnsi="Arial" w:cs="Arial"/>
          <w:sz w:val="24"/>
          <w:szCs w:val="24"/>
          <w:lang w:val="en-GB"/>
        </w:rPr>
        <w:t>We could use a combination of web service specifications in order to obtain a better performance.</w:t>
      </w:r>
    </w:p>
    <w:p w:rsidR="00DD528A" w:rsidRDefault="00DD528A" w:rsidP="00C05868">
      <w:pPr>
        <w:ind w:firstLine="360"/>
        <w:rPr>
          <w:rFonts w:ascii="Arial" w:hAnsi="Arial" w:cs="Arial"/>
          <w:b/>
          <w:sz w:val="24"/>
          <w:szCs w:val="24"/>
          <w:u w:val="single"/>
          <w:lang w:val="en-GB"/>
        </w:rPr>
      </w:pPr>
    </w:p>
    <w:p w:rsidR="0055222F" w:rsidRPr="00260F8C" w:rsidRDefault="00F901FB" w:rsidP="00B74F30">
      <w:pPr>
        <w:ind w:firstLine="360"/>
        <w:rPr>
          <w:rFonts w:ascii="Arial" w:hAnsi="Arial" w:cs="Arial"/>
          <w:b/>
          <w:sz w:val="24"/>
          <w:szCs w:val="24"/>
          <w:u w:val="single"/>
          <w:lang w:val="en-GB"/>
        </w:rPr>
      </w:pPr>
      <w:r>
        <w:rPr>
          <w:rFonts w:ascii="Arial" w:hAnsi="Arial" w:cs="Arial"/>
          <w:b/>
          <w:sz w:val="24"/>
          <w:szCs w:val="24"/>
          <w:u w:val="single"/>
          <w:lang w:val="en-GB"/>
        </w:rPr>
        <w:t xml:space="preserve"> </w:t>
      </w:r>
      <w:r w:rsidR="00B1161C" w:rsidRPr="00260F8C">
        <w:rPr>
          <w:rFonts w:ascii="Arial" w:hAnsi="Arial" w:cs="Arial"/>
          <w:b/>
          <w:sz w:val="24"/>
          <w:szCs w:val="24"/>
          <w:u w:val="single"/>
          <w:lang w:val="en-GB"/>
        </w:rPr>
        <w:t>Advantage</w:t>
      </w:r>
      <w:r w:rsidR="0020663E" w:rsidRPr="00260F8C">
        <w:rPr>
          <w:rFonts w:ascii="Arial" w:hAnsi="Arial" w:cs="Arial"/>
          <w:b/>
          <w:sz w:val="24"/>
          <w:szCs w:val="24"/>
          <w:u w:val="single"/>
          <w:lang w:val="en-GB"/>
        </w:rPr>
        <w:t>s</w:t>
      </w:r>
      <w:r w:rsidR="00B1161C" w:rsidRPr="00260F8C">
        <w:rPr>
          <w:rFonts w:ascii="Arial" w:hAnsi="Arial" w:cs="Arial"/>
          <w:b/>
          <w:sz w:val="24"/>
          <w:szCs w:val="24"/>
          <w:u w:val="single"/>
          <w:lang w:val="en-GB"/>
        </w:rPr>
        <w:t xml:space="preserve"> of REST </w:t>
      </w:r>
      <w:r w:rsidR="0020663E" w:rsidRPr="00260F8C">
        <w:rPr>
          <w:rFonts w:ascii="Arial" w:hAnsi="Arial" w:cs="Arial"/>
          <w:b/>
          <w:sz w:val="24"/>
          <w:szCs w:val="24"/>
          <w:u w:val="single"/>
          <w:lang w:val="en-GB"/>
        </w:rPr>
        <w:t>over SOAP</w:t>
      </w:r>
    </w:p>
    <w:p w:rsidR="0055222F" w:rsidRPr="00260F8C" w:rsidRDefault="00FF33EA" w:rsidP="00C05868">
      <w:pPr>
        <w:ind w:left="360"/>
        <w:jc w:val="both"/>
        <w:rPr>
          <w:rFonts w:ascii="Arial" w:hAnsi="Arial" w:cs="Arial"/>
          <w:sz w:val="24"/>
          <w:szCs w:val="24"/>
          <w:lang w:val="en-GB"/>
        </w:rPr>
      </w:pPr>
      <w:r w:rsidRPr="00260F8C">
        <w:rPr>
          <w:rFonts w:ascii="Arial" w:hAnsi="Arial" w:cs="Arial"/>
          <w:sz w:val="24"/>
          <w:szCs w:val="24"/>
          <w:lang w:val="en-GB"/>
        </w:rPr>
        <w:t xml:space="preserve">Web services performance is an important factor. </w:t>
      </w:r>
      <w:r w:rsidR="002E34FF" w:rsidRPr="00260F8C">
        <w:rPr>
          <w:rFonts w:ascii="Arial" w:hAnsi="Arial" w:cs="Arial"/>
          <w:sz w:val="24"/>
          <w:szCs w:val="24"/>
          <w:lang w:val="en-GB"/>
        </w:rPr>
        <w:t xml:space="preserve">SOAP communications causes </w:t>
      </w:r>
      <w:r w:rsidR="0055222F" w:rsidRPr="00260F8C">
        <w:rPr>
          <w:rFonts w:ascii="Arial" w:hAnsi="Arial" w:cs="Arial"/>
          <w:sz w:val="24"/>
          <w:szCs w:val="24"/>
          <w:lang w:val="en-GB"/>
        </w:rPr>
        <w:t>network traffic, higher lat</w:t>
      </w:r>
      <w:r w:rsidR="002E34FF" w:rsidRPr="00260F8C">
        <w:rPr>
          <w:rFonts w:ascii="Arial" w:hAnsi="Arial" w:cs="Arial"/>
          <w:sz w:val="24"/>
          <w:szCs w:val="24"/>
          <w:lang w:val="en-GB"/>
        </w:rPr>
        <w:t>ency and processing delays. To overcome</w:t>
      </w:r>
      <w:r w:rsidR="00B1161C" w:rsidRPr="00260F8C">
        <w:rPr>
          <w:rFonts w:ascii="Arial" w:hAnsi="Arial" w:cs="Arial"/>
          <w:sz w:val="24"/>
          <w:szCs w:val="24"/>
          <w:lang w:val="en-GB"/>
        </w:rPr>
        <w:t xml:space="preserve"> this limitations the REST</w:t>
      </w:r>
      <w:r w:rsidR="0055222F" w:rsidRPr="00260F8C">
        <w:rPr>
          <w:rFonts w:ascii="Arial" w:hAnsi="Arial" w:cs="Arial"/>
          <w:sz w:val="24"/>
          <w:szCs w:val="24"/>
          <w:lang w:val="en-GB"/>
        </w:rPr>
        <w:t xml:space="preserve">ful architecture is used. REST is a lightweight, easy </w:t>
      </w:r>
      <w:r w:rsidR="002E34FF" w:rsidRPr="00260F8C">
        <w:rPr>
          <w:rFonts w:ascii="Arial" w:hAnsi="Arial" w:cs="Arial"/>
          <w:sz w:val="24"/>
          <w:szCs w:val="24"/>
          <w:lang w:val="en-GB"/>
        </w:rPr>
        <w:t xml:space="preserve">and better alternative for the </w:t>
      </w:r>
      <w:r w:rsidR="0055222F" w:rsidRPr="00260F8C">
        <w:rPr>
          <w:rFonts w:ascii="Arial" w:hAnsi="Arial" w:cs="Arial"/>
          <w:sz w:val="24"/>
          <w:szCs w:val="24"/>
          <w:lang w:val="en-GB"/>
        </w:rPr>
        <w:t>SOAP</w:t>
      </w:r>
      <w:r w:rsidR="00932424" w:rsidRPr="00260F8C">
        <w:rPr>
          <w:rFonts w:ascii="Arial" w:hAnsi="Arial" w:cs="Arial"/>
          <w:sz w:val="24"/>
          <w:szCs w:val="24"/>
          <w:lang w:val="en-GB"/>
        </w:rPr>
        <w:t xml:space="preserve"> [9]</w:t>
      </w:r>
      <w:r w:rsidR="0020663E" w:rsidRPr="00260F8C">
        <w:rPr>
          <w:rFonts w:ascii="Arial" w:hAnsi="Arial" w:cs="Arial"/>
          <w:sz w:val="24"/>
          <w:szCs w:val="24"/>
          <w:lang w:val="en-GB"/>
        </w:rPr>
        <w:t>. Table 1 illustrates a comparis</w:t>
      </w:r>
      <w:r w:rsidR="00266FDC">
        <w:rPr>
          <w:rFonts w:ascii="Arial" w:hAnsi="Arial" w:cs="Arial"/>
          <w:sz w:val="24"/>
          <w:szCs w:val="24"/>
          <w:lang w:val="en-GB"/>
        </w:rPr>
        <w:t>on of SOAP and REST.</w:t>
      </w:r>
    </w:p>
    <w:p w:rsidR="00FA1EEF" w:rsidRPr="00260F8C" w:rsidRDefault="00FA1EEF" w:rsidP="00784142">
      <w:pPr>
        <w:rPr>
          <w:rFonts w:ascii="Arial" w:hAnsi="Arial" w:cs="Arial"/>
          <w:sz w:val="24"/>
          <w:szCs w:val="24"/>
          <w:lang w:val="en-GB"/>
        </w:rPr>
      </w:pPr>
    </w:p>
    <w:p w:rsidR="00FA1EEF" w:rsidRPr="00260F8C" w:rsidRDefault="00A167B2" w:rsidP="00D52656">
      <w:pPr>
        <w:rPr>
          <w:rFonts w:ascii="Arial" w:hAnsi="Arial" w:cs="Arial"/>
          <w:sz w:val="24"/>
          <w:szCs w:val="24"/>
          <w:lang w:val="en-GB"/>
        </w:rPr>
      </w:pPr>
      <w:r>
        <w:rPr>
          <w:rFonts w:ascii="Arial" w:hAnsi="Arial" w:cs="Arial"/>
          <w:noProof/>
          <w:sz w:val="24"/>
          <w:szCs w:val="24"/>
        </w:rPr>
        <w:lastRenderedPageBreak/>
        <w:drawing>
          <wp:inline distT="0" distB="0" distL="0" distR="0">
            <wp:extent cx="5858510" cy="6762115"/>
            <wp:effectExtent l="19050" t="0" r="8890"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5858510" cy="6762115"/>
                    </a:xfrm>
                    <a:prstGeom prst="rect">
                      <a:avLst/>
                    </a:prstGeom>
                    <a:noFill/>
                    <a:ln w="9525">
                      <a:noFill/>
                      <a:miter lim="800000"/>
                      <a:headEnd/>
                      <a:tailEnd/>
                    </a:ln>
                  </pic:spPr>
                </pic:pic>
              </a:graphicData>
            </a:graphic>
          </wp:inline>
        </w:drawing>
      </w:r>
    </w:p>
    <w:p w:rsidR="00FA1EEF" w:rsidRDefault="00D62FEC" w:rsidP="00C05868">
      <w:pPr>
        <w:ind w:firstLine="720"/>
        <w:rPr>
          <w:rFonts w:ascii="Arial" w:hAnsi="Arial" w:cs="Arial"/>
          <w:sz w:val="24"/>
          <w:szCs w:val="24"/>
          <w:lang w:val="en-GB"/>
        </w:rPr>
      </w:pPr>
      <w:r w:rsidRPr="00260F8C">
        <w:rPr>
          <w:rFonts w:ascii="Arial" w:hAnsi="Arial" w:cs="Arial"/>
          <w:sz w:val="24"/>
          <w:szCs w:val="24"/>
          <w:lang w:val="en-GB"/>
        </w:rPr>
        <w:t xml:space="preserve">Table </w:t>
      </w:r>
      <w:r w:rsidR="00FF33EA" w:rsidRPr="00260F8C">
        <w:rPr>
          <w:rFonts w:ascii="Arial" w:hAnsi="Arial" w:cs="Arial"/>
          <w:sz w:val="24"/>
          <w:szCs w:val="24"/>
          <w:lang w:val="en-GB"/>
        </w:rPr>
        <w:t>1:</w:t>
      </w:r>
      <w:r w:rsidRPr="00260F8C">
        <w:rPr>
          <w:rFonts w:ascii="Arial" w:hAnsi="Arial" w:cs="Arial"/>
          <w:sz w:val="24"/>
          <w:szCs w:val="24"/>
          <w:lang w:val="en-GB"/>
        </w:rPr>
        <w:t xml:space="preserve"> </w:t>
      </w:r>
      <w:r w:rsidR="00266FDC" w:rsidRPr="00266FDC">
        <w:rPr>
          <w:rFonts w:ascii="Arial" w:hAnsi="Arial" w:cs="Arial"/>
          <w:sz w:val="24"/>
          <w:szCs w:val="24"/>
          <w:lang w:val="en-GB"/>
        </w:rPr>
        <w:t xml:space="preserve">REST Vs SOAP </w:t>
      </w:r>
      <w:r w:rsidR="00FF33EA" w:rsidRPr="00260F8C">
        <w:rPr>
          <w:rFonts w:ascii="Arial" w:hAnsi="Arial" w:cs="Arial"/>
          <w:sz w:val="24"/>
          <w:szCs w:val="24"/>
          <w:lang w:val="en-GB"/>
        </w:rPr>
        <w:t>[</w:t>
      </w:r>
      <w:r w:rsidRPr="00260F8C">
        <w:rPr>
          <w:rFonts w:ascii="Arial" w:hAnsi="Arial" w:cs="Arial"/>
          <w:sz w:val="24"/>
          <w:szCs w:val="24"/>
          <w:lang w:val="en-GB"/>
        </w:rPr>
        <w:t>1</w:t>
      </w:r>
      <w:r w:rsidR="00FF33EA" w:rsidRPr="00260F8C">
        <w:rPr>
          <w:rFonts w:ascii="Arial" w:hAnsi="Arial" w:cs="Arial"/>
          <w:sz w:val="24"/>
          <w:szCs w:val="24"/>
          <w:lang w:val="en-GB"/>
        </w:rPr>
        <w:t>1</w:t>
      </w:r>
      <w:r w:rsidRPr="00260F8C">
        <w:rPr>
          <w:rFonts w:ascii="Arial" w:hAnsi="Arial" w:cs="Arial"/>
          <w:sz w:val="24"/>
          <w:szCs w:val="24"/>
          <w:lang w:val="en-GB"/>
        </w:rPr>
        <w:t>]</w:t>
      </w:r>
    </w:p>
    <w:p w:rsidR="008D313E" w:rsidRDefault="008D313E" w:rsidP="00C05868">
      <w:pPr>
        <w:ind w:firstLine="720"/>
        <w:rPr>
          <w:rFonts w:ascii="Arial" w:hAnsi="Arial" w:cs="Arial"/>
          <w:sz w:val="24"/>
          <w:szCs w:val="24"/>
          <w:lang w:val="en-GB"/>
        </w:rPr>
      </w:pPr>
    </w:p>
    <w:p w:rsidR="00266FDC" w:rsidRDefault="00266FDC" w:rsidP="00C05868">
      <w:pPr>
        <w:ind w:firstLine="720"/>
        <w:rPr>
          <w:rFonts w:ascii="Arial" w:hAnsi="Arial" w:cs="Arial"/>
          <w:sz w:val="24"/>
          <w:szCs w:val="24"/>
          <w:lang w:val="en-GB"/>
        </w:rPr>
      </w:pPr>
    </w:p>
    <w:p w:rsidR="00266FDC" w:rsidRDefault="00266FDC" w:rsidP="00C05868">
      <w:pPr>
        <w:ind w:firstLine="720"/>
        <w:rPr>
          <w:rFonts w:ascii="Arial" w:hAnsi="Arial" w:cs="Arial"/>
          <w:sz w:val="24"/>
          <w:szCs w:val="24"/>
          <w:lang w:val="en-GB"/>
        </w:rPr>
      </w:pPr>
    </w:p>
    <w:p w:rsidR="00266FDC" w:rsidRDefault="00266FDC" w:rsidP="00C05868">
      <w:pPr>
        <w:ind w:firstLine="720"/>
        <w:rPr>
          <w:rFonts w:ascii="Arial" w:hAnsi="Arial" w:cs="Arial"/>
          <w:sz w:val="24"/>
          <w:szCs w:val="24"/>
          <w:lang w:val="en-GB"/>
        </w:rPr>
      </w:pPr>
    </w:p>
    <w:p w:rsidR="00266FDC" w:rsidRPr="00260F8C" w:rsidRDefault="00266FDC" w:rsidP="00C05868">
      <w:pPr>
        <w:ind w:firstLine="720"/>
        <w:rPr>
          <w:rFonts w:ascii="Arial" w:hAnsi="Arial" w:cs="Arial"/>
          <w:sz w:val="24"/>
          <w:szCs w:val="24"/>
          <w:lang w:val="en-GB"/>
        </w:rPr>
      </w:pPr>
    </w:p>
    <w:p w:rsidR="008D313E" w:rsidRDefault="008D313E" w:rsidP="008D313E">
      <w:pPr>
        <w:ind w:firstLine="360"/>
        <w:rPr>
          <w:rFonts w:ascii="Arial" w:hAnsi="Arial" w:cs="Arial"/>
          <w:b/>
          <w:sz w:val="24"/>
          <w:szCs w:val="24"/>
          <w:u w:val="single"/>
          <w:lang w:val="en-GB"/>
        </w:rPr>
      </w:pPr>
      <w:r>
        <w:rPr>
          <w:rFonts w:ascii="Arial" w:hAnsi="Arial" w:cs="Arial"/>
          <w:b/>
          <w:sz w:val="24"/>
          <w:szCs w:val="24"/>
          <w:u w:val="single"/>
          <w:lang w:val="en-GB"/>
        </w:rPr>
        <w:lastRenderedPageBreak/>
        <w:t xml:space="preserve">2.2.2 </w:t>
      </w:r>
      <w:r w:rsidR="00B74F30">
        <w:rPr>
          <w:rFonts w:ascii="Arial" w:hAnsi="Arial" w:cs="Arial"/>
          <w:b/>
          <w:sz w:val="24"/>
          <w:szCs w:val="24"/>
          <w:u w:val="single"/>
          <w:lang w:val="en-GB"/>
        </w:rPr>
        <w:t>REST</w:t>
      </w:r>
    </w:p>
    <w:p w:rsidR="00BC780A" w:rsidRDefault="00BC780A" w:rsidP="00BC780A">
      <w:pPr>
        <w:ind w:left="360"/>
        <w:jc w:val="both"/>
        <w:rPr>
          <w:rFonts w:ascii="Arial" w:hAnsi="Arial" w:cs="Arial"/>
          <w:sz w:val="24"/>
          <w:szCs w:val="24"/>
          <w:lang w:val="en-GB"/>
        </w:rPr>
      </w:pPr>
      <w:r w:rsidRPr="00260F8C">
        <w:rPr>
          <w:rFonts w:ascii="Arial" w:hAnsi="Arial" w:cs="Arial"/>
          <w:b/>
          <w:sz w:val="24"/>
          <w:szCs w:val="24"/>
          <w:lang w:val="en-GB"/>
        </w:rPr>
        <w:t>REST</w:t>
      </w:r>
      <w:r w:rsidRPr="00260F8C">
        <w:rPr>
          <w:rFonts w:ascii="Arial" w:hAnsi="Arial" w:cs="Arial"/>
          <w:sz w:val="24"/>
          <w:szCs w:val="24"/>
          <w:lang w:val="en-GB"/>
        </w:rPr>
        <w:t xml:space="preserve"> (Representational Stat Transfer) defines a set of architectural principles by which you can design Web services that focus on a system's resources, including how resource states are addressed and transferred over HTTP by a wide range of clients written in different languages [8].</w:t>
      </w:r>
      <w:r>
        <w:rPr>
          <w:rFonts w:ascii="Arial" w:hAnsi="Arial" w:cs="Arial"/>
          <w:sz w:val="24"/>
          <w:szCs w:val="24"/>
          <w:lang w:val="en-GB"/>
        </w:rPr>
        <w:t>REST is an architecture style for defining networked applications.</w:t>
      </w:r>
    </w:p>
    <w:p w:rsidR="003734F2" w:rsidRDefault="003920DA" w:rsidP="003734F2">
      <w:pPr>
        <w:ind w:left="360"/>
        <w:jc w:val="both"/>
        <w:rPr>
          <w:rFonts w:ascii="Arial" w:hAnsi="Arial" w:cs="Arial"/>
          <w:sz w:val="24"/>
          <w:szCs w:val="24"/>
          <w:lang w:val="en-GB"/>
        </w:rPr>
      </w:pPr>
      <w:r>
        <w:rPr>
          <w:rFonts w:ascii="Arial" w:hAnsi="Arial" w:cs="Arial"/>
          <w:sz w:val="24"/>
          <w:szCs w:val="24"/>
          <w:lang w:val="en-GB"/>
        </w:rPr>
        <w:t>RESTful web services have the advantage of being simple, lightweight and fast</w:t>
      </w:r>
      <w:r w:rsidR="003734F2">
        <w:rPr>
          <w:rFonts w:ascii="Arial" w:hAnsi="Arial" w:cs="Arial"/>
          <w:sz w:val="24"/>
          <w:szCs w:val="24"/>
          <w:lang w:val="en-GB"/>
        </w:rPr>
        <w:t xml:space="preserve"> [22]</w:t>
      </w:r>
      <w:r>
        <w:rPr>
          <w:rFonts w:ascii="Arial" w:hAnsi="Arial" w:cs="Arial"/>
          <w:sz w:val="24"/>
          <w:szCs w:val="24"/>
          <w:lang w:val="en-GB"/>
        </w:rPr>
        <w:t xml:space="preserve">. </w:t>
      </w:r>
      <w:r w:rsidR="003734F2" w:rsidRPr="00260F8C">
        <w:rPr>
          <w:rFonts w:ascii="Arial" w:hAnsi="Arial" w:cs="Arial"/>
          <w:sz w:val="24"/>
          <w:szCs w:val="24"/>
          <w:lang w:val="en-GB"/>
        </w:rPr>
        <w:t>Basically, web services are viewed as resources and can be identified by their URLs</w:t>
      </w:r>
      <w:r w:rsidR="003734F2">
        <w:rPr>
          <w:rFonts w:ascii="Arial" w:hAnsi="Arial" w:cs="Arial"/>
          <w:sz w:val="24"/>
          <w:szCs w:val="24"/>
          <w:lang w:val="en-GB"/>
        </w:rPr>
        <w:t xml:space="preserve"> or</w:t>
      </w:r>
      <w:r w:rsidR="00062BEE" w:rsidRPr="00062BEE">
        <w:t xml:space="preserve"> </w:t>
      </w:r>
      <w:r w:rsidR="00062BEE" w:rsidRPr="00062BEE">
        <w:rPr>
          <w:rFonts w:ascii="Arial" w:hAnsi="Arial" w:cs="Arial"/>
          <w:sz w:val="24"/>
          <w:szCs w:val="24"/>
          <w:lang w:val="en-GB"/>
        </w:rPr>
        <w:t>URIs</w:t>
      </w:r>
      <w:r w:rsidR="003734F2" w:rsidRPr="00260F8C">
        <w:rPr>
          <w:rFonts w:ascii="Arial" w:hAnsi="Arial" w:cs="Arial"/>
          <w:sz w:val="24"/>
          <w:szCs w:val="24"/>
          <w:lang w:val="en-GB"/>
        </w:rPr>
        <w:t xml:space="preserve">. </w:t>
      </w:r>
      <w:r w:rsidR="003734F2" w:rsidRPr="00F17DB7">
        <w:rPr>
          <w:rFonts w:ascii="Arial" w:hAnsi="Arial" w:cs="Arial"/>
          <w:sz w:val="24"/>
          <w:szCs w:val="24"/>
          <w:lang w:val="en-GB"/>
        </w:rPr>
        <w:t>A Uniform Resource Identifier, or URI, in a RESTful web service is a hyperlink to a resource, and it's the only means for clients and servers</w:t>
      </w:r>
      <w:r w:rsidR="003734F2">
        <w:rPr>
          <w:rFonts w:ascii="Arial" w:hAnsi="Arial" w:cs="Arial"/>
          <w:sz w:val="24"/>
          <w:szCs w:val="24"/>
          <w:lang w:val="en-GB"/>
        </w:rPr>
        <w:t xml:space="preserve"> to exchange representations. These r</w:t>
      </w:r>
      <w:r w:rsidR="003734F2" w:rsidRPr="009C6614">
        <w:rPr>
          <w:rFonts w:ascii="Arial" w:hAnsi="Arial" w:cs="Arial"/>
          <w:sz w:val="24"/>
          <w:szCs w:val="24"/>
          <w:lang w:val="en-GB"/>
        </w:rPr>
        <w:t>epresentations are negotiated between clients and servers through the communication protocol at runtime— through HTTP</w:t>
      </w:r>
      <w:r w:rsidR="003734F2">
        <w:rPr>
          <w:rFonts w:ascii="Arial" w:hAnsi="Arial" w:cs="Arial"/>
          <w:sz w:val="24"/>
          <w:szCs w:val="24"/>
          <w:lang w:val="en-GB"/>
        </w:rPr>
        <w:t xml:space="preserve"> [21].</w:t>
      </w:r>
    </w:p>
    <w:p w:rsidR="003734F2" w:rsidRPr="00260F8C" w:rsidRDefault="00917987" w:rsidP="003734F2">
      <w:pPr>
        <w:ind w:left="360"/>
        <w:jc w:val="both"/>
        <w:rPr>
          <w:rFonts w:ascii="Arial" w:hAnsi="Arial" w:cs="Arial"/>
          <w:sz w:val="24"/>
          <w:szCs w:val="24"/>
          <w:lang w:val="en-GB"/>
        </w:rPr>
      </w:pPr>
      <w:r w:rsidRPr="00917987">
        <w:rPr>
          <w:rFonts w:ascii="Arial" w:hAnsi="Arial" w:cs="Arial"/>
          <w:sz w:val="24"/>
          <w:szCs w:val="24"/>
          <w:lang w:val="en-GB"/>
        </w:rPr>
        <w:t>Resources may be accessed in various formats such as HTML, plain text, XML, PDF, JPEG, and JSON among others</w:t>
      </w:r>
      <w:r>
        <w:rPr>
          <w:rFonts w:ascii="Arial" w:hAnsi="Arial" w:cs="Arial"/>
          <w:sz w:val="24"/>
          <w:szCs w:val="24"/>
          <w:lang w:val="en-GB"/>
        </w:rPr>
        <w:t xml:space="preserve"> [22]. They </w:t>
      </w:r>
      <w:r w:rsidR="003734F2" w:rsidRPr="00260F8C">
        <w:rPr>
          <w:rFonts w:ascii="Arial" w:hAnsi="Arial" w:cs="Arial"/>
          <w:sz w:val="24"/>
          <w:szCs w:val="24"/>
          <w:lang w:val="en-GB"/>
        </w:rPr>
        <w:t>are commonly represented using JSON rather than XML because it is more compact than XML and it can be used with almost all programming languages including JavaScript [5]. JAX-RS uses annotations to simplify RESTful web service development. By adding annotations, we can define resources and can define the operations or actions to be performed on those resources.</w:t>
      </w:r>
    </w:p>
    <w:p w:rsidR="003734F2" w:rsidRPr="00260F8C" w:rsidRDefault="003734F2" w:rsidP="003734F2">
      <w:pPr>
        <w:ind w:left="360"/>
        <w:jc w:val="center"/>
        <w:rPr>
          <w:rFonts w:ascii="Arial" w:hAnsi="Arial" w:cs="Arial"/>
          <w:sz w:val="24"/>
          <w:szCs w:val="24"/>
          <w:lang w:val="en-GB"/>
        </w:rPr>
      </w:pPr>
      <w:r w:rsidRPr="00260F8C">
        <w:rPr>
          <w:rFonts w:ascii="Arial" w:hAnsi="Arial" w:cs="Arial"/>
          <w:b/>
          <w:noProof/>
          <w:sz w:val="24"/>
          <w:szCs w:val="24"/>
        </w:rPr>
        <w:drawing>
          <wp:inline distT="0" distB="0" distL="0" distR="0">
            <wp:extent cx="4345541" cy="3006491"/>
            <wp:effectExtent l="1905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srcRect/>
                    <a:stretch>
                      <a:fillRect/>
                    </a:stretch>
                  </pic:blipFill>
                  <pic:spPr bwMode="auto">
                    <a:xfrm>
                      <a:off x="0" y="0"/>
                      <a:ext cx="4349550" cy="3009265"/>
                    </a:xfrm>
                    <a:prstGeom prst="rect">
                      <a:avLst/>
                    </a:prstGeom>
                    <a:noFill/>
                    <a:ln w="9525">
                      <a:noFill/>
                      <a:miter lim="800000"/>
                      <a:headEnd/>
                      <a:tailEnd/>
                    </a:ln>
                  </pic:spPr>
                </pic:pic>
              </a:graphicData>
            </a:graphic>
          </wp:inline>
        </w:drawing>
      </w:r>
    </w:p>
    <w:p w:rsidR="003734F2" w:rsidRDefault="003734F2" w:rsidP="003734F2">
      <w:pPr>
        <w:ind w:left="360"/>
        <w:jc w:val="center"/>
        <w:rPr>
          <w:rFonts w:ascii="Arial" w:hAnsi="Arial" w:cs="Arial"/>
          <w:sz w:val="24"/>
          <w:szCs w:val="24"/>
          <w:lang w:val="en-GB"/>
        </w:rPr>
      </w:pPr>
      <w:r w:rsidRPr="00260F8C">
        <w:rPr>
          <w:rFonts w:ascii="Arial" w:hAnsi="Arial" w:cs="Arial"/>
          <w:sz w:val="24"/>
          <w:szCs w:val="24"/>
          <w:lang w:val="en-GB"/>
        </w:rPr>
        <w:t>Figure 4: RESTful Web Service</w:t>
      </w:r>
    </w:p>
    <w:p w:rsidR="003734F2" w:rsidRDefault="003734F2" w:rsidP="003734F2">
      <w:pPr>
        <w:ind w:left="360"/>
        <w:rPr>
          <w:rFonts w:ascii="Arial" w:hAnsi="Arial" w:cs="Arial"/>
          <w:sz w:val="24"/>
          <w:szCs w:val="24"/>
          <w:lang w:val="en-GB"/>
        </w:rPr>
      </w:pPr>
      <w:r>
        <w:rPr>
          <w:rFonts w:ascii="Arial" w:hAnsi="Arial" w:cs="Arial"/>
          <w:sz w:val="24"/>
          <w:szCs w:val="24"/>
          <w:lang w:val="en-GB"/>
        </w:rPr>
        <w:t>With</w:t>
      </w:r>
      <w:r w:rsidRPr="009C6614">
        <w:rPr>
          <w:rFonts w:ascii="Arial" w:hAnsi="Arial" w:cs="Arial"/>
          <w:sz w:val="24"/>
          <w:szCs w:val="24"/>
          <w:lang w:val="en-GB"/>
        </w:rPr>
        <w:t xml:space="preserve"> the delineated roles for resources and representations, we can now map our CRUD actions to t</w:t>
      </w:r>
      <w:r>
        <w:rPr>
          <w:rFonts w:ascii="Arial" w:hAnsi="Arial" w:cs="Arial"/>
          <w:sz w:val="24"/>
          <w:szCs w:val="24"/>
          <w:lang w:val="en-GB"/>
        </w:rPr>
        <w:t>he HTTP methods POST, GET</w:t>
      </w:r>
      <w:r w:rsidRPr="009C6614">
        <w:rPr>
          <w:rFonts w:ascii="Arial" w:hAnsi="Arial" w:cs="Arial"/>
          <w:sz w:val="24"/>
          <w:szCs w:val="24"/>
          <w:lang w:val="en-GB"/>
        </w:rPr>
        <w:t>, PUT , and DELETE as follows</w:t>
      </w:r>
      <w:r>
        <w:rPr>
          <w:rFonts w:ascii="Arial" w:hAnsi="Arial" w:cs="Arial"/>
          <w:sz w:val="24"/>
          <w:szCs w:val="24"/>
          <w:lang w:val="en-GB"/>
        </w:rPr>
        <w:t xml:space="preserve"> [21]</w:t>
      </w:r>
      <w:r w:rsidRPr="009C6614">
        <w:rPr>
          <w:rFonts w:ascii="Arial" w:hAnsi="Arial" w:cs="Arial"/>
          <w:sz w:val="24"/>
          <w:szCs w:val="24"/>
          <w:lang w:val="en-GB"/>
        </w:rPr>
        <w:t xml:space="preserve">: </w:t>
      </w:r>
    </w:p>
    <w:p w:rsidR="003734F2" w:rsidRDefault="003734F2" w:rsidP="003734F2">
      <w:pPr>
        <w:tabs>
          <w:tab w:val="left" w:pos="2847"/>
        </w:tabs>
        <w:rPr>
          <w:rFonts w:ascii="Arial" w:hAnsi="Arial" w:cs="Arial"/>
          <w:sz w:val="24"/>
          <w:szCs w:val="24"/>
          <w:lang w:val="en-GB"/>
        </w:rPr>
      </w:pPr>
      <w:r>
        <w:rPr>
          <w:rFonts w:ascii="Arial" w:hAnsi="Arial" w:cs="Arial"/>
          <w:sz w:val="24"/>
          <w:szCs w:val="24"/>
          <w:lang w:val="en-GB"/>
        </w:rPr>
        <w:t xml:space="preserve">             </w:t>
      </w:r>
      <w:r w:rsidRPr="009C6614">
        <w:rPr>
          <w:rFonts w:ascii="Arial" w:hAnsi="Arial" w:cs="Arial"/>
          <w:sz w:val="24"/>
          <w:szCs w:val="24"/>
          <w:u w:val="single"/>
          <w:lang w:val="en-GB"/>
        </w:rPr>
        <w:t>Data action</w:t>
      </w:r>
      <w:r w:rsidRPr="009C6614">
        <w:rPr>
          <w:rFonts w:ascii="Arial" w:hAnsi="Arial" w:cs="Arial"/>
          <w:sz w:val="24"/>
          <w:szCs w:val="24"/>
          <w:lang w:val="en-GB"/>
        </w:rPr>
        <w:t xml:space="preserve"> </w:t>
      </w:r>
      <w:r>
        <w:rPr>
          <w:rFonts w:ascii="Arial" w:hAnsi="Arial" w:cs="Arial"/>
          <w:sz w:val="24"/>
          <w:szCs w:val="24"/>
          <w:lang w:val="en-GB"/>
        </w:rPr>
        <w:t xml:space="preserve"> </w:t>
      </w:r>
      <w:r>
        <w:rPr>
          <w:rFonts w:ascii="Arial" w:hAnsi="Arial" w:cs="Arial"/>
          <w:sz w:val="24"/>
          <w:szCs w:val="24"/>
          <w:lang w:val="en-GB"/>
        </w:rPr>
        <w:tab/>
        <w:t xml:space="preserve">        </w:t>
      </w:r>
      <w:r w:rsidRPr="009C6614">
        <w:rPr>
          <w:rFonts w:ascii="Arial" w:hAnsi="Arial" w:cs="Arial"/>
          <w:sz w:val="24"/>
          <w:szCs w:val="24"/>
          <w:u w:val="single"/>
          <w:lang w:val="en-GB"/>
        </w:rPr>
        <w:t>HTTP protocol equivalent</w:t>
      </w:r>
      <w:r>
        <w:rPr>
          <w:rFonts w:ascii="Arial" w:hAnsi="Arial" w:cs="Arial"/>
          <w:sz w:val="24"/>
          <w:szCs w:val="24"/>
          <w:lang w:val="en-GB"/>
        </w:rPr>
        <w:t xml:space="preserve">       </w:t>
      </w:r>
    </w:p>
    <w:p w:rsidR="003734F2" w:rsidRDefault="003734F2" w:rsidP="003734F2">
      <w:pPr>
        <w:ind w:left="720"/>
        <w:rPr>
          <w:rFonts w:ascii="Arial" w:hAnsi="Arial" w:cs="Arial"/>
          <w:sz w:val="24"/>
          <w:szCs w:val="24"/>
          <w:lang w:val="en-GB"/>
        </w:rPr>
      </w:pPr>
      <w:r>
        <w:rPr>
          <w:rFonts w:ascii="Arial" w:hAnsi="Arial" w:cs="Arial"/>
          <w:sz w:val="24"/>
          <w:szCs w:val="24"/>
          <w:lang w:val="en-GB"/>
        </w:rPr>
        <w:lastRenderedPageBreak/>
        <w:t xml:space="preserve">  </w:t>
      </w:r>
      <w:r w:rsidRPr="009C6614">
        <w:rPr>
          <w:rFonts w:ascii="Arial" w:hAnsi="Arial" w:cs="Arial"/>
          <w:sz w:val="24"/>
          <w:szCs w:val="24"/>
          <w:lang w:val="en-GB"/>
        </w:rPr>
        <w:t xml:space="preserve">CREATE </w:t>
      </w:r>
      <w:r>
        <w:rPr>
          <w:rFonts w:ascii="Arial" w:hAnsi="Arial" w:cs="Arial"/>
          <w:sz w:val="24"/>
          <w:szCs w:val="24"/>
          <w:lang w:val="en-GB"/>
        </w:rPr>
        <w:t xml:space="preserve">                      POST</w:t>
      </w:r>
    </w:p>
    <w:p w:rsidR="003734F2" w:rsidRDefault="003734F2" w:rsidP="003734F2">
      <w:pPr>
        <w:ind w:left="360"/>
        <w:rPr>
          <w:rFonts w:ascii="Arial" w:hAnsi="Arial" w:cs="Arial"/>
          <w:sz w:val="24"/>
          <w:szCs w:val="24"/>
          <w:lang w:val="en-GB"/>
        </w:rPr>
      </w:pPr>
      <w:r>
        <w:rPr>
          <w:rFonts w:ascii="Arial" w:hAnsi="Arial" w:cs="Arial"/>
          <w:sz w:val="24"/>
          <w:szCs w:val="24"/>
          <w:lang w:val="en-GB"/>
        </w:rPr>
        <w:t xml:space="preserve">       </w:t>
      </w:r>
      <w:r w:rsidRPr="009C6614">
        <w:rPr>
          <w:rFonts w:ascii="Arial" w:hAnsi="Arial" w:cs="Arial"/>
          <w:sz w:val="24"/>
          <w:szCs w:val="24"/>
          <w:lang w:val="en-GB"/>
        </w:rPr>
        <w:t xml:space="preserve">RETRIEVE </w:t>
      </w:r>
      <w:r>
        <w:rPr>
          <w:rFonts w:ascii="Arial" w:hAnsi="Arial" w:cs="Arial"/>
          <w:sz w:val="24"/>
          <w:szCs w:val="24"/>
          <w:lang w:val="en-GB"/>
        </w:rPr>
        <w:t xml:space="preserve">                   GET</w:t>
      </w:r>
    </w:p>
    <w:p w:rsidR="003734F2" w:rsidRDefault="003734F2" w:rsidP="003734F2">
      <w:pPr>
        <w:ind w:left="360"/>
        <w:rPr>
          <w:rFonts w:ascii="Arial" w:hAnsi="Arial" w:cs="Arial"/>
          <w:sz w:val="24"/>
          <w:szCs w:val="24"/>
          <w:lang w:val="en-GB"/>
        </w:rPr>
      </w:pPr>
      <w:r>
        <w:rPr>
          <w:rFonts w:ascii="Arial" w:hAnsi="Arial" w:cs="Arial"/>
          <w:sz w:val="24"/>
          <w:szCs w:val="24"/>
          <w:lang w:val="en-GB"/>
        </w:rPr>
        <w:t xml:space="preserve">       </w:t>
      </w:r>
      <w:r w:rsidRPr="009C6614">
        <w:rPr>
          <w:rFonts w:ascii="Arial" w:hAnsi="Arial" w:cs="Arial"/>
          <w:sz w:val="24"/>
          <w:szCs w:val="24"/>
          <w:lang w:val="en-GB"/>
        </w:rPr>
        <w:t xml:space="preserve">UPDATE </w:t>
      </w:r>
      <w:r>
        <w:rPr>
          <w:rFonts w:ascii="Arial" w:hAnsi="Arial" w:cs="Arial"/>
          <w:sz w:val="24"/>
          <w:szCs w:val="24"/>
          <w:lang w:val="en-GB"/>
        </w:rPr>
        <w:t xml:space="preserve">                      PUT</w:t>
      </w:r>
    </w:p>
    <w:p w:rsidR="003734F2" w:rsidRDefault="003734F2" w:rsidP="003734F2">
      <w:pPr>
        <w:ind w:left="360"/>
        <w:rPr>
          <w:rFonts w:ascii="Arial" w:hAnsi="Arial" w:cs="Arial"/>
          <w:sz w:val="24"/>
          <w:szCs w:val="24"/>
          <w:lang w:val="en-GB"/>
        </w:rPr>
      </w:pPr>
      <w:r>
        <w:rPr>
          <w:rFonts w:ascii="Arial" w:hAnsi="Arial" w:cs="Arial"/>
          <w:sz w:val="24"/>
          <w:szCs w:val="24"/>
          <w:lang w:val="en-GB"/>
        </w:rPr>
        <w:t xml:space="preserve">       </w:t>
      </w:r>
      <w:r w:rsidRPr="009C6614">
        <w:rPr>
          <w:rFonts w:ascii="Arial" w:hAnsi="Arial" w:cs="Arial"/>
          <w:sz w:val="24"/>
          <w:szCs w:val="24"/>
          <w:lang w:val="en-GB"/>
        </w:rPr>
        <w:t>DELETE</w:t>
      </w:r>
      <w:r>
        <w:rPr>
          <w:rFonts w:ascii="Arial" w:hAnsi="Arial" w:cs="Arial"/>
          <w:sz w:val="24"/>
          <w:szCs w:val="24"/>
          <w:lang w:val="en-GB"/>
        </w:rPr>
        <w:t xml:space="preserve">                        DELETE</w:t>
      </w:r>
    </w:p>
    <w:p w:rsidR="007E1DCE" w:rsidRDefault="007E1DCE" w:rsidP="007E1DCE">
      <w:pPr>
        <w:ind w:left="360"/>
        <w:jc w:val="both"/>
        <w:rPr>
          <w:rFonts w:ascii="Arial" w:hAnsi="Arial" w:cs="Arial"/>
          <w:sz w:val="24"/>
          <w:szCs w:val="24"/>
          <w:lang w:val="en-GB"/>
        </w:rPr>
      </w:pPr>
      <w:r>
        <w:rPr>
          <w:rFonts w:ascii="Arial" w:hAnsi="Arial" w:cs="Arial"/>
          <w:sz w:val="24"/>
          <w:szCs w:val="24"/>
          <w:lang w:val="en-GB"/>
        </w:rPr>
        <w:t xml:space="preserve">Following constraints define a RESTful system: </w:t>
      </w:r>
    </w:p>
    <w:p w:rsidR="007E1DCE" w:rsidRPr="007E1DCE" w:rsidRDefault="007E1DCE" w:rsidP="007E1DCE">
      <w:pPr>
        <w:pStyle w:val="ListParagraph"/>
        <w:numPr>
          <w:ilvl w:val="0"/>
          <w:numId w:val="19"/>
        </w:numPr>
        <w:jc w:val="both"/>
        <w:rPr>
          <w:rFonts w:ascii="Arial" w:hAnsi="Arial" w:cs="Arial"/>
          <w:sz w:val="24"/>
          <w:szCs w:val="24"/>
          <w:lang w:val="en-GB"/>
        </w:rPr>
      </w:pPr>
      <w:r w:rsidRPr="007E1DCE">
        <w:rPr>
          <w:rFonts w:ascii="Arial" w:hAnsi="Arial" w:cs="Arial"/>
          <w:sz w:val="24"/>
          <w:szCs w:val="24"/>
          <w:lang w:val="en-GB"/>
        </w:rPr>
        <w:t xml:space="preserve">It must be a client-server system </w:t>
      </w:r>
    </w:p>
    <w:p w:rsidR="007E1DCE" w:rsidRDefault="007E1DCE" w:rsidP="007E1DCE">
      <w:pPr>
        <w:pStyle w:val="ListParagraph"/>
        <w:numPr>
          <w:ilvl w:val="0"/>
          <w:numId w:val="19"/>
        </w:numPr>
        <w:jc w:val="both"/>
        <w:rPr>
          <w:rFonts w:ascii="Arial" w:hAnsi="Arial" w:cs="Arial"/>
          <w:sz w:val="24"/>
          <w:szCs w:val="24"/>
          <w:lang w:val="en-GB"/>
        </w:rPr>
      </w:pPr>
      <w:r w:rsidRPr="007E1DCE">
        <w:rPr>
          <w:rFonts w:ascii="Arial" w:hAnsi="Arial" w:cs="Arial"/>
          <w:sz w:val="24"/>
          <w:szCs w:val="24"/>
          <w:lang w:val="en-GB"/>
        </w:rPr>
        <w:t>It has to be stateless— there should be no need for the service to keep users' sessions; in other words, each request should be independent of others</w:t>
      </w:r>
      <w:r w:rsidR="00C44CE5">
        <w:rPr>
          <w:rFonts w:ascii="Arial" w:hAnsi="Arial" w:cs="Arial"/>
          <w:sz w:val="24"/>
          <w:szCs w:val="24"/>
          <w:lang w:val="en-GB"/>
        </w:rPr>
        <w:t xml:space="preserve"> </w:t>
      </w:r>
    </w:p>
    <w:p w:rsidR="00C44CE5" w:rsidRDefault="00C44CE5" w:rsidP="007E1DCE">
      <w:pPr>
        <w:pStyle w:val="ListParagraph"/>
        <w:numPr>
          <w:ilvl w:val="0"/>
          <w:numId w:val="19"/>
        </w:numPr>
        <w:jc w:val="both"/>
        <w:rPr>
          <w:rFonts w:ascii="Arial" w:hAnsi="Arial" w:cs="Arial"/>
          <w:sz w:val="24"/>
          <w:szCs w:val="24"/>
          <w:lang w:val="en-GB"/>
        </w:rPr>
      </w:pPr>
      <w:r w:rsidRPr="00C44CE5">
        <w:rPr>
          <w:rFonts w:ascii="Arial" w:hAnsi="Arial" w:cs="Arial"/>
          <w:sz w:val="24"/>
          <w:szCs w:val="24"/>
          <w:lang w:val="en-GB"/>
        </w:rPr>
        <w:t xml:space="preserve"> It has to support a caching system— the network infrastructure should support cache at different levels </w:t>
      </w:r>
    </w:p>
    <w:p w:rsidR="00C44CE5" w:rsidRDefault="00C44CE5" w:rsidP="007E1DCE">
      <w:pPr>
        <w:pStyle w:val="ListParagraph"/>
        <w:numPr>
          <w:ilvl w:val="0"/>
          <w:numId w:val="19"/>
        </w:numPr>
        <w:jc w:val="both"/>
        <w:rPr>
          <w:rFonts w:ascii="Arial" w:hAnsi="Arial" w:cs="Arial"/>
          <w:sz w:val="24"/>
          <w:szCs w:val="24"/>
          <w:lang w:val="en-GB"/>
        </w:rPr>
      </w:pPr>
      <w:r w:rsidRPr="00C44CE5">
        <w:rPr>
          <w:rFonts w:ascii="Arial" w:hAnsi="Arial" w:cs="Arial"/>
          <w:sz w:val="24"/>
          <w:szCs w:val="24"/>
          <w:lang w:val="en-GB"/>
        </w:rPr>
        <w:t xml:space="preserve">It has to be uniformly accessible— each resource must have a unique address and a valid point of access </w:t>
      </w:r>
    </w:p>
    <w:p w:rsidR="00C44CE5" w:rsidRDefault="00C44CE5" w:rsidP="007E1DCE">
      <w:pPr>
        <w:pStyle w:val="ListParagraph"/>
        <w:numPr>
          <w:ilvl w:val="0"/>
          <w:numId w:val="19"/>
        </w:numPr>
        <w:jc w:val="both"/>
        <w:rPr>
          <w:rFonts w:ascii="Arial" w:hAnsi="Arial" w:cs="Arial"/>
          <w:sz w:val="24"/>
          <w:szCs w:val="24"/>
          <w:lang w:val="en-GB"/>
        </w:rPr>
      </w:pPr>
      <w:r w:rsidRPr="00C44CE5">
        <w:rPr>
          <w:rFonts w:ascii="Arial" w:hAnsi="Arial" w:cs="Arial"/>
          <w:sz w:val="24"/>
          <w:szCs w:val="24"/>
          <w:lang w:val="en-GB"/>
        </w:rPr>
        <w:t xml:space="preserve">It has to be layered— it must support scalability </w:t>
      </w:r>
    </w:p>
    <w:p w:rsidR="00C44CE5" w:rsidRPr="007E1DCE" w:rsidRDefault="00C44CE5" w:rsidP="007E1DCE">
      <w:pPr>
        <w:pStyle w:val="ListParagraph"/>
        <w:numPr>
          <w:ilvl w:val="0"/>
          <w:numId w:val="19"/>
        </w:numPr>
        <w:jc w:val="both"/>
        <w:rPr>
          <w:rFonts w:ascii="Arial" w:hAnsi="Arial" w:cs="Arial"/>
          <w:sz w:val="24"/>
          <w:szCs w:val="24"/>
          <w:lang w:val="en-GB"/>
        </w:rPr>
      </w:pPr>
      <w:r w:rsidRPr="00C44CE5">
        <w:rPr>
          <w:rFonts w:ascii="Arial" w:hAnsi="Arial" w:cs="Arial"/>
          <w:sz w:val="24"/>
          <w:szCs w:val="24"/>
          <w:lang w:val="en-GB"/>
        </w:rPr>
        <w:t>It should provide code on demand— although this is an optional constraint, applications can be extendable at runtime by allowing the downloading of code on demand, for example, Java Applets</w:t>
      </w:r>
      <w:r>
        <w:rPr>
          <w:rFonts w:ascii="Arial" w:hAnsi="Arial" w:cs="Arial"/>
          <w:sz w:val="24"/>
          <w:szCs w:val="24"/>
          <w:lang w:val="en-GB"/>
        </w:rPr>
        <w:t xml:space="preserve"> [21].</w:t>
      </w:r>
    </w:p>
    <w:p w:rsidR="008D313E" w:rsidRPr="008D313E" w:rsidRDefault="008D313E" w:rsidP="004B10B9">
      <w:pPr>
        <w:ind w:left="360"/>
        <w:rPr>
          <w:rFonts w:ascii="Arial" w:hAnsi="Arial" w:cs="Arial"/>
          <w:sz w:val="24"/>
          <w:szCs w:val="24"/>
          <w:lang w:val="en-GB"/>
        </w:rPr>
      </w:pPr>
      <w:r>
        <w:rPr>
          <w:rFonts w:ascii="Arial" w:hAnsi="Arial" w:cs="Arial"/>
          <w:sz w:val="24"/>
          <w:szCs w:val="24"/>
          <w:lang w:val="en-GB"/>
        </w:rPr>
        <w:t>REST services can be accessed in different programming languages</w:t>
      </w:r>
      <w:r w:rsidR="007E1DCE">
        <w:rPr>
          <w:rFonts w:ascii="Arial" w:hAnsi="Arial" w:cs="Arial"/>
          <w:sz w:val="24"/>
          <w:szCs w:val="24"/>
          <w:lang w:val="en-GB"/>
        </w:rPr>
        <w:t xml:space="preserve"> – C#, Java, </w:t>
      </w:r>
      <w:r w:rsidR="004B10B9">
        <w:rPr>
          <w:rFonts w:ascii="Arial" w:hAnsi="Arial" w:cs="Arial"/>
          <w:sz w:val="24"/>
          <w:szCs w:val="24"/>
          <w:lang w:val="en-GB"/>
        </w:rPr>
        <w:t xml:space="preserve">  </w:t>
      </w:r>
      <w:r w:rsidR="007E1DCE">
        <w:rPr>
          <w:rFonts w:ascii="Arial" w:hAnsi="Arial" w:cs="Arial"/>
          <w:sz w:val="24"/>
          <w:szCs w:val="24"/>
          <w:lang w:val="en-GB"/>
        </w:rPr>
        <w:t>Python, PHP, Ruby etc.</w:t>
      </w:r>
    </w:p>
    <w:p w:rsidR="00DD528A" w:rsidRDefault="009348E8" w:rsidP="006E3FD4">
      <w:pPr>
        <w:ind w:left="360"/>
        <w:rPr>
          <w:rFonts w:ascii="Arial" w:hAnsi="Arial" w:cs="Arial"/>
          <w:sz w:val="24"/>
          <w:szCs w:val="24"/>
          <w:lang w:val="en-GB"/>
        </w:rPr>
      </w:pPr>
      <w:r>
        <w:rPr>
          <w:rFonts w:ascii="Arial" w:hAnsi="Arial" w:cs="Arial"/>
          <w:sz w:val="24"/>
          <w:szCs w:val="24"/>
          <w:lang w:val="en-GB"/>
        </w:rPr>
        <w:t>According to Shelton Vision, in the next steps of this project, this</w:t>
      </w:r>
      <w:r w:rsidR="004B10B9">
        <w:rPr>
          <w:rFonts w:ascii="Arial" w:hAnsi="Arial" w:cs="Arial"/>
          <w:sz w:val="24"/>
          <w:szCs w:val="24"/>
          <w:lang w:val="en-GB"/>
        </w:rPr>
        <w:t xml:space="preserve"> web service</w:t>
      </w:r>
      <w:r>
        <w:rPr>
          <w:rFonts w:ascii="Arial" w:hAnsi="Arial" w:cs="Arial"/>
          <w:sz w:val="24"/>
          <w:szCs w:val="24"/>
          <w:lang w:val="en-GB"/>
        </w:rPr>
        <w:t xml:space="preserve"> should be able to</w:t>
      </w:r>
      <w:r w:rsidR="004B10B9">
        <w:rPr>
          <w:rFonts w:ascii="Arial" w:hAnsi="Arial" w:cs="Arial"/>
          <w:sz w:val="24"/>
          <w:szCs w:val="24"/>
          <w:lang w:val="en-GB"/>
        </w:rPr>
        <w:t xml:space="preserve"> communicate with a C++ application in the backend.</w:t>
      </w:r>
      <w:r w:rsidRPr="009348E8">
        <w:rPr>
          <w:rFonts w:ascii="Arial" w:hAnsi="Arial"/>
          <w:sz w:val="24"/>
          <w:szCs w:val="24"/>
        </w:rPr>
        <w:t xml:space="preserve"> </w:t>
      </w:r>
      <w:r w:rsidRPr="00927895">
        <w:rPr>
          <w:rFonts w:ascii="Arial" w:hAnsi="Arial"/>
          <w:sz w:val="24"/>
          <w:szCs w:val="24"/>
        </w:rPr>
        <w:t>The</w:t>
      </w:r>
      <w:r>
        <w:rPr>
          <w:rFonts w:ascii="Arial" w:hAnsi="Arial"/>
          <w:sz w:val="24"/>
          <w:szCs w:val="24"/>
        </w:rPr>
        <w:t>ir</w:t>
      </w:r>
      <w:r w:rsidRPr="00927895">
        <w:rPr>
          <w:rFonts w:ascii="Arial" w:hAnsi="Arial"/>
          <w:sz w:val="24"/>
          <w:szCs w:val="24"/>
        </w:rPr>
        <w:t xml:space="preserve"> existing system works under the Microsoft windows XP operating system</w:t>
      </w:r>
      <w:r w:rsidR="00395079">
        <w:rPr>
          <w:rFonts w:ascii="Arial" w:hAnsi="Arial" w:cs="Arial"/>
          <w:sz w:val="24"/>
          <w:szCs w:val="24"/>
          <w:lang w:val="en-GB"/>
        </w:rPr>
        <w:t xml:space="preserve">. </w:t>
      </w:r>
    </w:p>
    <w:p w:rsidR="00395079" w:rsidRDefault="00395079" w:rsidP="006E3FD4">
      <w:pPr>
        <w:ind w:left="360"/>
        <w:rPr>
          <w:rFonts w:ascii="Arial" w:hAnsi="Arial" w:cs="Arial"/>
          <w:b/>
          <w:sz w:val="24"/>
          <w:szCs w:val="24"/>
          <w:lang w:val="en-GB"/>
        </w:rPr>
      </w:pPr>
      <w:r>
        <w:rPr>
          <w:rFonts w:ascii="Arial" w:hAnsi="Arial" w:cs="Arial"/>
          <w:sz w:val="24"/>
          <w:szCs w:val="24"/>
          <w:lang w:val="en-GB"/>
        </w:rPr>
        <w:t xml:space="preserve">Given the time scale of the project, </w:t>
      </w:r>
      <w:r w:rsidR="006E3FD4">
        <w:rPr>
          <w:rFonts w:ascii="Arial" w:hAnsi="Arial" w:cs="Arial"/>
          <w:sz w:val="24"/>
          <w:szCs w:val="24"/>
          <w:lang w:val="en-GB"/>
        </w:rPr>
        <w:t xml:space="preserve">two native frameworks are selected to develop the web service API – </w:t>
      </w:r>
      <w:r w:rsidR="006E3FD4" w:rsidRPr="007049C9">
        <w:rPr>
          <w:rFonts w:ascii="Arial" w:hAnsi="Arial" w:cs="Arial"/>
          <w:b/>
          <w:sz w:val="24"/>
          <w:szCs w:val="24"/>
          <w:lang w:val="en-GB"/>
        </w:rPr>
        <w:t>Java and C#.</w:t>
      </w:r>
    </w:p>
    <w:p w:rsidR="00763FCA" w:rsidRDefault="00763FCA" w:rsidP="006E3FD4">
      <w:pPr>
        <w:ind w:left="360"/>
        <w:rPr>
          <w:rFonts w:ascii="Arial" w:hAnsi="Arial" w:cs="Arial"/>
          <w:b/>
          <w:sz w:val="24"/>
          <w:szCs w:val="24"/>
          <w:lang w:val="en-GB"/>
        </w:rPr>
      </w:pPr>
    </w:p>
    <w:p w:rsidR="00763FCA" w:rsidRDefault="00763FCA" w:rsidP="006E3FD4">
      <w:pPr>
        <w:ind w:left="360"/>
        <w:rPr>
          <w:rFonts w:ascii="Arial" w:hAnsi="Arial" w:cs="Arial"/>
          <w:b/>
          <w:sz w:val="24"/>
          <w:szCs w:val="24"/>
          <w:lang w:val="en-GB"/>
        </w:rPr>
      </w:pPr>
      <w:hyperlink r:id="rId24" w:history="1">
        <w:r w:rsidRPr="00877D47">
          <w:rPr>
            <w:rStyle w:val="Hyperlink"/>
            <w:rFonts w:ascii="Arial" w:hAnsi="Arial" w:cs="Arial"/>
            <w:b/>
            <w:sz w:val="24"/>
            <w:szCs w:val="24"/>
            <w:lang w:val="en-GB"/>
          </w:rPr>
          <w:t>http://www.ibm.com/developerworks/aix/library/au-aem_rest/</w:t>
        </w:r>
      </w:hyperlink>
      <w:r>
        <w:rPr>
          <w:rFonts w:ascii="Arial" w:hAnsi="Arial" w:cs="Arial"/>
          <w:b/>
          <w:sz w:val="24"/>
          <w:szCs w:val="24"/>
          <w:lang w:val="en-GB"/>
        </w:rPr>
        <w:t xml:space="preserve"> </w:t>
      </w:r>
    </w:p>
    <w:p w:rsidR="00763FCA" w:rsidRPr="00763FCA" w:rsidRDefault="00763FCA" w:rsidP="00763FCA">
      <w:pPr>
        <w:shd w:val="clear" w:color="auto" w:fill="FFFFFF"/>
        <w:spacing w:beforeAutospacing="1" w:after="0" w:line="360" w:lineRule="atLeast"/>
        <w:textAlignment w:val="baseline"/>
        <w:rPr>
          <w:rFonts w:ascii="Arial" w:eastAsia="Times New Roman" w:hAnsi="Arial" w:cs="Arial"/>
          <w:color w:val="222222"/>
          <w:sz w:val="24"/>
          <w:szCs w:val="24"/>
        </w:rPr>
      </w:pPr>
      <w:r w:rsidRPr="00763FCA">
        <w:rPr>
          <w:rFonts w:ascii="Arial" w:eastAsia="Times New Roman" w:hAnsi="Arial" w:cs="Arial"/>
          <w:b/>
          <w:bCs/>
          <w:color w:val="222222"/>
          <w:sz w:val="24"/>
          <w:szCs w:val="24"/>
        </w:rPr>
        <w:t>REST</w:t>
      </w:r>
      <w:r w:rsidRPr="00763FCA">
        <w:rPr>
          <w:rFonts w:ascii="Arial" w:eastAsia="Times New Roman" w:hAnsi="Arial" w:cs="Arial"/>
          <w:color w:val="222222"/>
          <w:sz w:val="24"/>
          <w:szCs w:val="24"/>
        </w:rPr>
        <w:t> (Representation State Transfer) stems from a Ph.D. dissertation by Roy Fielding in 2000. In its essence, it is a type of web service. It refers to a stateless client/server architecture where the web services are viewed as resources that can be identified by their </w:t>
      </w:r>
      <w:r w:rsidRPr="00763FCA">
        <w:rPr>
          <w:rFonts w:ascii="Arial" w:eastAsia="Times New Roman" w:hAnsi="Arial" w:cs="Arial"/>
          <w:b/>
          <w:bCs/>
          <w:color w:val="222222"/>
          <w:sz w:val="24"/>
          <w:szCs w:val="24"/>
        </w:rPr>
        <w:t>Uniform Resource Identifiers (URIs)</w:t>
      </w:r>
      <w:r w:rsidRPr="00763FCA">
        <w:rPr>
          <w:rFonts w:ascii="Arial" w:eastAsia="Times New Roman" w:hAnsi="Arial" w:cs="Arial"/>
          <w:color w:val="222222"/>
          <w:sz w:val="24"/>
          <w:szCs w:val="24"/>
        </w:rPr>
        <w:t>. These services are limited to the standard GET, POST, PUT, and DELETE HTTP methods. Software developed using this architecture is considered to be </w:t>
      </w:r>
      <w:r w:rsidRPr="00763FCA">
        <w:rPr>
          <w:rFonts w:ascii="Arial" w:eastAsia="Times New Roman" w:hAnsi="Arial" w:cs="Arial"/>
          <w:b/>
          <w:bCs/>
          <w:color w:val="222222"/>
          <w:sz w:val="24"/>
          <w:szCs w:val="24"/>
        </w:rPr>
        <w:t>RESTful</w:t>
      </w:r>
      <w:r w:rsidRPr="00763FCA">
        <w:rPr>
          <w:rFonts w:ascii="Arial" w:eastAsia="Times New Roman" w:hAnsi="Arial" w:cs="Arial"/>
          <w:color w:val="222222"/>
          <w:sz w:val="24"/>
          <w:szCs w:val="24"/>
        </w:rPr>
        <w:t>.</w:t>
      </w:r>
    </w:p>
    <w:p w:rsidR="00763FCA" w:rsidRPr="00763FCA" w:rsidRDefault="00763FCA" w:rsidP="00763FCA">
      <w:pPr>
        <w:shd w:val="clear" w:color="auto" w:fill="FFFFFF"/>
        <w:spacing w:after="0" w:line="360" w:lineRule="atLeast"/>
        <w:textAlignment w:val="baseline"/>
        <w:rPr>
          <w:rFonts w:ascii="Arial" w:eastAsia="Times New Roman" w:hAnsi="Arial" w:cs="Arial"/>
          <w:color w:val="222222"/>
          <w:sz w:val="24"/>
          <w:szCs w:val="24"/>
        </w:rPr>
      </w:pPr>
      <w:r w:rsidRPr="00763FCA">
        <w:rPr>
          <w:rFonts w:ascii="Arial" w:eastAsia="Times New Roman" w:hAnsi="Arial" w:cs="Arial"/>
          <w:color w:val="222222"/>
          <w:sz w:val="24"/>
          <w:szCs w:val="24"/>
        </w:rPr>
        <w:t xml:space="preserve">In its basic form, a REST API is a URI that can perform a single operation. For AEM, URIs are available to obtain energy metrics and to set energy management functions. </w:t>
      </w:r>
      <w:r w:rsidRPr="00763FCA">
        <w:rPr>
          <w:rFonts w:ascii="Arial" w:eastAsia="Times New Roman" w:hAnsi="Arial" w:cs="Arial"/>
          <w:color w:val="222222"/>
          <w:sz w:val="24"/>
          <w:szCs w:val="24"/>
        </w:rPr>
        <w:lastRenderedPageBreak/>
        <w:t>For example, this URI, /IBM/director/rest/resources/PowerOutletGroup, will return a resource that contains the list of power outlet groups.</w:t>
      </w:r>
    </w:p>
    <w:p w:rsidR="00763FCA" w:rsidRPr="00763FCA" w:rsidRDefault="00763FCA" w:rsidP="00763FCA">
      <w:pPr>
        <w:numPr>
          <w:ilvl w:val="0"/>
          <w:numId w:val="34"/>
        </w:numPr>
        <w:shd w:val="clear" w:color="auto" w:fill="FFFFFF"/>
        <w:spacing w:after="0" w:line="360" w:lineRule="atLeast"/>
        <w:ind w:left="0"/>
        <w:textAlignment w:val="baseline"/>
        <w:rPr>
          <w:rFonts w:ascii="Arial" w:eastAsia="Times New Roman" w:hAnsi="Arial" w:cs="Arial"/>
          <w:color w:val="333333"/>
          <w:sz w:val="28"/>
          <w:szCs w:val="28"/>
        </w:rPr>
      </w:pPr>
      <w:r w:rsidRPr="00763FCA">
        <w:rPr>
          <w:rFonts w:ascii="Arial" w:eastAsia="Times New Roman" w:hAnsi="Arial" w:cs="Arial"/>
          <w:b/>
          <w:bCs/>
          <w:color w:val="333333"/>
          <w:sz w:val="28"/>
        </w:rPr>
        <w:t>Resources</w:t>
      </w:r>
      <w:r w:rsidRPr="00763FCA">
        <w:rPr>
          <w:rFonts w:ascii="Arial" w:eastAsia="Times New Roman" w:hAnsi="Arial" w:cs="Arial"/>
          <w:color w:val="333333"/>
          <w:sz w:val="28"/>
          <w:szCs w:val="28"/>
        </w:rPr>
        <w:t>: Objects or actions that are addressable via a URI.</w:t>
      </w:r>
    </w:p>
    <w:p w:rsidR="00763FCA" w:rsidRPr="00763FCA" w:rsidRDefault="00763FCA" w:rsidP="00763FCA">
      <w:pPr>
        <w:numPr>
          <w:ilvl w:val="0"/>
          <w:numId w:val="34"/>
        </w:numPr>
        <w:shd w:val="clear" w:color="auto" w:fill="FFFFFF"/>
        <w:spacing w:after="0" w:line="360" w:lineRule="atLeast"/>
        <w:ind w:left="0"/>
        <w:textAlignment w:val="baseline"/>
        <w:rPr>
          <w:rFonts w:ascii="Arial" w:eastAsia="Times New Roman" w:hAnsi="Arial" w:cs="Arial"/>
          <w:color w:val="333333"/>
          <w:sz w:val="28"/>
          <w:szCs w:val="28"/>
        </w:rPr>
      </w:pPr>
      <w:r w:rsidRPr="00763FCA">
        <w:rPr>
          <w:rFonts w:ascii="Arial" w:eastAsia="Times New Roman" w:hAnsi="Arial" w:cs="Arial"/>
          <w:b/>
          <w:bCs/>
          <w:color w:val="333333"/>
          <w:sz w:val="28"/>
        </w:rPr>
        <w:t>JSON</w:t>
      </w:r>
      <w:r w:rsidRPr="00763FCA">
        <w:rPr>
          <w:rFonts w:ascii="Arial" w:eastAsia="Times New Roman" w:hAnsi="Arial" w:cs="Arial"/>
          <w:color w:val="333333"/>
          <w:sz w:val="28"/>
        </w:rPr>
        <w:t> </w:t>
      </w:r>
      <w:r w:rsidRPr="00763FCA">
        <w:rPr>
          <w:rFonts w:ascii="Arial" w:eastAsia="Times New Roman" w:hAnsi="Arial" w:cs="Arial"/>
          <w:color w:val="333333"/>
          <w:sz w:val="28"/>
          <w:szCs w:val="28"/>
        </w:rPr>
        <w:t>(Java Script Object Notation): The format used for all AEM resources. It is a lightweight interchange format which is easy to read and write for both humans and software.</w:t>
      </w:r>
    </w:p>
    <w:p w:rsidR="00763FCA" w:rsidRPr="00763FCA" w:rsidRDefault="00763FCA" w:rsidP="00763FCA">
      <w:pPr>
        <w:shd w:val="clear" w:color="auto" w:fill="FFFFFF"/>
        <w:spacing w:after="0" w:line="360" w:lineRule="atLeast"/>
        <w:textAlignment w:val="baseline"/>
        <w:rPr>
          <w:rFonts w:ascii="Arial" w:eastAsia="Times New Roman" w:hAnsi="Arial" w:cs="Arial"/>
          <w:color w:val="222222"/>
          <w:sz w:val="24"/>
          <w:szCs w:val="24"/>
        </w:rPr>
      </w:pPr>
      <w:r w:rsidRPr="00763FCA">
        <w:rPr>
          <w:rFonts w:ascii="Arial" w:eastAsia="Times New Roman" w:hAnsi="Arial" w:cs="Arial"/>
          <w:color w:val="222222"/>
          <w:sz w:val="24"/>
          <w:szCs w:val="24"/>
        </w:rPr>
        <w:t>REST APIs are programming language independent. They are accessible from any language that has a HTTP client library, including Java, Python, Perl, and so on.</w:t>
      </w:r>
    </w:p>
    <w:p w:rsidR="00763FCA" w:rsidRDefault="00763FCA" w:rsidP="006E3FD4">
      <w:pPr>
        <w:ind w:left="360"/>
        <w:rPr>
          <w:rFonts w:ascii="Arial" w:hAnsi="Arial" w:cs="Arial"/>
          <w:sz w:val="24"/>
          <w:szCs w:val="24"/>
          <w:lang w:val="en-GB"/>
        </w:rPr>
      </w:pPr>
    </w:p>
    <w:p w:rsidR="006371C1" w:rsidRDefault="006371C1" w:rsidP="00BC780A">
      <w:pPr>
        <w:pStyle w:val="ListParagraph"/>
        <w:numPr>
          <w:ilvl w:val="1"/>
          <w:numId w:val="36"/>
        </w:numPr>
        <w:rPr>
          <w:rFonts w:ascii="Arial" w:hAnsi="Arial" w:cs="Arial"/>
          <w:b/>
          <w:sz w:val="24"/>
          <w:szCs w:val="24"/>
          <w:lang w:val="en-GB"/>
        </w:rPr>
      </w:pPr>
      <w:r w:rsidRPr="00BC780A">
        <w:rPr>
          <w:rFonts w:ascii="Arial" w:hAnsi="Arial" w:cs="Arial"/>
          <w:b/>
          <w:sz w:val="24"/>
          <w:szCs w:val="24"/>
          <w:lang w:val="en-GB"/>
        </w:rPr>
        <w:t>API Data Exchange</w:t>
      </w:r>
    </w:p>
    <w:p w:rsidR="003E502E" w:rsidRDefault="003E502E" w:rsidP="003E502E">
      <w:pPr>
        <w:pStyle w:val="ListParagraph"/>
        <w:ind w:left="682"/>
        <w:rPr>
          <w:rFonts w:ascii="Arial" w:hAnsi="Arial" w:cs="Arial"/>
          <w:b/>
          <w:sz w:val="24"/>
          <w:szCs w:val="24"/>
          <w:lang w:val="en-GB"/>
        </w:rPr>
      </w:pPr>
    </w:p>
    <w:p w:rsidR="003E502E" w:rsidRDefault="003E502E" w:rsidP="003E502E">
      <w:pPr>
        <w:pStyle w:val="ListParagraph"/>
        <w:ind w:left="682"/>
        <w:rPr>
          <w:rFonts w:ascii="Arial" w:hAnsi="Arial" w:cs="Arial"/>
          <w:b/>
          <w:sz w:val="24"/>
          <w:szCs w:val="24"/>
          <w:lang w:val="en-GB"/>
        </w:rPr>
      </w:pPr>
    </w:p>
    <w:p w:rsidR="003E502E" w:rsidRDefault="003E502E" w:rsidP="003E502E">
      <w:pPr>
        <w:pStyle w:val="ListParagraph"/>
        <w:ind w:left="682"/>
        <w:rPr>
          <w:rFonts w:ascii="Arial" w:hAnsi="Arial" w:cs="Arial"/>
          <w:b/>
          <w:sz w:val="24"/>
          <w:szCs w:val="24"/>
          <w:lang w:val="en-GB"/>
        </w:rPr>
      </w:pPr>
    </w:p>
    <w:p w:rsidR="003E502E" w:rsidRPr="00BC780A" w:rsidRDefault="003E502E" w:rsidP="003E502E">
      <w:pPr>
        <w:pStyle w:val="ListParagraph"/>
        <w:ind w:left="682"/>
        <w:rPr>
          <w:rFonts w:ascii="Arial" w:hAnsi="Arial" w:cs="Arial"/>
          <w:b/>
          <w:sz w:val="24"/>
          <w:szCs w:val="24"/>
          <w:lang w:val="en-GB"/>
        </w:rPr>
      </w:pPr>
    </w:p>
    <w:p w:rsidR="00BC780A" w:rsidRDefault="00BC780A" w:rsidP="00BC780A">
      <w:pPr>
        <w:pStyle w:val="ListParagraph"/>
        <w:numPr>
          <w:ilvl w:val="2"/>
          <w:numId w:val="36"/>
        </w:numPr>
        <w:rPr>
          <w:rFonts w:ascii="Arial" w:hAnsi="Arial" w:cs="Arial"/>
          <w:b/>
          <w:sz w:val="24"/>
          <w:szCs w:val="24"/>
          <w:lang w:val="en-GB"/>
        </w:rPr>
      </w:pPr>
      <w:r w:rsidRPr="00BC780A">
        <w:rPr>
          <w:rFonts w:ascii="Arial" w:hAnsi="Arial" w:cs="Arial"/>
          <w:b/>
          <w:sz w:val="24"/>
          <w:szCs w:val="24"/>
          <w:lang w:val="en-GB"/>
        </w:rPr>
        <w:t>XML</w:t>
      </w:r>
    </w:p>
    <w:p w:rsidR="003E502E" w:rsidRDefault="003E502E" w:rsidP="003E502E">
      <w:pPr>
        <w:pStyle w:val="ListParagraph"/>
        <w:ind w:left="1034"/>
        <w:rPr>
          <w:rFonts w:ascii="Arial" w:hAnsi="Arial" w:cs="Arial"/>
          <w:b/>
          <w:sz w:val="24"/>
          <w:szCs w:val="24"/>
          <w:lang w:val="en-GB"/>
        </w:rPr>
      </w:pPr>
    </w:p>
    <w:p w:rsidR="003E502E" w:rsidRDefault="003E502E" w:rsidP="003E502E">
      <w:pPr>
        <w:pStyle w:val="ListParagraph"/>
        <w:ind w:left="1034"/>
        <w:rPr>
          <w:rFonts w:ascii="Arial" w:hAnsi="Arial" w:cs="Arial"/>
          <w:b/>
          <w:sz w:val="24"/>
          <w:szCs w:val="24"/>
          <w:lang w:val="en-GB"/>
        </w:rPr>
      </w:pPr>
    </w:p>
    <w:p w:rsidR="003E502E" w:rsidRDefault="003E502E" w:rsidP="003E502E">
      <w:pPr>
        <w:pStyle w:val="ListParagraph"/>
        <w:ind w:left="1034"/>
        <w:rPr>
          <w:rFonts w:ascii="Arial" w:hAnsi="Arial" w:cs="Arial"/>
          <w:b/>
          <w:sz w:val="24"/>
          <w:szCs w:val="24"/>
          <w:lang w:val="en-GB"/>
        </w:rPr>
      </w:pPr>
    </w:p>
    <w:p w:rsidR="003E502E" w:rsidRDefault="003E502E" w:rsidP="003E502E">
      <w:pPr>
        <w:pStyle w:val="ListParagraph"/>
        <w:ind w:left="1034"/>
        <w:rPr>
          <w:rFonts w:ascii="Arial" w:hAnsi="Arial" w:cs="Arial"/>
          <w:b/>
          <w:sz w:val="24"/>
          <w:szCs w:val="24"/>
          <w:lang w:val="en-GB"/>
        </w:rPr>
      </w:pPr>
    </w:p>
    <w:p w:rsidR="003E502E" w:rsidRDefault="003E502E" w:rsidP="003E502E">
      <w:pPr>
        <w:pStyle w:val="ListParagraph"/>
        <w:ind w:left="1034"/>
        <w:rPr>
          <w:rFonts w:ascii="Arial" w:hAnsi="Arial" w:cs="Arial"/>
          <w:b/>
          <w:sz w:val="24"/>
          <w:szCs w:val="24"/>
          <w:lang w:val="en-GB"/>
        </w:rPr>
      </w:pPr>
    </w:p>
    <w:p w:rsidR="003E502E" w:rsidRDefault="003E502E" w:rsidP="003E502E">
      <w:pPr>
        <w:pStyle w:val="ListParagraph"/>
        <w:ind w:left="1034"/>
        <w:rPr>
          <w:rFonts w:ascii="Arial" w:hAnsi="Arial" w:cs="Arial"/>
          <w:b/>
          <w:sz w:val="24"/>
          <w:szCs w:val="24"/>
          <w:lang w:val="en-GB"/>
        </w:rPr>
      </w:pPr>
    </w:p>
    <w:p w:rsidR="003E502E" w:rsidRDefault="003E502E" w:rsidP="003E502E">
      <w:pPr>
        <w:pStyle w:val="ListParagraph"/>
        <w:ind w:left="1034"/>
        <w:rPr>
          <w:rFonts w:ascii="Arial" w:hAnsi="Arial" w:cs="Arial"/>
          <w:b/>
          <w:sz w:val="24"/>
          <w:szCs w:val="24"/>
          <w:lang w:val="en-GB"/>
        </w:rPr>
      </w:pPr>
    </w:p>
    <w:p w:rsidR="003E502E" w:rsidRDefault="003E502E" w:rsidP="003E502E">
      <w:pPr>
        <w:pStyle w:val="ListParagraph"/>
        <w:ind w:left="1034"/>
        <w:rPr>
          <w:rFonts w:ascii="Arial" w:hAnsi="Arial" w:cs="Arial"/>
          <w:b/>
          <w:sz w:val="24"/>
          <w:szCs w:val="24"/>
          <w:lang w:val="en-GB"/>
        </w:rPr>
      </w:pPr>
    </w:p>
    <w:p w:rsidR="003E502E" w:rsidRPr="00BC780A" w:rsidRDefault="003E502E" w:rsidP="003E502E">
      <w:pPr>
        <w:pStyle w:val="ListParagraph"/>
        <w:ind w:left="1034"/>
        <w:rPr>
          <w:rFonts w:ascii="Arial" w:hAnsi="Arial" w:cs="Arial"/>
          <w:b/>
          <w:sz w:val="24"/>
          <w:szCs w:val="24"/>
          <w:lang w:val="en-GB"/>
        </w:rPr>
      </w:pPr>
    </w:p>
    <w:p w:rsidR="00BC780A" w:rsidRDefault="00BC780A" w:rsidP="00BC780A">
      <w:pPr>
        <w:pStyle w:val="ListParagraph"/>
        <w:numPr>
          <w:ilvl w:val="2"/>
          <w:numId w:val="36"/>
        </w:numPr>
        <w:rPr>
          <w:rFonts w:ascii="Arial" w:hAnsi="Arial" w:cs="Arial"/>
          <w:b/>
          <w:sz w:val="24"/>
          <w:szCs w:val="24"/>
          <w:lang w:val="en-GB"/>
        </w:rPr>
      </w:pPr>
      <w:r>
        <w:rPr>
          <w:rFonts w:ascii="Arial" w:hAnsi="Arial" w:cs="Arial"/>
          <w:b/>
          <w:sz w:val="24"/>
          <w:szCs w:val="24"/>
          <w:lang w:val="en-GB"/>
        </w:rPr>
        <w:t>JSON</w:t>
      </w:r>
    </w:p>
    <w:p w:rsidR="00BC780A" w:rsidRPr="00260F8C" w:rsidRDefault="00BC780A" w:rsidP="00BC780A">
      <w:pPr>
        <w:ind w:left="360"/>
        <w:jc w:val="both"/>
        <w:rPr>
          <w:rFonts w:ascii="Arial" w:hAnsi="Arial" w:cs="Arial"/>
          <w:sz w:val="24"/>
          <w:szCs w:val="24"/>
          <w:lang w:val="en-GB"/>
        </w:rPr>
      </w:pPr>
      <w:r w:rsidRPr="00260F8C">
        <w:rPr>
          <w:rFonts w:ascii="Arial" w:hAnsi="Arial" w:cs="Arial"/>
          <w:b/>
          <w:sz w:val="24"/>
          <w:szCs w:val="24"/>
          <w:lang w:val="en-GB"/>
        </w:rPr>
        <w:t xml:space="preserve">JSON </w:t>
      </w:r>
      <w:r w:rsidRPr="00260F8C">
        <w:rPr>
          <w:rFonts w:ascii="Arial" w:hAnsi="Arial" w:cs="Arial"/>
          <w:sz w:val="24"/>
          <w:szCs w:val="24"/>
          <w:lang w:val="en-GB"/>
        </w:rPr>
        <w:t>(JavaScript Object Notation)</w:t>
      </w:r>
      <w:r w:rsidRPr="00260F8C">
        <w:rPr>
          <w:rFonts w:ascii="Arial" w:hAnsi="Arial" w:cs="Arial"/>
          <w:b/>
          <w:sz w:val="24"/>
          <w:szCs w:val="24"/>
          <w:lang w:val="en-GB"/>
        </w:rPr>
        <w:t xml:space="preserve"> </w:t>
      </w:r>
      <w:r w:rsidRPr="00260F8C">
        <w:rPr>
          <w:rFonts w:ascii="Arial" w:hAnsi="Arial" w:cs="Arial"/>
          <w:sz w:val="24"/>
          <w:szCs w:val="24"/>
          <w:lang w:val="en-GB"/>
        </w:rPr>
        <w:t>is an open standard format that uses a non-strict subset of JavaScript. Information is exchanged using data objects in the form of attribute-value pair. The MIME type for JSON text data is “application/json”.</w:t>
      </w:r>
    </w:p>
    <w:p w:rsidR="00BC780A" w:rsidRPr="00260F8C" w:rsidRDefault="00BC780A" w:rsidP="00BC780A">
      <w:pPr>
        <w:ind w:left="360"/>
        <w:jc w:val="both"/>
        <w:rPr>
          <w:rFonts w:ascii="Arial" w:hAnsi="Arial" w:cs="Arial"/>
          <w:sz w:val="24"/>
          <w:szCs w:val="24"/>
          <w:lang w:val="en-GB"/>
        </w:rPr>
      </w:pPr>
      <w:r w:rsidRPr="00260F8C">
        <w:rPr>
          <w:rFonts w:ascii="Arial" w:hAnsi="Arial" w:cs="Arial"/>
          <w:sz w:val="24"/>
          <w:szCs w:val="24"/>
          <w:lang w:val="en-GB"/>
        </w:rPr>
        <w:t>JSON is much simpler than XML and is a better data exchange format.</w:t>
      </w:r>
    </w:p>
    <w:p w:rsidR="00BC780A" w:rsidRPr="00260F8C" w:rsidRDefault="00BC780A" w:rsidP="00BC780A">
      <w:pPr>
        <w:ind w:left="360"/>
        <w:jc w:val="both"/>
        <w:rPr>
          <w:rFonts w:ascii="Arial" w:hAnsi="Arial" w:cs="Arial"/>
          <w:sz w:val="24"/>
          <w:szCs w:val="24"/>
          <w:lang w:val="en-GB"/>
        </w:rPr>
      </w:pPr>
      <w:r w:rsidRPr="00260F8C">
        <w:rPr>
          <w:rFonts w:ascii="Arial" w:hAnsi="Arial" w:cs="Arial"/>
          <w:sz w:val="24"/>
          <w:szCs w:val="24"/>
          <w:lang w:val="en-GB"/>
        </w:rPr>
        <w:t>JSON Sample:</w:t>
      </w:r>
    </w:p>
    <w:p w:rsidR="00BC780A" w:rsidRPr="00260F8C" w:rsidRDefault="00BC780A" w:rsidP="00BC780A">
      <w:pPr>
        <w:ind w:left="360"/>
        <w:jc w:val="both"/>
        <w:rPr>
          <w:rFonts w:ascii="Arial" w:hAnsi="Arial" w:cs="Arial"/>
          <w:sz w:val="24"/>
          <w:szCs w:val="24"/>
          <w:lang w:val="en-GB"/>
        </w:rPr>
      </w:pPr>
      <w:r w:rsidRPr="00260F8C">
        <w:rPr>
          <w:rFonts w:ascii="Arial" w:hAnsi="Arial" w:cs="Arial"/>
          <w:sz w:val="24"/>
          <w:szCs w:val="24"/>
          <w:lang w:val="en-GB"/>
        </w:rPr>
        <w:t>{</w:t>
      </w:r>
    </w:p>
    <w:p w:rsidR="00BC780A" w:rsidRPr="00260F8C" w:rsidRDefault="00BC780A" w:rsidP="00BC780A">
      <w:pPr>
        <w:ind w:left="360"/>
        <w:jc w:val="both"/>
        <w:rPr>
          <w:rFonts w:ascii="Arial" w:hAnsi="Arial" w:cs="Arial"/>
          <w:sz w:val="24"/>
          <w:szCs w:val="24"/>
          <w:lang w:val="en-GB"/>
        </w:rPr>
      </w:pPr>
      <w:r w:rsidRPr="00260F8C">
        <w:rPr>
          <w:rFonts w:ascii="Arial" w:hAnsi="Arial" w:cs="Arial"/>
          <w:sz w:val="24"/>
          <w:szCs w:val="24"/>
          <w:lang w:val="en-GB"/>
        </w:rPr>
        <w:t xml:space="preserve">    “id”: 1,</w:t>
      </w:r>
    </w:p>
    <w:p w:rsidR="00BC780A" w:rsidRPr="00260F8C" w:rsidRDefault="00BC780A" w:rsidP="00BC780A">
      <w:pPr>
        <w:ind w:left="360"/>
        <w:jc w:val="both"/>
        <w:rPr>
          <w:rFonts w:ascii="Arial" w:hAnsi="Arial" w:cs="Arial"/>
          <w:sz w:val="24"/>
          <w:szCs w:val="24"/>
          <w:lang w:val="en-GB"/>
        </w:rPr>
      </w:pPr>
      <w:r w:rsidRPr="00260F8C">
        <w:rPr>
          <w:rFonts w:ascii="Arial" w:hAnsi="Arial" w:cs="Arial"/>
          <w:sz w:val="24"/>
          <w:szCs w:val="24"/>
          <w:lang w:val="en-GB"/>
        </w:rPr>
        <w:t xml:space="preserve">    “name”: “Dave”,</w:t>
      </w:r>
    </w:p>
    <w:p w:rsidR="00BC780A" w:rsidRPr="00260F8C" w:rsidRDefault="00BC780A" w:rsidP="00BC780A">
      <w:pPr>
        <w:ind w:left="360"/>
        <w:jc w:val="both"/>
        <w:rPr>
          <w:rFonts w:ascii="Arial" w:hAnsi="Arial" w:cs="Arial"/>
          <w:sz w:val="24"/>
          <w:szCs w:val="24"/>
          <w:lang w:val="en-GB"/>
        </w:rPr>
      </w:pPr>
      <w:r w:rsidRPr="00260F8C">
        <w:rPr>
          <w:rFonts w:ascii="Arial" w:hAnsi="Arial" w:cs="Arial"/>
          <w:sz w:val="24"/>
          <w:szCs w:val="24"/>
          <w:lang w:val="en-GB"/>
        </w:rPr>
        <w:t xml:space="preserve">    “city”: “London”</w:t>
      </w:r>
    </w:p>
    <w:p w:rsidR="00BC780A" w:rsidRPr="00260F8C" w:rsidRDefault="00BC780A" w:rsidP="00BC780A">
      <w:pPr>
        <w:ind w:left="360"/>
        <w:jc w:val="both"/>
        <w:rPr>
          <w:rFonts w:ascii="Arial" w:hAnsi="Arial" w:cs="Arial"/>
          <w:sz w:val="24"/>
          <w:szCs w:val="24"/>
          <w:lang w:val="en-GB"/>
        </w:rPr>
      </w:pPr>
      <w:r w:rsidRPr="00260F8C">
        <w:rPr>
          <w:rFonts w:ascii="Arial" w:hAnsi="Arial" w:cs="Arial"/>
          <w:sz w:val="24"/>
          <w:szCs w:val="24"/>
          <w:lang w:val="en-GB"/>
        </w:rPr>
        <w:t xml:space="preserve">   “gender” : { “type” : “male”</w:t>
      </w:r>
    </w:p>
    <w:p w:rsidR="00BC780A" w:rsidRPr="00260F8C" w:rsidRDefault="00BC780A" w:rsidP="00BC780A">
      <w:pPr>
        <w:ind w:left="360"/>
        <w:jc w:val="both"/>
        <w:rPr>
          <w:rFonts w:ascii="Arial" w:hAnsi="Arial" w:cs="Arial"/>
          <w:sz w:val="24"/>
          <w:szCs w:val="24"/>
          <w:lang w:val="en-GB"/>
        </w:rPr>
      </w:pPr>
      <w:r w:rsidRPr="00260F8C">
        <w:rPr>
          <w:rFonts w:ascii="Arial" w:hAnsi="Arial" w:cs="Arial"/>
          <w:sz w:val="24"/>
          <w:szCs w:val="24"/>
          <w:lang w:val="en-GB"/>
        </w:rPr>
        <w:t xml:space="preserve">                            },</w:t>
      </w:r>
    </w:p>
    <w:p w:rsidR="00BC780A" w:rsidRPr="00260F8C" w:rsidRDefault="00BC780A" w:rsidP="00BC780A">
      <w:pPr>
        <w:ind w:left="360"/>
        <w:jc w:val="both"/>
        <w:rPr>
          <w:rFonts w:ascii="Arial" w:hAnsi="Arial" w:cs="Arial"/>
          <w:sz w:val="24"/>
          <w:szCs w:val="24"/>
          <w:lang w:val="en-GB"/>
        </w:rPr>
      </w:pPr>
      <w:r w:rsidRPr="00260F8C">
        <w:rPr>
          <w:rFonts w:ascii="Arial" w:hAnsi="Arial" w:cs="Arial"/>
          <w:sz w:val="24"/>
          <w:szCs w:val="24"/>
          <w:lang w:val="en-GB"/>
        </w:rPr>
        <w:lastRenderedPageBreak/>
        <w:t xml:space="preserve">   “phone number” :{ “type” : “work”,</w:t>
      </w:r>
    </w:p>
    <w:p w:rsidR="00BC780A" w:rsidRPr="00260F8C" w:rsidRDefault="00BC780A" w:rsidP="00BC780A">
      <w:pPr>
        <w:ind w:left="360"/>
        <w:jc w:val="both"/>
        <w:rPr>
          <w:rFonts w:ascii="Arial" w:hAnsi="Arial" w:cs="Arial"/>
          <w:sz w:val="24"/>
          <w:szCs w:val="24"/>
          <w:lang w:val="en-GB"/>
        </w:rPr>
      </w:pPr>
      <w:r w:rsidRPr="00260F8C">
        <w:rPr>
          <w:rFonts w:ascii="Arial" w:hAnsi="Arial" w:cs="Arial"/>
          <w:sz w:val="24"/>
          <w:szCs w:val="24"/>
          <w:lang w:val="en-GB"/>
        </w:rPr>
        <w:t xml:space="preserve">                                         “number” : “000 007 131”</w:t>
      </w:r>
    </w:p>
    <w:p w:rsidR="00BC780A" w:rsidRPr="00260F8C" w:rsidRDefault="00BC780A" w:rsidP="00BC780A">
      <w:pPr>
        <w:ind w:left="360"/>
        <w:jc w:val="both"/>
        <w:rPr>
          <w:rFonts w:ascii="Arial" w:hAnsi="Arial" w:cs="Arial"/>
          <w:sz w:val="24"/>
          <w:szCs w:val="24"/>
          <w:lang w:val="en-GB"/>
        </w:rPr>
      </w:pPr>
      <w:r w:rsidRPr="00260F8C">
        <w:rPr>
          <w:rFonts w:ascii="Arial" w:hAnsi="Arial" w:cs="Arial"/>
          <w:sz w:val="24"/>
          <w:szCs w:val="24"/>
          <w:lang w:val="en-GB"/>
        </w:rPr>
        <w:t xml:space="preserve">                                    }</w:t>
      </w:r>
    </w:p>
    <w:p w:rsidR="00BC780A" w:rsidRPr="00260F8C" w:rsidRDefault="00BC780A" w:rsidP="00BC780A">
      <w:pPr>
        <w:ind w:left="360"/>
        <w:jc w:val="both"/>
        <w:rPr>
          <w:rFonts w:ascii="Arial" w:hAnsi="Arial" w:cs="Arial"/>
          <w:sz w:val="24"/>
          <w:szCs w:val="24"/>
          <w:lang w:val="en-GB"/>
        </w:rPr>
      </w:pPr>
      <w:r w:rsidRPr="00260F8C">
        <w:rPr>
          <w:rFonts w:ascii="Arial" w:hAnsi="Arial" w:cs="Arial"/>
          <w:sz w:val="24"/>
          <w:szCs w:val="24"/>
          <w:lang w:val="en-GB"/>
        </w:rPr>
        <w:t>}</w:t>
      </w:r>
    </w:p>
    <w:p w:rsidR="00BC780A" w:rsidRDefault="00BC780A" w:rsidP="00BC780A">
      <w:pPr>
        <w:pStyle w:val="ListParagraph"/>
        <w:numPr>
          <w:ilvl w:val="1"/>
          <w:numId w:val="36"/>
        </w:numPr>
        <w:rPr>
          <w:rFonts w:ascii="Arial" w:hAnsi="Arial" w:cs="Arial"/>
          <w:b/>
          <w:sz w:val="24"/>
          <w:szCs w:val="24"/>
          <w:lang w:val="en-GB"/>
        </w:rPr>
      </w:pPr>
      <w:r w:rsidRPr="00BC780A">
        <w:rPr>
          <w:rFonts w:ascii="Arial" w:hAnsi="Arial" w:cs="Arial"/>
          <w:b/>
          <w:sz w:val="24"/>
          <w:szCs w:val="24"/>
          <w:lang w:val="en-GB"/>
        </w:rPr>
        <w:t>API Modeling Languages</w:t>
      </w:r>
    </w:p>
    <w:p w:rsidR="00BC780A" w:rsidRPr="00BC780A" w:rsidRDefault="00BC780A" w:rsidP="00BC780A">
      <w:pPr>
        <w:pStyle w:val="ListParagraph"/>
        <w:ind w:left="682"/>
        <w:rPr>
          <w:rFonts w:ascii="Arial" w:hAnsi="Arial" w:cs="Arial"/>
          <w:b/>
          <w:sz w:val="24"/>
          <w:szCs w:val="24"/>
          <w:lang w:val="en-GB"/>
        </w:rPr>
      </w:pPr>
    </w:p>
    <w:p w:rsidR="00BC780A" w:rsidRPr="00BC780A" w:rsidRDefault="00BC780A" w:rsidP="00BC780A">
      <w:pPr>
        <w:pStyle w:val="ListParagraph"/>
        <w:numPr>
          <w:ilvl w:val="1"/>
          <w:numId w:val="36"/>
        </w:numPr>
        <w:rPr>
          <w:rFonts w:ascii="Arial" w:hAnsi="Arial" w:cs="Arial"/>
          <w:b/>
          <w:sz w:val="24"/>
          <w:szCs w:val="24"/>
          <w:lang w:val="en-GB"/>
        </w:rPr>
      </w:pPr>
      <w:r w:rsidRPr="00BC780A">
        <w:rPr>
          <w:rFonts w:ascii="Arial" w:hAnsi="Arial" w:cs="Arial"/>
          <w:b/>
          <w:sz w:val="24"/>
          <w:szCs w:val="24"/>
          <w:lang w:val="en-GB"/>
        </w:rPr>
        <w:t>Web service frameworks</w:t>
      </w:r>
    </w:p>
    <w:p w:rsidR="00BC780A" w:rsidRPr="00BC780A" w:rsidRDefault="00BC780A" w:rsidP="00BC780A">
      <w:pPr>
        <w:pStyle w:val="ListParagraph"/>
        <w:ind w:left="1034"/>
        <w:rPr>
          <w:rFonts w:ascii="Arial" w:hAnsi="Arial" w:cs="Arial"/>
          <w:b/>
          <w:sz w:val="24"/>
          <w:szCs w:val="24"/>
          <w:lang w:val="en-GB"/>
        </w:rPr>
      </w:pPr>
    </w:p>
    <w:p w:rsidR="00155013" w:rsidRPr="00155013" w:rsidRDefault="006371C1" w:rsidP="00155013">
      <w:pPr>
        <w:rPr>
          <w:rFonts w:ascii="Arial" w:hAnsi="Arial" w:cs="Arial"/>
          <w:b/>
          <w:sz w:val="24"/>
          <w:szCs w:val="24"/>
          <w:lang w:val="en-GB"/>
        </w:rPr>
      </w:pPr>
      <w:r>
        <w:rPr>
          <w:rFonts w:ascii="Arial" w:hAnsi="Arial" w:cs="Arial"/>
          <w:b/>
          <w:sz w:val="24"/>
          <w:szCs w:val="24"/>
          <w:lang w:val="en-GB"/>
        </w:rPr>
        <w:t xml:space="preserve">      </w:t>
      </w:r>
      <w:r w:rsidR="00155013" w:rsidRPr="00155013">
        <w:rPr>
          <w:rFonts w:ascii="Arial" w:hAnsi="Arial" w:cs="Arial"/>
          <w:b/>
          <w:sz w:val="24"/>
          <w:szCs w:val="24"/>
          <w:lang w:val="en-GB"/>
        </w:rPr>
        <w:t xml:space="preserve">JAVA API for </w:t>
      </w:r>
      <w:r w:rsidR="006E3FD4" w:rsidRPr="00155013">
        <w:rPr>
          <w:rFonts w:ascii="Arial" w:hAnsi="Arial" w:cs="Arial"/>
          <w:b/>
          <w:sz w:val="24"/>
          <w:szCs w:val="24"/>
          <w:lang w:val="en-GB"/>
        </w:rPr>
        <w:t>Restful</w:t>
      </w:r>
      <w:r w:rsidR="00155013" w:rsidRPr="00155013">
        <w:rPr>
          <w:rFonts w:ascii="Arial" w:hAnsi="Arial" w:cs="Arial"/>
          <w:b/>
          <w:sz w:val="24"/>
          <w:szCs w:val="24"/>
          <w:lang w:val="en-GB"/>
        </w:rPr>
        <w:t xml:space="preserve"> web service</w:t>
      </w:r>
      <w:r w:rsidR="000B3CC3">
        <w:rPr>
          <w:rFonts w:ascii="Arial" w:hAnsi="Arial" w:cs="Arial"/>
          <w:b/>
          <w:sz w:val="24"/>
          <w:szCs w:val="24"/>
          <w:lang w:val="en-GB"/>
        </w:rPr>
        <w:t xml:space="preserve"> </w:t>
      </w:r>
    </w:p>
    <w:p w:rsidR="003734F2" w:rsidRDefault="003734F2" w:rsidP="003734F2">
      <w:pPr>
        <w:ind w:left="450"/>
        <w:jc w:val="both"/>
        <w:rPr>
          <w:rFonts w:ascii="Arial" w:hAnsi="Arial" w:cs="Arial"/>
          <w:sz w:val="24"/>
          <w:szCs w:val="24"/>
          <w:lang w:val="en-GB"/>
        </w:rPr>
      </w:pPr>
      <w:r w:rsidRPr="003734F2">
        <w:rPr>
          <w:rFonts w:ascii="Arial" w:hAnsi="Arial" w:cs="Arial"/>
          <w:sz w:val="24"/>
          <w:szCs w:val="24"/>
          <w:lang w:val="en-GB"/>
        </w:rPr>
        <w:t>Java</w:t>
      </w:r>
      <w:r>
        <w:rPr>
          <w:rFonts w:ascii="Arial" w:hAnsi="Arial" w:cs="Arial"/>
          <w:sz w:val="24"/>
          <w:szCs w:val="24"/>
          <w:lang w:val="en-GB"/>
        </w:rPr>
        <w:t xml:space="preserve"> API for RESTful Web Services (JAX-RS</w:t>
      </w:r>
      <w:r w:rsidRPr="003734F2">
        <w:rPr>
          <w:rFonts w:ascii="Arial" w:hAnsi="Arial" w:cs="Arial"/>
          <w:sz w:val="24"/>
          <w:szCs w:val="24"/>
          <w:lang w:val="en-GB"/>
        </w:rPr>
        <w:t>) is defined in JSR 311 (</w:t>
      </w:r>
      <w:hyperlink r:id="rId25" w:history="1">
        <w:r w:rsidRPr="0055678C">
          <w:rPr>
            <w:rStyle w:val="Hyperlink"/>
            <w:rFonts w:ascii="Arial" w:hAnsi="Arial" w:cs="Arial"/>
            <w:sz w:val="24"/>
            <w:szCs w:val="24"/>
            <w:lang w:val="en-GB"/>
          </w:rPr>
          <w:t>https://jcp.org/en/jsr/detail?id=311</w:t>
        </w:r>
      </w:hyperlink>
      <w:r w:rsidRPr="003734F2">
        <w:rPr>
          <w:rFonts w:ascii="Arial" w:hAnsi="Arial" w:cs="Arial"/>
          <w:sz w:val="24"/>
          <w:szCs w:val="24"/>
          <w:lang w:val="en-GB"/>
        </w:rPr>
        <w:t xml:space="preserve"> )</w:t>
      </w:r>
      <w:r>
        <w:rPr>
          <w:rFonts w:ascii="Arial" w:hAnsi="Arial" w:cs="Arial"/>
          <w:sz w:val="24"/>
          <w:szCs w:val="24"/>
          <w:lang w:val="en-GB"/>
        </w:rPr>
        <w:t xml:space="preserve"> [22]</w:t>
      </w:r>
      <w:r w:rsidRPr="003734F2">
        <w:rPr>
          <w:rFonts w:ascii="Arial" w:hAnsi="Arial" w:cs="Arial"/>
          <w:sz w:val="24"/>
          <w:szCs w:val="24"/>
          <w:lang w:val="en-GB"/>
        </w:rPr>
        <w:t>.</w:t>
      </w:r>
    </w:p>
    <w:p w:rsidR="00663224" w:rsidRPr="00663224" w:rsidRDefault="00155013" w:rsidP="00663224">
      <w:pPr>
        <w:ind w:left="450"/>
        <w:jc w:val="both"/>
        <w:rPr>
          <w:rFonts w:ascii="Arial" w:hAnsi="Arial" w:cs="Arial"/>
          <w:b/>
          <w:sz w:val="24"/>
          <w:szCs w:val="24"/>
          <w:lang w:val="en-GB"/>
        </w:rPr>
      </w:pPr>
      <w:r w:rsidRPr="00155013">
        <w:rPr>
          <w:rFonts w:ascii="Arial" w:hAnsi="Arial" w:cs="Arial"/>
          <w:b/>
          <w:sz w:val="24"/>
          <w:szCs w:val="24"/>
          <w:lang w:val="en-GB"/>
        </w:rPr>
        <w:t>JAX-RS with Jersey</w:t>
      </w:r>
    </w:p>
    <w:p w:rsidR="00663224" w:rsidRPr="00260F8C" w:rsidRDefault="00663224" w:rsidP="00663224">
      <w:pPr>
        <w:ind w:left="360"/>
        <w:jc w:val="both"/>
        <w:rPr>
          <w:rFonts w:ascii="Arial" w:hAnsi="Arial" w:cs="Arial"/>
          <w:sz w:val="24"/>
          <w:szCs w:val="24"/>
          <w:lang w:val="en-GB"/>
        </w:rPr>
      </w:pPr>
      <w:r w:rsidRPr="00260F8C">
        <w:rPr>
          <w:rFonts w:ascii="Arial" w:hAnsi="Arial" w:cs="Arial"/>
          <w:sz w:val="24"/>
          <w:szCs w:val="24"/>
          <w:lang w:val="en-GB"/>
        </w:rPr>
        <w:t>“Jersey RESTful Web Services framework is an open source, production quality JAX-RS reference implementation for building RESTful Web Services in Java” [6].Jersey produces and consumes RESTful web services. In Jersey framework, the following methods are used which are defined in the HTTP/1.1 protocol.</w:t>
      </w:r>
    </w:p>
    <w:p w:rsidR="00663224" w:rsidRPr="00260F8C" w:rsidRDefault="00663224" w:rsidP="00663224">
      <w:pPr>
        <w:ind w:left="360"/>
        <w:jc w:val="both"/>
        <w:rPr>
          <w:rFonts w:ascii="Arial" w:hAnsi="Arial" w:cs="Arial"/>
          <w:sz w:val="24"/>
          <w:szCs w:val="24"/>
          <w:lang w:val="en-GB"/>
        </w:rPr>
      </w:pPr>
    </w:p>
    <w:p w:rsidR="00663224" w:rsidRPr="00260F8C" w:rsidRDefault="00663224" w:rsidP="00803109">
      <w:pPr>
        <w:numPr>
          <w:ilvl w:val="0"/>
          <w:numId w:val="4"/>
        </w:numPr>
        <w:jc w:val="both"/>
        <w:rPr>
          <w:rFonts w:ascii="Arial" w:hAnsi="Arial" w:cs="Arial"/>
          <w:sz w:val="24"/>
          <w:szCs w:val="24"/>
        </w:rPr>
      </w:pPr>
      <w:r w:rsidRPr="00260F8C">
        <w:rPr>
          <w:rFonts w:ascii="Arial" w:hAnsi="Arial" w:cs="Arial"/>
          <w:sz w:val="24"/>
          <w:szCs w:val="24"/>
        </w:rPr>
        <w:t>@GET is used to retrieve data or perform a query on a resource. The data returned from the web service is a representation of the requested resource [7]. This is the most-used, read only , public access method</w:t>
      </w:r>
    </w:p>
    <w:p w:rsidR="008D313E" w:rsidRDefault="00663224" w:rsidP="00803109">
      <w:pPr>
        <w:numPr>
          <w:ilvl w:val="0"/>
          <w:numId w:val="4"/>
        </w:numPr>
        <w:jc w:val="both"/>
        <w:rPr>
          <w:rFonts w:ascii="Arial" w:hAnsi="Arial" w:cs="Arial"/>
          <w:sz w:val="24"/>
          <w:szCs w:val="24"/>
        </w:rPr>
      </w:pPr>
      <w:r w:rsidRPr="008D313E">
        <w:rPr>
          <w:rFonts w:ascii="Arial" w:hAnsi="Arial" w:cs="Arial"/>
          <w:sz w:val="24"/>
          <w:szCs w:val="24"/>
        </w:rPr>
        <w:t>@POST is used to create a new resource. The web service may respond with data or status indicating success or failure [7]. </w:t>
      </w:r>
    </w:p>
    <w:p w:rsidR="00663224" w:rsidRPr="00260F8C" w:rsidRDefault="008D313E" w:rsidP="00803109">
      <w:pPr>
        <w:numPr>
          <w:ilvl w:val="0"/>
          <w:numId w:val="4"/>
        </w:numPr>
        <w:jc w:val="both"/>
        <w:rPr>
          <w:rFonts w:ascii="Arial" w:hAnsi="Arial" w:cs="Arial"/>
          <w:sz w:val="24"/>
          <w:szCs w:val="24"/>
        </w:rPr>
      </w:pPr>
      <w:r w:rsidRPr="008D313E">
        <w:rPr>
          <w:rFonts w:ascii="Arial" w:hAnsi="Arial" w:cs="Arial"/>
          <w:sz w:val="24"/>
          <w:szCs w:val="24"/>
        </w:rPr>
        <w:t xml:space="preserve"> </w:t>
      </w:r>
      <w:r w:rsidR="00663224" w:rsidRPr="008D313E">
        <w:rPr>
          <w:rFonts w:ascii="Arial" w:hAnsi="Arial" w:cs="Arial"/>
          <w:sz w:val="24"/>
          <w:szCs w:val="24"/>
        </w:rPr>
        <w:t>@PUT is used to update existing resources or data [7]. But it can also be used for inserting or adding data.</w:t>
      </w:r>
    </w:p>
    <w:p w:rsidR="00663224" w:rsidRPr="00260F8C" w:rsidRDefault="00663224" w:rsidP="00803109">
      <w:pPr>
        <w:numPr>
          <w:ilvl w:val="0"/>
          <w:numId w:val="4"/>
        </w:numPr>
        <w:jc w:val="both"/>
        <w:rPr>
          <w:rFonts w:ascii="Arial" w:hAnsi="Arial" w:cs="Arial"/>
          <w:sz w:val="24"/>
          <w:szCs w:val="24"/>
        </w:rPr>
      </w:pPr>
      <w:r w:rsidRPr="00260F8C">
        <w:rPr>
          <w:rFonts w:ascii="Arial" w:hAnsi="Arial" w:cs="Arial"/>
          <w:sz w:val="24"/>
          <w:szCs w:val="24"/>
        </w:rPr>
        <w:t>@DELETE is used to remove a resource or data [7].</w:t>
      </w:r>
    </w:p>
    <w:p w:rsidR="00663224" w:rsidRPr="00260F8C" w:rsidRDefault="00663224" w:rsidP="00803109">
      <w:pPr>
        <w:numPr>
          <w:ilvl w:val="0"/>
          <w:numId w:val="4"/>
        </w:numPr>
        <w:jc w:val="both"/>
        <w:rPr>
          <w:rFonts w:ascii="Arial" w:hAnsi="Arial" w:cs="Arial"/>
          <w:sz w:val="24"/>
          <w:szCs w:val="24"/>
        </w:rPr>
      </w:pPr>
      <w:r w:rsidRPr="00260F8C">
        <w:rPr>
          <w:rFonts w:ascii="Arial" w:hAnsi="Arial" w:cs="Arial"/>
          <w:sz w:val="24"/>
          <w:szCs w:val="24"/>
        </w:rPr>
        <w:t>@HEAD used to return meta-data of the resource</w:t>
      </w:r>
    </w:p>
    <w:p w:rsidR="00663224" w:rsidRPr="00260F8C" w:rsidRDefault="00663224" w:rsidP="00663224">
      <w:pPr>
        <w:ind w:left="720"/>
        <w:jc w:val="both"/>
        <w:rPr>
          <w:rFonts w:ascii="Arial" w:hAnsi="Arial" w:cs="Arial"/>
          <w:sz w:val="24"/>
          <w:szCs w:val="24"/>
        </w:rPr>
      </w:pPr>
    </w:p>
    <w:p w:rsidR="00663224" w:rsidRPr="00260F8C" w:rsidRDefault="00663224" w:rsidP="00663224">
      <w:pPr>
        <w:ind w:left="360"/>
        <w:jc w:val="both"/>
        <w:rPr>
          <w:rFonts w:ascii="Arial" w:hAnsi="Arial" w:cs="Arial"/>
          <w:b/>
          <w:sz w:val="24"/>
          <w:szCs w:val="24"/>
          <w:u w:val="single"/>
          <w:lang w:val="en-GB"/>
        </w:rPr>
      </w:pPr>
      <w:r w:rsidRPr="00260F8C">
        <w:rPr>
          <w:rFonts w:ascii="Arial" w:hAnsi="Arial" w:cs="Arial"/>
          <w:b/>
          <w:sz w:val="24"/>
          <w:szCs w:val="24"/>
          <w:u w:val="single"/>
          <w:lang w:val="en-GB"/>
        </w:rPr>
        <w:t>Sample code:</w:t>
      </w:r>
    </w:p>
    <w:p w:rsidR="00663224" w:rsidRDefault="00663224" w:rsidP="00663224">
      <w:pPr>
        <w:autoSpaceDE w:val="0"/>
        <w:autoSpaceDN w:val="0"/>
        <w:adjustRightInd w:val="0"/>
        <w:spacing w:after="0" w:line="240" w:lineRule="auto"/>
        <w:ind w:firstLine="360"/>
        <w:rPr>
          <w:rFonts w:ascii="Arial" w:hAnsi="Arial" w:cs="Arial"/>
          <w:color w:val="000000"/>
          <w:sz w:val="20"/>
          <w:szCs w:val="20"/>
        </w:rPr>
      </w:pPr>
      <w:r w:rsidRPr="00260F8C">
        <w:rPr>
          <w:rFonts w:ascii="Arial" w:hAnsi="Arial" w:cs="Arial"/>
          <w:color w:val="646464"/>
          <w:sz w:val="20"/>
          <w:szCs w:val="20"/>
        </w:rPr>
        <w:t>@Path</w:t>
      </w:r>
      <w:r w:rsidRPr="00260F8C">
        <w:rPr>
          <w:rFonts w:ascii="Arial" w:hAnsi="Arial" w:cs="Arial"/>
          <w:color w:val="000000"/>
          <w:sz w:val="20"/>
          <w:szCs w:val="20"/>
        </w:rPr>
        <w:t>(</w:t>
      </w:r>
      <w:r w:rsidRPr="00260F8C">
        <w:rPr>
          <w:rFonts w:ascii="Arial" w:hAnsi="Arial" w:cs="Arial"/>
          <w:color w:val="2A00FF"/>
          <w:sz w:val="20"/>
          <w:szCs w:val="20"/>
        </w:rPr>
        <w:t>"/</w:t>
      </w:r>
      <w:r w:rsidR="000B3CC3">
        <w:rPr>
          <w:rFonts w:ascii="Arial" w:hAnsi="Arial" w:cs="Arial"/>
          <w:color w:val="2A00FF"/>
          <w:sz w:val="20"/>
          <w:szCs w:val="20"/>
        </w:rPr>
        <w:t>manage</w:t>
      </w:r>
      <w:r w:rsidRPr="00260F8C">
        <w:rPr>
          <w:rFonts w:ascii="Arial" w:hAnsi="Arial" w:cs="Arial"/>
          <w:color w:val="2A00FF"/>
          <w:sz w:val="20"/>
          <w:szCs w:val="20"/>
        </w:rPr>
        <w:t>/</w:t>
      </w:r>
      <w:r w:rsidR="000B3CC3">
        <w:rPr>
          <w:rFonts w:ascii="Arial" w:hAnsi="Arial" w:cs="Arial"/>
          <w:color w:val="2A00FF"/>
          <w:sz w:val="20"/>
          <w:szCs w:val="20"/>
        </w:rPr>
        <w:t>display</w:t>
      </w:r>
      <w:r w:rsidRPr="00260F8C">
        <w:rPr>
          <w:rFonts w:ascii="Arial" w:hAnsi="Arial" w:cs="Arial"/>
          <w:color w:val="2A00FF"/>
          <w:sz w:val="20"/>
          <w:szCs w:val="20"/>
        </w:rPr>
        <w:t>"</w:t>
      </w:r>
      <w:r w:rsidRPr="00260F8C">
        <w:rPr>
          <w:rFonts w:ascii="Arial" w:hAnsi="Arial" w:cs="Arial"/>
          <w:color w:val="000000"/>
          <w:sz w:val="20"/>
          <w:szCs w:val="20"/>
        </w:rPr>
        <w:t>)</w:t>
      </w:r>
    </w:p>
    <w:p w:rsidR="000B3CC3" w:rsidRDefault="000B3CC3" w:rsidP="00663224">
      <w:pPr>
        <w:autoSpaceDE w:val="0"/>
        <w:autoSpaceDN w:val="0"/>
        <w:adjustRightInd w:val="0"/>
        <w:spacing w:after="0" w:line="240" w:lineRule="auto"/>
        <w:ind w:firstLine="360"/>
        <w:rPr>
          <w:rFonts w:ascii="Arial" w:hAnsi="Arial" w:cs="Arial"/>
          <w:color w:val="000000"/>
          <w:sz w:val="20"/>
          <w:szCs w:val="20"/>
        </w:rPr>
      </w:pPr>
    </w:p>
    <w:p w:rsidR="00663224" w:rsidRPr="00260F8C" w:rsidRDefault="00663224" w:rsidP="00663224">
      <w:pPr>
        <w:autoSpaceDE w:val="0"/>
        <w:autoSpaceDN w:val="0"/>
        <w:adjustRightInd w:val="0"/>
        <w:spacing w:after="0" w:line="240" w:lineRule="auto"/>
        <w:ind w:firstLine="360"/>
        <w:rPr>
          <w:rFonts w:ascii="Arial" w:hAnsi="Arial" w:cs="Arial"/>
          <w:sz w:val="20"/>
          <w:szCs w:val="20"/>
        </w:rPr>
      </w:pPr>
      <w:r w:rsidRPr="00260F8C">
        <w:rPr>
          <w:rFonts w:ascii="Arial" w:hAnsi="Arial" w:cs="Arial"/>
          <w:b/>
          <w:bCs/>
          <w:color w:val="7F0055"/>
          <w:sz w:val="20"/>
          <w:szCs w:val="20"/>
        </w:rPr>
        <w:t>public</w:t>
      </w:r>
      <w:r w:rsidRPr="00260F8C">
        <w:rPr>
          <w:rFonts w:ascii="Arial" w:hAnsi="Arial" w:cs="Arial"/>
          <w:color w:val="000000"/>
          <w:sz w:val="20"/>
          <w:szCs w:val="20"/>
        </w:rPr>
        <w:t xml:space="preserve"> </w:t>
      </w:r>
      <w:r w:rsidRPr="00260F8C">
        <w:rPr>
          <w:rFonts w:ascii="Arial" w:hAnsi="Arial" w:cs="Arial"/>
          <w:b/>
          <w:bCs/>
          <w:color w:val="7F0055"/>
          <w:sz w:val="20"/>
          <w:szCs w:val="20"/>
        </w:rPr>
        <w:t>class</w:t>
      </w:r>
      <w:r w:rsidRPr="00260F8C">
        <w:rPr>
          <w:rFonts w:ascii="Arial" w:hAnsi="Arial" w:cs="Arial"/>
          <w:color w:val="000000"/>
          <w:sz w:val="20"/>
          <w:szCs w:val="20"/>
        </w:rPr>
        <w:t xml:space="preserve"> Rest_Service {</w:t>
      </w:r>
    </w:p>
    <w:p w:rsidR="00663224" w:rsidRPr="00260F8C" w:rsidRDefault="00663224" w:rsidP="00663224">
      <w:pPr>
        <w:autoSpaceDE w:val="0"/>
        <w:autoSpaceDN w:val="0"/>
        <w:adjustRightInd w:val="0"/>
        <w:spacing w:after="0" w:line="240" w:lineRule="auto"/>
        <w:rPr>
          <w:rFonts w:ascii="Arial" w:hAnsi="Arial" w:cs="Arial"/>
          <w:sz w:val="20"/>
          <w:szCs w:val="20"/>
        </w:rPr>
      </w:pPr>
      <w:r w:rsidRPr="00260F8C">
        <w:rPr>
          <w:rFonts w:ascii="Arial" w:hAnsi="Arial" w:cs="Arial"/>
          <w:color w:val="000000"/>
          <w:sz w:val="20"/>
          <w:szCs w:val="20"/>
        </w:rPr>
        <w:tab/>
      </w:r>
    </w:p>
    <w:p w:rsidR="00663224" w:rsidRPr="00260F8C" w:rsidRDefault="00663224" w:rsidP="00663224">
      <w:pPr>
        <w:autoSpaceDE w:val="0"/>
        <w:autoSpaceDN w:val="0"/>
        <w:adjustRightInd w:val="0"/>
        <w:spacing w:after="0" w:line="240" w:lineRule="auto"/>
        <w:rPr>
          <w:rFonts w:ascii="Arial" w:hAnsi="Arial" w:cs="Arial"/>
          <w:sz w:val="20"/>
          <w:szCs w:val="20"/>
        </w:rPr>
      </w:pPr>
      <w:r w:rsidRPr="00260F8C">
        <w:rPr>
          <w:rFonts w:ascii="Arial" w:hAnsi="Arial" w:cs="Arial"/>
          <w:color w:val="000000"/>
          <w:sz w:val="20"/>
          <w:szCs w:val="20"/>
        </w:rPr>
        <w:tab/>
      </w:r>
      <w:r w:rsidRPr="00260F8C">
        <w:rPr>
          <w:rFonts w:ascii="Arial" w:hAnsi="Arial" w:cs="Arial"/>
          <w:color w:val="646464"/>
          <w:sz w:val="20"/>
          <w:szCs w:val="20"/>
        </w:rPr>
        <w:t>@Path</w:t>
      </w:r>
      <w:r w:rsidRPr="00260F8C">
        <w:rPr>
          <w:rFonts w:ascii="Arial" w:hAnsi="Arial" w:cs="Arial"/>
          <w:color w:val="000000"/>
          <w:sz w:val="20"/>
          <w:szCs w:val="20"/>
        </w:rPr>
        <w:t>(</w:t>
      </w:r>
      <w:r w:rsidRPr="00260F8C">
        <w:rPr>
          <w:rFonts w:ascii="Arial" w:hAnsi="Arial" w:cs="Arial"/>
          <w:color w:val="2A00FF"/>
          <w:sz w:val="20"/>
          <w:szCs w:val="20"/>
        </w:rPr>
        <w:t>"/</w:t>
      </w:r>
      <w:r w:rsidR="000B3CC3">
        <w:rPr>
          <w:rFonts w:ascii="Arial" w:hAnsi="Arial" w:cs="Arial"/>
          <w:color w:val="2A00FF"/>
          <w:sz w:val="20"/>
          <w:szCs w:val="20"/>
        </w:rPr>
        <w:t>graph/”)</w:t>
      </w:r>
    </w:p>
    <w:p w:rsidR="00663224" w:rsidRPr="00260F8C" w:rsidRDefault="00663224" w:rsidP="00663224">
      <w:pPr>
        <w:autoSpaceDE w:val="0"/>
        <w:autoSpaceDN w:val="0"/>
        <w:adjustRightInd w:val="0"/>
        <w:spacing w:after="0" w:line="240" w:lineRule="auto"/>
        <w:rPr>
          <w:rFonts w:ascii="Arial" w:hAnsi="Arial" w:cs="Arial"/>
          <w:sz w:val="20"/>
          <w:szCs w:val="20"/>
        </w:rPr>
      </w:pPr>
      <w:r w:rsidRPr="00260F8C">
        <w:rPr>
          <w:rFonts w:ascii="Arial" w:hAnsi="Arial" w:cs="Arial"/>
          <w:color w:val="000000"/>
          <w:sz w:val="20"/>
          <w:szCs w:val="20"/>
        </w:rPr>
        <w:tab/>
      </w:r>
      <w:r w:rsidRPr="00260F8C">
        <w:rPr>
          <w:rFonts w:ascii="Arial" w:hAnsi="Arial" w:cs="Arial"/>
          <w:color w:val="646464"/>
          <w:sz w:val="20"/>
          <w:szCs w:val="20"/>
        </w:rPr>
        <w:t>@GET // HTTP verb required to access this method</w:t>
      </w:r>
    </w:p>
    <w:p w:rsidR="00663224" w:rsidRPr="00260F8C" w:rsidRDefault="00663224" w:rsidP="00663224">
      <w:pPr>
        <w:autoSpaceDE w:val="0"/>
        <w:autoSpaceDN w:val="0"/>
        <w:adjustRightInd w:val="0"/>
        <w:spacing w:after="0" w:line="240" w:lineRule="auto"/>
        <w:rPr>
          <w:rFonts w:ascii="Arial" w:hAnsi="Arial" w:cs="Arial"/>
          <w:sz w:val="20"/>
          <w:szCs w:val="20"/>
        </w:rPr>
      </w:pPr>
      <w:r w:rsidRPr="00260F8C">
        <w:rPr>
          <w:rFonts w:ascii="Arial" w:hAnsi="Arial" w:cs="Arial"/>
          <w:color w:val="000000"/>
          <w:sz w:val="20"/>
          <w:szCs w:val="20"/>
        </w:rPr>
        <w:tab/>
      </w:r>
      <w:r w:rsidRPr="00260F8C">
        <w:rPr>
          <w:rFonts w:ascii="Arial" w:hAnsi="Arial" w:cs="Arial"/>
          <w:color w:val="646464"/>
          <w:sz w:val="20"/>
          <w:szCs w:val="20"/>
        </w:rPr>
        <w:t>@Produces</w:t>
      </w:r>
      <w:r w:rsidRPr="00260F8C">
        <w:rPr>
          <w:rFonts w:ascii="Arial" w:hAnsi="Arial" w:cs="Arial"/>
          <w:color w:val="000000"/>
          <w:sz w:val="20"/>
          <w:szCs w:val="20"/>
        </w:rPr>
        <w:t>(MediaType.</w:t>
      </w:r>
      <w:r w:rsidR="002E04F1">
        <w:rPr>
          <w:rFonts w:ascii="Arial" w:hAnsi="Arial" w:cs="Arial"/>
          <w:i/>
          <w:iCs/>
          <w:color w:val="0000C0"/>
          <w:sz w:val="20"/>
          <w:szCs w:val="20"/>
        </w:rPr>
        <w:t>Application_JSON</w:t>
      </w:r>
      <w:r w:rsidRPr="00260F8C">
        <w:rPr>
          <w:rFonts w:ascii="Arial" w:hAnsi="Arial" w:cs="Arial"/>
          <w:color w:val="000000"/>
          <w:sz w:val="20"/>
          <w:szCs w:val="20"/>
        </w:rPr>
        <w:t>)</w:t>
      </w:r>
    </w:p>
    <w:p w:rsidR="00663224" w:rsidRPr="00260F8C" w:rsidRDefault="00663224" w:rsidP="00663224">
      <w:pPr>
        <w:autoSpaceDE w:val="0"/>
        <w:autoSpaceDN w:val="0"/>
        <w:adjustRightInd w:val="0"/>
        <w:spacing w:after="0" w:line="240" w:lineRule="auto"/>
        <w:rPr>
          <w:rFonts w:ascii="Arial" w:hAnsi="Arial" w:cs="Arial"/>
          <w:sz w:val="20"/>
          <w:szCs w:val="20"/>
        </w:rPr>
      </w:pPr>
      <w:r w:rsidRPr="00260F8C">
        <w:rPr>
          <w:rFonts w:ascii="Arial" w:hAnsi="Arial" w:cs="Arial"/>
          <w:color w:val="000000"/>
          <w:sz w:val="20"/>
          <w:szCs w:val="20"/>
        </w:rPr>
        <w:lastRenderedPageBreak/>
        <w:tab/>
      </w:r>
      <w:r w:rsidRPr="00260F8C">
        <w:rPr>
          <w:rFonts w:ascii="Arial" w:hAnsi="Arial" w:cs="Arial"/>
          <w:b/>
          <w:bCs/>
          <w:color w:val="7F0055"/>
          <w:sz w:val="20"/>
          <w:szCs w:val="20"/>
        </w:rPr>
        <w:t>public</w:t>
      </w:r>
      <w:r w:rsidRPr="00260F8C">
        <w:rPr>
          <w:rFonts w:ascii="Arial" w:hAnsi="Arial" w:cs="Arial"/>
          <w:color w:val="000000"/>
          <w:sz w:val="20"/>
          <w:szCs w:val="20"/>
        </w:rPr>
        <w:t xml:space="preserve"> </w:t>
      </w:r>
      <w:r w:rsidR="002E04F1">
        <w:rPr>
          <w:rFonts w:ascii="Arial" w:hAnsi="Arial" w:cs="Arial"/>
          <w:color w:val="000000"/>
          <w:sz w:val="20"/>
          <w:szCs w:val="20"/>
        </w:rPr>
        <w:t>Response returnVectorData</w:t>
      </w:r>
      <w:r w:rsidR="002E04F1" w:rsidRPr="00260F8C">
        <w:rPr>
          <w:rFonts w:ascii="Arial" w:hAnsi="Arial" w:cs="Arial"/>
          <w:color w:val="000000"/>
          <w:sz w:val="20"/>
          <w:szCs w:val="20"/>
        </w:rPr>
        <w:t xml:space="preserve"> </w:t>
      </w:r>
      <w:r w:rsidRPr="00260F8C">
        <w:rPr>
          <w:rFonts w:ascii="Arial" w:hAnsi="Arial" w:cs="Arial"/>
          <w:color w:val="000000"/>
          <w:sz w:val="20"/>
          <w:szCs w:val="20"/>
        </w:rPr>
        <w:t xml:space="preserve">() </w:t>
      </w:r>
      <w:r w:rsidRPr="00260F8C">
        <w:rPr>
          <w:rFonts w:ascii="Arial" w:hAnsi="Arial" w:cs="Arial"/>
          <w:b/>
          <w:bCs/>
          <w:color w:val="7F0055"/>
          <w:sz w:val="20"/>
          <w:szCs w:val="20"/>
        </w:rPr>
        <w:t>throws</w:t>
      </w:r>
      <w:r w:rsidRPr="00260F8C">
        <w:rPr>
          <w:rFonts w:ascii="Arial" w:hAnsi="Arial" w:cs="Arial"/>
          <w:color w:val="000000"/>
          <w:sz w:val="20"/>
          <w:szCs w:val="20"/>
        </w:rPr>
        <w:t xml:space="preserve"> Exception {</w:t>
      </w:r>
    </w:p>
    <w:p w:rsidR="00663224" w:rsidRPr="00260F8C" w:rsidRDefault="00663224" w:rsidP="00663224">
      <w:pPr>
        <w:autoSpaceDE w:val="0"/>
        <w:autoSpaceDN w:val="0"/>
        <w:adjustRightInd w:val="0"/>
        <w:spacing w:after="0" w:line="240" w:lineRule="auto"/>
        <w:rPr>
          <w:rFonts w:ascii="Arial" w:hAnsi="Arial" w:cs="Arial"/>
          <w:sz w:val="20"/>
          <w:szCs w:val="20"/>
        </w:rPr>
      </w:pPr>
      <w:r w:rsidRPr="00260F8C">
        <w:rPr>
          <w:rFonts w:ascii="Arial" w:hAnsi="Arial" w:cs="Arial"/>
          <w:color w:val="000000"/>
          <w:sz w:val="20"/>
          <w:szCs w:val="20"/>
        </w:rPr>
        <w:tab/>
      </w:r>
      <w:r w:rsidRPr="00260F8C">
        <w:rPr>
          <w:rFonts w:ascii="Arial" w:hAnsi="Arial" w:cs="Arial"/>
          <w:color w:val="000000"/>
          <w:sz w:val="20"/>
          <w:szCs w:val="20"/>
        </w:rPr>
        <w:tab/>
      </w:r>
    </w:p>
    <w:p w:rsidR="00663224" w:rsidRPr="00260F8C" w:rsidRDefault="00663224" w:rsidP="00663224">
      <w:pPr>
        <w:autoSpaceDE w:val="0"/>
        <w:autoSpaceDN w:val="0"/>
        <w:adjustRightInd w:val="0"/>
        <w:spacing w:after="0" w:line="240" w:lineRule="auto"/>
        <w:rPr>
          <w:rFonts w:ascii="Arial" w:hAnsi="Arial" w:cs="Arial"/>
          <w:color w:val="000000"/>
          <w:sz w:val="20"/>
          <w:szCs w:val="20"/>
        </w:rPr>
      </w:pPr>
      <w:r w:rsidRPr="00260F8C">
        <w:rPr>
          <w:rFonts w:ascii="Arial" w:hAnsi="Arial" w:cs="Arial"/>
          <w:color w:val="000000"/>
          <w:sz w:val="20"/>
          <w:szCs w:val="20"/>
        </w:rPr>
        <w:tab/>
      </w:r>
      <w:r w:rsidRPr="00260F8C">
        <w:rPr>
          <w:rFonts w:ascii="Arial" w:hAnsi="Arial" w:cs="Arial"/>
          <w:color w:val="000000"/>
          <w:sz w:val="20"/>
          <w:szCs w:val="20"/>
        </w:rPr>
        <w:tab/>
        <w:t>// code goes here</w:t>
      </w:r>
    </w:p>
    <w:p w:rsidR="00663224" w:rsidRPr="00260F8C" w:rsidRDefault="00663224" w:rsidP="00663224">
      <w:pPr>
        <w:autoSpaceDE w:val="0"/>
        <w:autoSpaceDN w:val="0"/>
        <w:adjustRightInd w:val="0"/>
        <w:spacing w:after="0" w:line="240" w:lineRule="auto"/>
        <w:ind w:firstLine="720"/>
        <w:rPr>
          <w:rFonts w:ascii="Arial" w:hAnsi="Arial" w:cs="Arial"/>
          <w:color w:val="000000"/>
          <w:sz w:val="20"/>
          <w:szCs w:val="20"/>
        </w:rPr>
      </w:pPr>
      <w:r w:rsidRPr="00260F8C">
        <w:rPr>
          <w:rFonts w:ascii="Arial" w:hAnsi="Arial" w:cs="Arial"/>
          <w:color w:val="000000"/>
          <w:sz w:val="20"/>
          <w:szCs w:val="20"/>
        </w:rPr>
        <w:t xml:space="preserve">      }</w:t>
      </w:r>
    </w:p>
    <w:p w:rsidR="00663224" w:rsidRPr="00260F8C" w:rsidRDefault="00663224" w:rsidP="00663224">
      <w:pPr>
        <w:autoSpaceDE w:val="0"/>
        <w:autoSpaceDN w:val="0"/>
        <w:adjustRightInd w:val="0"/>
        <w:spacing w:after="0" w:line="240" w:lineRule="auto"/>
        <w:ind w:firstLine="360"/>
        <w:rPr>
          <w:rFonts w:ascii="Arial" w:hAnsi="Arial" w:cs="Arial"/>
          <w:b/>
          <w:sz w:val="24"/>
          <w:szCs w:val="24"/>
          <w:lang w:val="en-GB"/>
        </w:rPr>
      </w:pPr>
      <w:r w:rsidRPr="00260F8C">
        <w:rPr>
          <w:rFonts w:ascii="Arial" w:hAnsi="Arial" w:cs="Arial"/>
          <w:color w:val="000000"/>
          <w:sz w:val="20"/>
          <w:szCs w:val="20"/>
        </w:rPr>
        <w:t>}</w:t>
      </w:r>
    </w:p>
    <w:p w:rsidR="00DD528A" w:rsidRDefault="00DD528A" w:rsidP="00784142">
      <w:pPr>
        <w:rPr>
          <w:rFonts w:ascii="Arial" w:hAnsi="Arial" w:cs="Arial"/>
          <w:sz w:val="24"/>
          <w:szCs w:val="24"/>
          <w:lang w:val="en-GB"/>
        </w:rPr>
      </w:pPr>
    </w:p>
    <w:p w:rsidR="002E04F1" w:rsidRPr="002E04F1" w:rsidRDefault="002E04F1" w:rsidP="00FD7F4D">
      <w:pPr>
        <w:ind w:left="360"/>
        <w:jc w:val="both"/>
        <w:rPr>
          <w:rFonts w:ascii="Arial" w:hAnsi="Arial" w:cs="Arial"/>
          <w:sz w:val="24"/>
          <w:szCs w:val="24"/>
          <w:lang w:val="en-GB"/>
        </w:rPr>
      </w:pPr>
      <w:r>
        <w:rPr>
          <w:rFonts w:ascii="Arial" w:hAnsi="Arial" w:cs="Arial"/>
          <w:sz w:val="24"/>
          <w:szCs w:val="24"/>
          <w:lang w:val="en-GB"/>
        </w:rPr>
        <w:t xml:space="preserve">For the sample code above, let’s assume the location of this service is at http://restjava.com. A request to retrieve the list of vector data uses the GET method with the URI </w:t>
      </w:r>
      <w:hyperlink r:id="rId26" w:history="1">
        <w:r w:rsidRPr="0055678C">
          <w:rPr>
            <w:rStyle w:val="Hyperlink"/>
            <w:rFonts w:ascii="Arial" w:hAnsi="Arial" w:cs="Arial"/>
            <w:sz w:val="24"/>
            <w:szCs w:val="24"/>
            <w:lang w:val="en-GB"/>
          </w:rPr>
          <w:t>http://restjava.com/manage/display/graph/</w:t>
        </w:r>
      </w:hyperlink>
      <w:r>
        <w:rPr>
          <w:rFonts w:ascii="Arial" w:hAnsi="Arial" w:cs="Arial"/>
          <w:sz w:val="24"/>
          <w:szCs w:val="24"/>
          <w:lang w:val="en-GB"/>
        </w:rPr>
        <w:t xml:space="preserve">. The return type of the service is ‘JSON’ .So the service will respond with the details in JSON representation. </w:t>
      </w:r>
    </w:p>
    <w:p w:rsidR="00155013" w:rsidRDefault="00155013" w:rsidP="00784142">
      <w:pPr>
        <w:rPr>
          <w:rFonts w:ascii="Arial" w:hAnsi="Arial" w:cs="Arial"/>
          <w:sz w:val="24"/>
          <w:szCs w:val="24"/>
          <w:lang w:val="en-GB"/>
        </w:rPr>
      </w:pPr>
    </w:p>
    <w:p w:rsidR="00C51BF3" w:rsidRPr="00155013" w:rsidRDefault="00C51BF3" w:rsidP="00155013">
      <w:pPr>
        <w:pStyle w:val="ListParagraph"/>
        <w:ind w:left="810"/>
        <w:rPr>
          <w:rFonts w:ascii="Arial" w:hAnsi="Arial" w:cs="Arial"/>
          <w:sz w:val="24"/>
          <w:szCs w:val="24"/>
          <w:lang w:val="en-GB"/>
        </w:rPr>
      </w:pPr>
    </w:p>
    <w:p w:rsidR="00DB6FFB" w:rsidRDefault="00DD528A" w:rsidP="00803109">
      <w:pPr>
        <w:pStyle w:val="ListParagraph"/>
        <w:numPr>
          <w:ilvl w:val="1"/>
          <w:numId w:val="10"/>
        </w:numPr>
        <w:rPr>
          <w:rFonts w:ascii="Arial" w:hAnsi="Arial" w:cs="Arial"/>
          <w:b/>
          <w:sz w:val="24"/>
          <w:szCs w:val="24"/>
          <w:lang w:val="en-GB"/>
        </w:rPr>
      </w:pPr>
      <w:r w:rsidRPr="00663224">
        <w:rPr>
          <w:rFonts w:ascii="Arial" w:hAnsi="Arial" w:cs="Arial"/>
          <w:b/>
          <w:sz w:val="24"/>
          <w:szCs w:val="24"/>
          <w:lang w:val="en-GB"/>
        </w:rPr>
        <w:t xml:space="preserve"> </w:t>
      </w:r>
      <w:r w:rsidR="00DB6FFB" w:rsidRPr="00663224">
        <w:rPr>
          <w:rFonts w:ascii="Arial" w:hAnsi="Arial" w:cs="Arial"/>
          <w:b/>
          <w:sz w:val="24"/>
          <w:szCs w:val="24"/>
          <w:lang w:val="en-GB"/>
        </w:rPr>
        <w:t xml:space="preserve">Client-Side scripting </w:t>
      </w:r>
      <w:r w:rsidR="00B62747">
        <w:rPr>
          <w:rFonts w:ascii="Arial" w:hAnsi="Arial" w:cs="Arial"/>
          <w:b/>
          <w:sz w:val="24"/>
          <w:szCs w:val="24"/>
          <w:lang w:val="en-GB"/>
        </w:rPr>
        <w:t>techniques</w:t>
      </w:r>
    </w:p>
    <w:p w:rsidR="00B62747" w:rsidRDefault="00B62747" w:rsidP="00B62747">
      <w:pPr>
        <w:pStyle w:val="ListParagraph"/>
        <w:ind w:left="810"/>
        <w:rPr>
          <w:rFonts w:ascii="Arial" w:hAnsi="Arial" w:cs="Arial"/>
          <w:b/>
          <w:sz w:val="24"/>
          <w:szCs w:val="24"/>
          <w:lang w:val="en-GB"/>
        </w:rPr>
      </w:pPr>
    </w:p>
    <w:p w:rsidR="00F90F05" w:rsidRDefault="00B62747" w:rsidP="00062BEE">
      <w:pPr>
        <w:ind w:left="360"/>
        <w:rPr>
          <w:rFonts w:ascii="Arial" w:hAnsi="Arial" w:cs="Arial"/>
          <w:sz w:val="24"/>
          <w:szCs w:val="24"/>
        </w:rPr>
      </w:pPr>
      <w:r w:rsidRPr="00B62747">
        <w:rPr>
          <w:rFonts w:ascii="Arial" w:hAnsi="Arial" w:cs="Arial"/>
          <w:sz w:val="24"/>
          <w:szCs w:val="24"/>
          <w:lang w:val="en-GB"/>
        </w:rPr>
        <w:t>There are various client side scripting techniques available today of which jQuery</w:t>
      </w:r>
      <w:r w:rsidR="00FC22F2">
        <w:rPr>
          <w:rFonts w:ascii="Arial" w:hAnsi="Arial" w:cs="Arial"/>
          <w:sz w:val="24"/>
          <w:szCs w:val="24"/>
          <w:lang w:val="en-GB"/>
        </w:rPr>
        <w:t>,</w:t>
      </w:r>
      <w:r w:rsidRPr="00B62747">
        <w:rPr>
          <w:rFonts w:ascii="Arial" w:hAnsi="Arial" w:cs="Arial"/>
          <w:sz w:val="24"/>
          <w:szCs w:val="24"/>
          <w:lang w:val="en-GB"/>
        </w:rPr>
        <w:t xml:space="preserve"> is a very popular one </w:t>
      </w:r>
      <w:r w:rsidR="00FC22F2">
        <w:rPr>
          <w:rFonts w:ascii="Arial" w:hAnsi="Arial" w:cs="Arial"/>
          <w:sz w:val="24"/>
          <w:szCs w:val="24"/>
          <w:lang w:val="en-GB"/>
        </w:rPr>
        <w:t>with</w:t>
      </w:r>
      <w:r w:rsidRPr="00B62747">
        <w:rPr>
          <w:rFonts w:ascii="Arial" w:hAnsi="Arial" w:cs="Arial"/>
          <w:sz w:val="24"/>
          <w:szCs w:val="24"/>
          <w:lang w:val="en-GB"/>
        </w:rPr>
        <w:t xml:space="preserve"> a good community.</w:t>
      </w:r>
      <w:r w:rsidR="00062BEE" w:rsidRPr="00062BEE">
        <w:rPr>
          <w:rFonts w:ascii="Arial" w:hAnsi="Arial" w:cs="Arial"/>
          <w:color w:val="666666"/>
          <w:sz w:val="20"/>
          <w:szCs w:val="20"/>
          <w:shd w:val="clear" w:color="auto" w:fill="FFFFFF"/>
        </w:rPr>
        <w:t xml:space="preserve"> </w:t>
      </w:r>
      <w:r w:rsidR="00062BEE" w:rsidRPr="00062BEE">
        <w:rPr>
          <w:rFonts w:ascii="Arial" w:hAnsi="Arial" w:cs="Arial"/>
          <w:sz w:val="24"/>
          <w:szCs w:val="24"/>
        </w:rPr>
        <w:t xml:space="preserve">Some of the </w:t>
      </w:r>
      <w:r w:rsidR="00062BEE">
        <w:rPr>
          <w:rFonts w:ascii="Arial" w:hAnsi="Arial" w:cs="Arial"/>
          <w:sz w:val="24"/>
          <w:szCs w:val="24"/>
        </w:rPr>
        <w:t>popular</w:t>
      </w:r>
      <w:r w:rsidR="00062BEE" w:rsidRPr="00062BEE">
        <w:rPr>
          <w:rFonts w:ascii="Arial" w:hAnsi="Arial" w:cs="Arial"/>
          <w:sz w:val="24"/>
          <w:szCs w:val="24"/>
        </w:rPr>
        <w:t xml:space="preserve"> sites using jQuery include Google (code search), Twitter, Dell Inc., CBS News, Slashdot and others.</w:t>
      </w:r>
    </w:p>
    <w:p w:rsidR="00062BEE" w:rsidRPr="00062BEE" w:rsidRDefault="00062BEE" w:rsidP="00062BEE">
      <w:pPr>
        <w:ind w:left="360"/>
        <w:rPr>
          <w:rFonts w:ascii="Arial" w:hAnsi="Arial" w:cs="Arial"/>
          <w:sz w:val="24"/>
          <w:szCs w:val="24"/>
          <w:lang w:val="en-GB"/>
        </w:rPr>
      </w:pPr>
    </w:p>
    <w:p w:rsidR="00357D17" w:rsidRPr="00260F8C" w:rsidRDefault="001621C6" w:rsidP="00DD528A">
      <w:pPr>
        <w:ind w:left="360"/>
        <w:jc w:val="both"/>
        <w:rPr>
          <w:rFonts w:ascii="Arial" w:hAnsi="Arial" w:cs="Arial"/>
          <w:bCs/>
          <w:sz w:val="24"/>
          <w:szCs w:val="24"/>
        </w:rPr>
      </w:pPr>
      <w:r w:rsidRPr="00260F8C">
        <w:rPr>
          <w:rFonts w:ascii="Arial" w:hAnsi="Arial" w:cs="Arial"/>
          <w:b/>
          <w:sz w:val="24"/>
          <w:szCs w:val="24"/>
          <w:lang w:val="en-GB"/>
        </w:rPr>
        <w:t>j</w:t>
      </w:r>
      <w:r w:rsidR="009D730F" w:rsidRPr="00260F8C">
        <w:rPr>
          <w:rFonts w:ascii="Arial" w:hAnsi="Arial" w:cs="Arial"/>
          <w:b/>
          <w:sz w:val="24"/>
          <w:szCs w:val="24"/>
          <w:lang w:val="en-GB"/>
        </w:rPr>
        <w:t>Q</w:t>
      </w:r>
      <w:r w:rsidR="00BB5A87" w:rsidRPr="00260F8C">
        <w:rPr>
          <w:rFonts w:ascii="Arial" w:hAnsi="Arial" w:cs="Arial"/>
          <w:b/>
          <w:sz w:val="24"/>
          <w:szCs w:val="24"/>
          <w:lang w:val="en-GB"/>
        </w:rPr>
        <w:t>uery</w:t>
      </w:r>
      <w:r w:rsidR="009D730F" w:rsidRPr="00260F8C">
        <w:rPr>
          <w:rFonts w:ascii="Arial" w:hAnsi="Arial" w:cs="Arial"/>
          <w:sz w:val="24"/>
          <w:szCs w:val="24"/>
          <w:lang w:val="en-GB"/>
        </w:rPr>
        <w:t xml:space="preserve"> is a</w:t>
      </w:r>
      <w:r w:rsidR="00111A5A" w:rsidRPr="00260F8C">
        <w:rPr>
          <w:rFonts w:ascii="Arial" w:hAnsi="Arial" w:cs="Arial"/>
          <w:sz w:val="24"/>
          <w:szCs w:val="24"/>
          <w:lang w:val="en-GB"/>
        </w:rPr>
        <w:t xml:space="preserve"> free, open-source and cross-platform</w:t>
      </w:r>
      <w:r w:rsidR="009D730F" w:rsidRPr="00260F8C">
        <w:rPr>
          <w:rFonts w:ascii="Arial" w:hAnsi="Arial" w:cs="Arial"/>
          <w:sz w:val="24"/>
          <w:szCs w:val="24"/>
          <w:lang w:val="en-GB"/>
        </w:rPr>
        <w:t xml:space="preserve"> </w:t>
      </w:r>
      <w:r w:rsidR="00111A5A" w:rsidRPr="00260F8C">
        <w:rPr>
          <w:rFonts w:ascii="Arial" w:hAnsi="Arial" w:cs="Arial"/>
          <w:sz w:val="24"/>
          <w:szCs w:val="24"/>
          <w:lang w:val="en-GB"/>
        </w:rPr>
        <w:t>JavaScript</w:t>
      </w:r>
      <w:r w:rsidR="009D730F" w:rsidRPr="00260F8C">
        <w:rPr>
          <w:rFonts w:ascii="Arial" w:hAnsi="Arial" w:cs="Arial"/>
          <w:sz w:val="24"/>
          <w:szCs w:val="24"/>
          <w:lang w:val="en-GB"/>
        </w:rPr>
        <w:t xml:space="preserve"> library used to simplify the client-side scripting of HTML.</w:t>
      </w:r>
      <w:r w:rsidR="00111A5A" w:rsidRPr="00260F8C">
        <w:rPr>
          <w:rFonts w:ascii="Arial" w:hAnsi="Arial" w:cs="Arial"/>
          <w:sz w:val="24"/>
          <w:szCs w:val="24"/>
          <w:lang w:val="en-GB"/>
        </w:rPr>
        <w:t xml:space="preserve"> It has become very popular today and mostly used to develop dynamic web pages</w:t>
      </w:r>
      <w:r w:rsidRPr="00260F8C">
        <w:rPr>
          <w:rFonts w:ascii="Arial" w:hAnsi="Arial" w:cs="Arial"/>
          <w:sz w:val="24"/>
          <w:szCs w:val="24"/>
          <w:lang w:val="en-GB"/>
        </w:rPr>
        <w:t>. Using j</w:t>
      </w:r>
      <w:r w:rsidR="00111A5A" w:rsidRPr="00260F8C">
        <w:rPr>
          <w:rFonts w:ascii="Arial" w:hAnsi="Arial" w:cs="Arial"/>
          <w:sz w:val="24"/>
          <w:szCs w:val="24"/>
          <w:lang w:val="en-GB"/>
        </w:rPr>
        <w:t>Query library eliminates</w:t>
      </w:r>
      <w:r w:rsidR="00111A5A" w:rsidRPr="00260F8C">
        <w:rPr>
          <w:rFonts w:ascii="Arial" w:hAnsi="Arial" w:cs="Arial"/>
          <w:bCs/>
          <w:sz w:val="24"/>
          <w:szCs w:val="24"/>
        </w:rPr>
        <w:t xml:space="preserve"> cross-browser incompatibilities.</w:t>
      </w:r>
    </w:p>
    <w:p w:rsidR="001621C6" w:rsidRPr="00260F8C" w:rsidRDefault="001621C6" w:rsidP="001621C6">
      <w:pPr>
        <w:ind w:left="360"/>
        <w:jc w:val="both"/>
        <w:rPr>
          <w:rFonts w:ascii="Arial" w:hAnsi="Arial" w:cs="Arial"/>
          <w:bCs/>
          <w:sz w:val="24"/>
          <w:szCs w:val="24"/>
        </w:rPr>
      </w:pPr>
      <w:r w:rsidRPr="00260F8C">
        <w:rPr>
          <w:rFonts w:ascii="Arial" w:hAnsi="Arial" w:cs="Arial"/>
          <w:bCs/>
          <w:sz w:val="24"/>
          <w:szCs w:val="24"/>
        </w:rPr>
        <w:t>The library provides a general-purpose abstraction l</w:t>
      </w:r>
      <w:r w:rsidR="003D5ED2" w:rsidRPr="00260F8C">
        <w:rPr>
          <w:rFonts w:ascii="Arial" w:hAnsi="Arial" w:cs="Arial"/>
          <w:bCs/>
          <w:sz w:val="24"/>
          <w:szCs w:val="24"/>
        </w:rPr>
        <w:t>ayer for common web scripting [15</w:t>
      </w:r>
      <w:r w:rsidRPr="00260F8C">
        <w:rPr>
          <w:rFonts w:ascii="Arial" w:hAnsi="Arial" w:cs="Arial"/>
          <w:bCs/>
          <w:sz w:val="24"/>
          <w:szCs w:val="24"/>
        </w:rPr>
        <w:t xml:space="preserve">] by taking a lot of common tasks and wrapping them into methods that can be invoked by a single line of code. In addition the framework comes with various plug-ins that are constantly being </w:t>
      </w:r>
      <w:r w:rsidR="003D5ED2" w:rsidRPr="00260F8C">
        <w:rPr>
          <w:rFonts w:ascii="Arial" w:hAnsi="Arial" w:cs="Arial"/>
          <w:bCs/>
          <w:sz w:val="24"/>
          <w:szCs w:val="24"/>
        </w:rPr>
        <w:t>developed to add new features [15</w:t>
      </w:r>
      <w:r w:rsidRPr="00260F8C">
        <w:rPr>
          <w:rFonts w:ascii="Arial" w:hAnsi="Arial" w:cs="Arial"/>
          <w:bCs/>
          <w:sz w:val="24"/>
          <w:szCs w:val="24"/>
        </w:rPr>
        <w:t xml:space="preserve">]. </w:t>
      </w:r>
    </w:p>
    <w:p w:rsidR="001621C6" w:rsidRPr="00260F8C" w:rsidRDefault="001621C6" w:rsidP="001621C6">
      <w:pPr>
        <w:ind w:left="360"/>
        <w:jc w:val="both"/>
        <w:rPr>
          <w:rFonts w:ascii="Arial" w:hAnsi="Arial" w:cs="Arial"/>
          <w:bCs/>
          <w:sz w:val="24"/>
          <w:szCs w:val="24"/>
        </w:rPr>
      </w:pPr>
      <w:r w:rsidRPr="00260F8C">
        <w:rPr>
          <w:rFonts w:ascii="Arial" w:hAnsi="Arial" w:cs="Arial"/>
          <w:bCs/>
          <w:sz w:val="24"/>
          <w:szCs w:val="24"/>
        </w:rPr>
        <w:t>The use of JQuery has several advantages over several other JavaScript libraries.  Some of them are listed below:</w:t>
      </w:r>
    </w:p>
    <w:p w:rsidR="001621C6" w:rsidRPr="00260F8C" w:rsidRDefault="001621C6" w:rsidP="00803109">
      <w:pPr>
        <w:numPr>
          <w:ilvl w:val="0"/>
          <w:numId w:val="7"/>
        </w:numPr>
        <w:jc w:val="both"/>
        <w:rPr>
          <w:rFonts w:ascii="Arial" w:hAnsi="Arial" w:cs="Arial"/>
          <w:bCs/>
          <w:sz w:val="24"/>
          <w:szCs w:val="24"/>
        </w:rPr>
      </w:pPr>
      <w:r w:rsidRPr="00260F8C">
        <w:rPr>
          <w:rFonts w:ascii="Arial" w:hAnsi="Arial" w:cs="Arial"/>
          <w:bCs/>
          <w:sz w:val="24"/>
          <w:szCs w:val="24"/>
        </w:rPr>
        <w:t xml:space="preserve">Ease of use: This is one of the primary advantages of using JQuery. As mentioned above, the level of abstraction that the framework provides means that a task may be performed more easily with lesser lines of code than when using most alternatives. </w:t>
      </w:r>
    </w:p>
    <w:p w:rsidR="001621C6" w:rsidRPr="00260F8C" w:rsidRDefault="001621C6" w:rsidP="00803109">
      <w:pPr>
        <w:numPr>
          <w:ilvl w:val="0"/>
          <w:numId w:val="7"/>
        </w:numPr>
        <w:jc w:val="both"/>
        <w:rPr>
          <w:rFonts w:ascii="Arial" w:hAnsi="Arial" w:cs="Arial"/>
          <w:bCs/>
          <w:sz w:val="24"/>
          <w:szCs w:val="24"/>
        </w:rPr>
      </w:pPr>
      <w:r w:rsidRPr="00260F8C">
        <w:rPr>
          <w:rFonts w:ascii="Arial" w:hAnsi="Arial" w:cs="Arial"/>
          <w:bCs/>
          <w:sz w:val="24"/>
          <w:szCs w:val="24"/>
        </w:rPr>
        <w:t xml:space="preserve">Library Size: The large library that JQuery provide allows performing more functions in comparison to other JavaScripts. In addition a compressed version of the library is only around 90 k, which is very small. </w:t>
      </w:r>
    </w:p>
    <w:p w:rsidR="001621C6" w:rsidRPr="00260F8C" w:rsidRDefault="001621C6" w:rsidP="00803109">
      <w:pPr>
        <w:numPr>
          <w:ilvl w:val="0"/>
          <w:numId w:val="7"/>
        </w:numPr>
        <w:jc w:val="both"/>
        <w:rPr>
          <w:rFonts w:ascii="Arial" w:hAnsi="Arial" w:cs="Arial"/>
          <w:bCs/>
          <w:sz w:val="24"/>
          <w:szCs w:val="24"/>
        </w:rPr>
      </w:pPr>
      <w:r w:rsidRPr="00260F8C">
        <w:rPr>
          <w:rFonts w:ascii="Arial" w:hAnsi="Arial" w:cs="Arial"/>
          <w:bCs/>
          <w:sz w:val="24"/>
          <w:szCs w:val="24"/>
        </w:rPr>
        <w:lastRenderedPageBreak/>
        <w:t>Documentation and Tutorials: JQuery’s dedicated website provides ample information, tutorial and examples to demonstrate the use of the library.</w:t>
      </w:r>
      <w:r w:rsidR="003C6CAC" w:rsidRPr="00260F8C">
        <w:rPr>
          <w:rFonts w:ascii="Arial" w:hAnsi="Arial" w:cs="Arial"/>
          <w:bCs/>
          <w:sz w:val="24"/>
          <w:szCs w:val="24"/>
        </w:rPr>
        <w:t xml:space="preserve"> In addition it has</w:t>
      </w:r>
      <w:r w:rsidRPr="00260F8C">
        <w:rPr>
          <w:rFonts w:ascii="Arial" w:hAnsi="Arial" w:cs="Arial"/>
          <w:bCs/>
          <w:sz w:val="24"/>
          <w:szCs w:val="24"/>
        </w:rPr>
        <w:t xml:space="preserve"> go</w:t>
      </w:r>
      <w:r w:rsidR="003D5ED2" w:rsidRPr="00260F8C">
        <w:rPr>
          <w:rFonts w:ascii="Arial" w:hAnsi="Arial" w:cs="Arial"/>
          <w:bCs/>
          <w:sz w:val="24"/>
          <w:szCs w:val="24"/>
        </w:rPr>
        <w:t>t a large developer community [17</w:t>
      </w:r>
      <w:r w:rsidRPr="00260F8C">
        <w:rPr>
          <w:rFonts w:ascii="Arial" w:hAnsi="Arial" w:cs="Arial"/>
          <w:bCs/>
          <w:sz w:val="24"/>
          <w:szCs w:val="24"/>
        </w:rPr>
        <w:t>].</w:t>
      </w:r>
    </w:p>
    <w:p w:rsidR="001621C6" w:rsidRPr="00260F8C" w:rsidRDefault="001621C6" w:rsidP="00803109">
      <w:pPr>
        <w:numPr>
          <w:ilvl w:val="0"/>
          <w:numId w:val="7"/>
        </w:numPr>
        <w:jc w:val="both"/>
        <w:rPr>
          <w:rFonts w:ascii="Arial" w:hAnsi="Arial" w:cs="Arial"/>
          <w:bCs/>
          <w:sz w:val="24"/>
          <w:szCs w:val="24"/>
        </w:rPr>
      </w:pPr>
      <w:r w:rsidRPr="00260F8C">
        <w:rPr>
          <w:rFonts w:ascii="Arial" w:hAnsi="Arial" w:cs="Arial"/>
          <w:bCs/>
          <w:sz w:val="24"/>
          <w:szCs w:val="24"/>
        </w:rPr>
        <w:t>Ajax support: The jQuery library has a full suite of Ajax capabilities that can access by making use of the provided APIs. Actions can be performed on pages without requiring the entire page to be reloaded.</w:t>
      </w:r>
      <w:r w:rsidR="003D5ED2" w:rsidRPr="00260F8C">
        <w:rPr>
          <w:rFonts w:ascii="Arial" w:hAnsi="Arial" w:cs="Arial"/>
          <w:bCs/>
          <w:sz w:val="24"/>
          <w:szCs w:val="24"/>
        </w:rPr>
        <w:t xml:space="preserve"> [16</w:t>
      </w:r>
      <w:r w:rsidRPr="00260F8C">
        <w:rPr>
          <w:rFonts w:ascii="Arial" w:hAnsi="Arial" w:cs="Arial"/>
          <w:bCs/>
          <w:sz w:val="24"/>
          <w:szCs w:val="24"/>
        </w:rPr>
        <w:t>]</w:t>
      </w:r>
    </w:p>
    <w:p w:rsidR="001621C6" w:rsidRPr="00260F8C" w:rsidRDefault="001621C6" w:rsidP="001621C6">
      <w:pPr>
        <w:ind w:left="360"/>
        <w:jc w:val="both"/>
        <w:rPr>
          <w:rFonts w:ascii="Arial" w:hAnsi="Arial" w:cs="Arial"/>
          <w:bCs/>
          <w:sz w:val="24"/>
          <w:szCs w:val="24"/>
        </w:rPr>
      </w:pPr>
    </w:p>
    <w:p w:rsidR="001621C6" w:rsidRPr="00260F8C" w:rsidRDefault="001621C6" w:rsidP="001621C6">
      <w:pPr>
        <w:ind w:left="360"/>
        <w:jc w:val="both"/>
        <w:rPr>
          <w:rFonts w:ascii="Arial" w:hAnsi="Arial" w:cs="Arial"/>
          <w:bCs/>
          <w:sz w:val="24"/>
          <w:szCs w:val="24"/>
        </w:rPr>
      </w:pPr>
      <w:r w:rsidRPr="00260F8C">
        <w:rPr>
          <w:rFonts w:ascii="Arial" w:hAnsi="Arial" w:cs="Arial"/>
          <w:bCs/>
          <w:sz w:val="24"/>
          <w:szCs w:val="24"/>
        </w:rPr>
        <w:t>However with these come certain disadvantages as well. They are listed below:</w:t>
      </w:r>
    </w:p>
    <w:p w:rsidR="001621C6" w:rsidRPr="00260F8C" w:rsidRDefault="001621C6" w:rsidP="00803109">
      <w:pPr>
        <w:numPr>
          <w:ilvl w:val="0"/>
          <w:numId w:val="8"/>
        </w:numPr>
        <w:jc w:val="both"/>
        <w:rPr>
          <w:rFonts w:ascii="Arial" w:hAnsi="Arial" w:cs="Arial"/>
          <w:bCs/>
          <w:sz w:val="24"/>
          <w:szCs w:val="24"/>
        </w:rPr>
      </w:pPr>
      <w:r w:rsidRPr="00260F8C">
        <w:rPr>
          <w:rFonts w:ascii="Arial" w:hAnsi="Arial" w:cs="Arial"/>
          <w:bCs/>
          <w:sz w:val="24"/>
          <w:szCs w:val="24"/>
        </w:rPr>
        <w:t xml:space="preserve">Limited Functionality: Since jQuery is a framework that provides an abstraction over JavaScript, there </w:t>
      </w:r>
      <w:r w:rsidR="00BB5A87" w:rsidRPr="00260F8C">
        <w:rPr>
          <w:rFonts w:ascii="Arial" w:hAnsi="Arial" w:cs="Arial"/>
          <w:bCs/>
          <w:sz w:val="24"/>
          <w:szCs w:val="24"/>
        </w:rPr>
        <w:t>may be</w:t>
      </w:r>
      <w:r w:rsidRPr="00260F8C">
        <w:rPr>
          <w:rFonts w:ascii="Arial" w:hAnsi="Arial" w:cs="Arial"/>
          <w:bCs/>
          <w:sz w:val="24"/>
          <w:szCs w:val="24"/>
        </w:rPr>
        <w:t xml:space="preserve"> inevitable cases where the raw JavaScript might have to be used depending on the customization required for example on a webpage.</w:t>
      </w:r>
    </w:p>
    <w:p w:rsidR="001621C6" w:rsidRPr="00260F8C" w:rsidRDefault="00813F0A" w:rsidP="00803109">
      <w:pPr>
        <w:numPr>
          <w:ilvl w:val="0"/>
          <w:numId w:val="8"/>
        </w:numPr>
        <w:jc w:val="both"/>
        <w:rPr>
          <w:rFonts w:ascii="Arial" w:hAnsi="Arial" w:cs="Arial"/>
          <w:bCs/>
          <w:sz w:val="24"/>
          <w:szCs w:val="24"/>
        </w:rPr>
      </w:pPr>
      <w:r w:rsidRPr="00260F8C">
        <w:rPr>
          <w:rFonts w:ascii="Arial" w:hAnsi="Arial" w:cs="Arial"/>
          <w:bCs/>
          <w:sz w:val="24"/>
          <w:szCs w:val="24"/>
        </w:rPr>
        <w:t>j</w:t>
      </w:r>
      <w:r w:rsidR="001621C6" w:rsidRPr="00260F8C">
        <w:rPr>
          <w:rFonts w:ascii="Arial" w:hAnsi="Arial" w:cs="Arial"/>
          <w:bCs/>
          <w:sz w:val="24"/>
          <w:szCs w:val="24"/>
        </w:rPr>
        <w:t>Query</w:t>
      </w:r>
      <w:r w:rsidR="006E63B2" w:rsidRPr="00260F8C">
        <w:rPr>
          <w:rFonts w:ascii="Arial" w:hAnsi="Arial" w:cs="Arial"/>
          <w:bCs/>
          <w:sz w:val="24"/>
          <w:szCs w:val="24"/>
        </w:rPr>
        <w:t xml:space="preserve"> </w:t>
      </w:r>
      <w:r w:rsidRPr="00260F8C">
        <w:rPr>
          <w:rFonts w:ascii="Arial" w:hAnsi="Arial" w:cs="Arial"/>
          <w:bCs/>
          <w:sz w:val="24"/>
          <w:szCs w:val="24"/>
        </w:rPr>
        <w:t>javaS</w:t>
      </w:r>
      <w:r w:rsidR="001621C6" w:rsidRPr="00260F8C">
        <w:rPr>
          <w:rFonts w:ascii="Arial" w:hAnsi="Arial" w:cs="Arial"/>
          <w:bCs/>
          <w:sz w:val="24"/>
          <w:szCs w:val="24"/>
        </w:rPr>
        <w:t xml:space="preserve">cript file: The jQuery file is required to </w:t>
      </w:r>
      <w:r w:rsidRPr="00260F8C">
        <w:rPr>
          <w:rFonts w:ascii="Arial" w:hAnsi="Arial" w:cs="Arial"/>
          <w:bCs/>
          <w:sz w:val="24"/>
          <w:szCs w:val="24"/>
        </w:rPr>
        <w:t>run j</w:t>
      </w:r>
      <w:r w:rsidR="001621C6" w:rsidRPr="00260F8C">
        <w:rPr>
          <w:rFonts w:ascii="Arial" w:hAnsi="Arial" w:cs="Arial"/>
          <w:bCs/>
          <w:sz w:val="24"/>
          <w:szCs w:val="24"/>
        </w:rPr>
        <w:t>Query commands. Though the size of the file is relatively small, it is still an overhead on the client computer and as well as the web server in certain cases</w:t>
      </w:r>
      <w:r w:rsidR="003D5ED2" w:rsidRPr="00260F8C">
        <w:rPr>
          <w:rFonts w:ascii="Arial" w:hAnsi="Arial" w:cs="Arial"/>
          <w:bCs/>
          <w:sz w:val="24"/>
          <w:szCs w:val="24"/>
        </w:rPr>
        <w:t xml:space="preserve"> [17</w:t>
      </w:r>
      <w:r w:rsidR="001621C6" w:rsidRPr="00260F8C">
        <w:rPr>
          <w:rFonts w:ascii="Arial" w:hAnsi="Arial" w:cs="Arial"/>
          <w:bCs/>
          <w:sz w:val="24"/>
          <w:szCs w:val="24"/>
        </w:rPr>
        <w:t xml:space="preserve">]. </w:t>
      </w:r>
    </w:p>
    <w:p w:rsidR="001621C6" w:rsidRDefault="001621C6" w:rsidP="001621C6">
      <w:pPr>
        <w:ind w:left="360"/>
        <w:jc w:val="both"/>
        <w:rPr>
          <w:rFonts w:ascii="Arial" w:hAnsi="Arial" w:cs="Arial"/>
          <w:bCs/>
          <w:sz w:val="24"/>
          <w:szCs w:val="24"/>
        </w:rPr>
      </w:pPr>
      <w:r w:rsidRPr="00260F8C">
        <w:rPr>
          <w:rFonts w:ascii="Arial" w:hAnsi="Arial" w:cs="Arial"/>
          <w:bCs/>
          <w:sz w:val="24"/>
          <w:szCs w:val="24"/>
        </w:rPr>
        <w:t>It can be summarized that the advantages of using the jQuery library clearly out-weighs its disadvantages and hence is clearly a potential candidate for use in this project.</w:t>
      </w:r>
    </w:p>
    <w:p w:rsidR="00B90FE5" w:rsidRDefault="00B90FE5" w:rsidP="001621C6">
      <w:pPr>
        <w:ind w:left="360"/>
        <w:jc w:val="both"/>
        <w:rPr>
          <w:rFonts w:ascii="Arial" w:hAnsi="Arial" w:cs="Arial"/>
          <w:bCs/>
          <w:sz w:val="24"/>
          <w:szCs w:val="24"/>
        </w:rPr>
      </w:pPr>
    </w:p>
    <w:p w:rsidR="00B90FE5" w:rsidRDefault="00B90FE5" w:rsidP="001621C6">
      <w:pPr>
        <w:ind w:left="360"/>
        <w:jc w:val="both"/>
        <w:rPr>
          <w:rFonts w:ascii="Arial" w:hAnsi="Arial" w:cs="Arial"/>
          <w:bCs/>
          <w:sz w:val="24"/>
          <w:szCs w:val="24"/>
        </w:rPr>
      </w:pPr>
    </w:p>
    <w:p w:rsidR="00F67366" w:rsidRPr="00F67366" w:rsidRDefault="00F67366" w:rsidP="001621C6">
      <w:pPr>
        <w:ind w:left="360"/>
        <w:jc w:val="both"/>
        <w:rPr>
          <w:rFonts w:ascii="Arial" w:hAnsi="Arial" w:cs="Arial"/>
          <w:b/>
          <w:bCs/>
          <w:sz w:val="24"/>
          <w:szCs w:val="24"/>
          <w:u w:val="single"/>
        </w:rPr>
      </w:pPr>
      <w:r>
        <w:rPr>
          <w:rFonts w:ascii="Arial" w:hAnsi="Arial" w:cs="Arial"/>
          <w:b/>
          <w:bCs/>
          <w:sz w:val="24"/>
          <w:szCs w:val="24"/>
          <w:u w:val="single"/>
        </w:rPr>
        <w:t>Sending Data with Aj</w:t>
      </w:r>
      <w:r w:rsidRPr="00F67366">
        <w:rPr>
          <w:rFonts w:ascii="Arial" w:hAnsi="Arial" w:cs="Arial"/>
          <w:b/>
          <w:bCs/>
          <w:sz w:val="24"/>
          <w:szCs w:val="24"/>
          <w:u w:val="single"/>
        </w:rPr>
        <w:t>ax</w:t>
      </w:r>
    </w:p>
    <w:p w:rsidR="00421898" w:rsidRPr="00260F8C" w:rsidRDefault="00106753" w:rsidP="009D730F">
      <w:pPr>
        <w:ind w:left="360"/>
        <w:jc w:val="both"/>
        <w:rPr>
          <w:rFonts w:ascii="Arial" w:hAnsi="Arial" w:cs="Arial"/>
          <w:bCs/>
          <w:sz w:val="24"/>
          <w:szCs w:val="24"/>
        </w:rPr>
      </w:pPr>
      <w:r w:rsidRPr="00106753">
        <w:rPr>
          <w:rFonts w:ascii="Arial" w:hAnsi="Arial" w:cs="Arial"/>
          <w:bCs/>
          <w:sz w:val="24"/>
          <w:szCs w:val="24"/>
        </w:rPr>
        <w:t>The jQuery function ‘jQuery.ajax()’ performs an asynchronous HTTP (Ajax) request [16]</w:t>
      </w:r>
      <w:r w:rsidR="00F67366" w:rsidRPr="00106753">
        <w:rPr>
          <w:rFonts w:ascii="Arial" w:hAnsi="Arial" w:cs="Arial"/>
          <w:bCs/>
          <w:sz w:val="24"/>
          <w:szCs w:val="24"/>
        </w:rPr>
        <w:t>.</w:t>
      </w:r>
      <w:r w:rsidR="00F67366">
        <w:rPr>
          <w:rFonts w:ascii="Helvetica" w:hAnsi="Helvetica"/>
          <w:color w:val="333333"/>
          <w:sz w:val="25"/>
          <w:szCs w:val="25"/>
          <w:shd w:val="clear" w:color="auto" w:fill="FFFFFF"/>
        </w:rPr>
        <w:t xml:space="preserve"> </w:t>
      </w:r>
      <w:r w:rsidR="00445A43" w:rsidRPr="00445A43">
        <w:rPr>
          <w:rFonts w:ascii="Arial" w:hAnsi="Arial" w:cs="Arial"/>
          <w:bCs/>
          <w:sz w:val="24"/>
          <w:szCs w:val="24"/>
        </w:rPr>
        <w:t>Underneath all the hype and trappings, Ajax is just a means of loading data from the server to the web browser or client without a visible page refresh</w:t>
      </w:r>
      <w:r w:rsidR="00F67366">
        <w:rPr>
          <w:rFonts w:ascii="Arial" w:hAnsi="Arial" w:cs="Arial"/>
          <w:bCs/>
          <w:sz w:val="24"/>
          <w:szCs w:val="24"/>
        </w:rPr>
        <w:t xml:space="preserve"> [15].</w:t>
      </w:r>
    </w:p>
    <w:p w:rsidR="00152B8A" w:rsidRDefault="00152B8A" w:rsidP="00C56A7C">
      <w:pPr>
        <w:ind w:left="360"/>
        <w:jc w:val="both"/>
        <w:rPr>
          <w:rFonts w:ascii="Arial" w:hAnsi="Arial" w:cs="Arial"/>
          <w:bCs/>
          <w:sz w:val="24"/>
          <w:szCs w:val="24"/>
        </w:rPr>
      </w:pPr>
      <w:r>
        <w:rPr>
          <w:rFonts w:ascii="Arial" w:hAnsi="Arial" w:cs="Arial"/>
          <w:bCs/>
          <w:sz w:val="24"/>
          <w:szCs w:val="24"/>
        </w:rPr>
        <w:t xml:space="preserve">Example: </w:t>
      </w:r>
    </w:p>
    <w:p w:rsidR="00106753" w:rsidRDefault="00106753" w:rsidP="00C56A7C">
      <w:pPr>
        <w:ind w:left="360"/>
        <w:jc w:val="both"/>
        <w:rPr>
          <w:rFonts w:ascii="Arial" w:hAnsi="Arial" w:cs="Arial"/>
          <w:bCs/>
          <w:sz w:val="24"/>
          <w:szCs w:val="24"/>
        </w:rPr>
      </w:pPr>
      <w:r w:rsidRPr="00106753">
        <w:rPr>
          <w:rFonts w:ascii="Arial" w:hAnsi="Arial" w:cs="Arial"/>
          <w:bCs/>
          <w:sz w:val="24"/>
          <w:szCs w:val="24"/>
        </w:rPr>
        <w:t xml:space="preserve"> HTML defining the content area of </w:t>
      </w:r>
      <w:r w:rsidR="00152B8A">
        <w:rPr>
          <w:rFonts w:ascii="Arial" w:hAnsi="Arial" w:cs="Arial"/>
          <w:bCs/>
          <w:sz w:val="24"/>
          <w:szCs w:val="24"/>
        </w:rPr>
        <w:t>a page [16]:</w:t>
      </w:r>
      <w:r w:rsidRPr="00106753">
        <w:rPr>
          <w:rFonts w:ascii="Arial" w:hAnsi="Arial" w:cs="Arial"/>
          <w:bCs/>
          <w:sz w:val="24"/>
          <w:szCs w:val="24"/>
        </w:rPr>
        <w:t xml:space="preserve"> </w:t>
      </w:r>
    </w:p>
    <w:p w:rsidR="00106753" w:rsidRPr="00152B8A" w:rsidRDefault="00106753" w:rsidP="00C56A7C">
      <w:pPr>
        <w:ind w:left="360"/>
        <w:jc w:val="both"/>
        <w:rPr>
          <w:rFonts w:ascii="Arial" w:hAnsi="Arial" w:cs="Arial"/>
          <w:bCs/>
          <w:i/>
          <w:sz w:val="24"/>
          <w:szCs w:val="24"/>
        </w:rPr>
      </w:pPr>
      <w:r w:rsidRPr="00152B8A">
        <w:rPr>
          <w:rFonts w:ascii="Arial" w:hAnsi="Arial" w:cs="Arial"/>
          <w:bCs/>
          <w:i/>
          <w:sz w:val="24"/>
          <w:szCs w:val="24"/>
        </w:rPr>
        <w:t xml:space="preserve">&lt;div id="dictionary"&gt; </w:t>
      </w:r>
    </w:p>
    <w:p w:rsidR="00C56A7C" w:rsidRPr="00152B8A" w:rsidRDefault="00106753" w:rsidP="00C56A7C">
      <w:pPr>
        <w:ind w:left="360"/>
        <w:jc w:val="both"/>
        <w:rPr>
          <w:rFonts w:ascii="Arial" w:hAnsi="Arial" w:cs="Arial"/>
          <w:bCs/>
          <w:i/>
          <w:sz w:val="24"/>
          <w:szCs w:val="24"/>
        </w:rPr>
      </w:pPr>
      <w:r w:rsidRPr="00152B8A">
        <w:rPr>
          <w:rFonts w:ascii="Arial" w:hAnsi="Arial" w:cs="Arial"/>
          <w:bCs/>
          <w:i/>
          <w:sz w:val="24"/>
          <w:szCs w:val="24"/>
        </w:rPr>
        <w:t>&lt;/div&gt;</w:t>
      </w:r>
    </w:p>
    <w:p w:rsidR="00152B8A" w:rsidRDefault="00152B8A" w:rsidP="00C56A7C">
      <w:pPr>
        <w:ind w:left="360"/>
        <w:jc w:val="both"/>
        <w:rPr>
          <w:rFonts w:ascii="Arial" w:hAnsi="Arial" w:cs="Arial"/>
          <w:bCs/>
          <w:sz w:val="24"/>
          <w:szCs w:val="24"/>
        </w:rPr>
      </w:pPr>
      <w:r>
        <w:rPr>
          <w:rFonts w:ascii="Arial" w:hAnsi="Arial" w:cs="Arial"/>
          <w:bCs/>
          <w:sz w:val="24"/>
          <w:szCs w:val="24"/>
        </w:rPr>
        <w:t xml:space="preserve">Now, suppose we want to insert </w:t>
      </w:r>
      <w:r w:rsidRPr="00152B8A">
        <w:rPr>
          <w:rFonts w:ascii="Arial" w:hAnsi="Arial" w:cs="Arial"/>
          <w:bCs/>
          <w:sz w:val="24"/>
          <w:szCs w:val="24"/>
        </w:rPr>
        <w:t>another HTML document</w:t>
      </w:r>
      <w:r>
        <w:rPr>
          <w:rFonts w:ascii="Arial" w:hAnsi="Arial" w:cs="Arial"/>
          <w:bCs/>
          <w:sz w:val="24"/>
          <w:szCs w:val="24"/>
        </w:rPr>
        <w:t xml:space="preserve"> into this without a page refresh</w:t>
      </w:r>
      <w:r w:rsidRPr="00152B8A">
        <w:rPr>
          <w:rFonts w:ascii="Arial" w:hAnsi="Arial" w:cs="Arial"/>
          <w:bCs/>
          <w:sz w:val="24"/>
          <w:szCs w:val="24"/>
        </w:rPr>
        <w:t>,</w:t>
      </w:r>
      <w:r>
        <w:rPr>
          <w:rFonts w:ascii="Arial" w:hAnsi="Arial" w:cs="Arial"/>
          <w:bCs/>
          <w:sz w:val="24"/>
          <w:szCs w:val="24"/>
        </w:rPr>
        <w:t xml:space="preserve"> it can be accomplished by jQuery as follows [16]:</w:t>
      </w:r>
    </w:p>
    <w:p w:rsidR="00152B8A" w:rsidRPr="00152B8A" w:rsidRDefault="00152B8A" w:rsidP="00152B8A">
      <w:pPr>
        <w:ind w:left="360"/>
        <w:jc w:val="both"/>
        <w:rPr>
          <w:rFonts w:ascii="Arial" w:hAnsi="Arial" w:cs="Arial"/>
          <w:bCs/>
          <w:i/>
          <w:sz w:val="24"/>
          <w:szCs w:val="24"/>
        </w:rPr>
      </w:pPr>
      <w:r w:rsidRPr="00152B8A">
        <w:rPr>
          <w:rFonts w:ascii="Arial" w:hAnsi="Arial" w:cs="Arial"/>
          <w:bCs/>
          <w:i/>
          <w:sz w:val="24"/>
          <w:szCs w:val="24"/>
        </w:rPr>
        <w:t xml:space="preserve"> $(document).ready(function(){</w:t>
      </w:r>
    </w:p>
    <w:p w:rsidR="00152B8A" w:rsidRPr="00152B8A" w:rsidRDefault="00152B8A" w:rsidP="00152B8A">
      <w:pPr>
        <w:ind w:left="360"/>
        <w:jc w:val="both"/>
        <w:rPr>
          <w:rFonts w:ascii="Arial" w:hAnsi="Arial" w:cs="Arial"/>
          <w:bCs/>
          <w:i/>
          <w:sz w:val="24"/>
          <w:szCs w:val="24"/>
        </w:rPr>
      </w:pPr>
      <w:r w:rsidRPr="00152B8A">
        <w:rPr>
          <w:rFonts w:ascii="Arial" w:hAnsi="Arial" w:cs="Arial"/>
          <w:bCs/>
          <w:i/>
          <w:sz w:val="24"/>
          <w:szCs w:val="24"/>
        </w:rPr>
        <w:t xml:space="preserve">     $('#letter-a a').click(function(event)  {</w:t>
      </w:r>
    </w:p>
    <w:p w:rsidR="00152B8A" w:rsidRPr="00152B8A" w:rsidRDefault="00152B8A" w:rsidP="00152B8A">
      <w:pPr>
        <w:ind w:left="360"/>
        <w:jc w:val="both"/>
        <w:rPr>
          <w:rFonts w:ascii="Arial" w:hAnsi="Arial" w:cs="Arial"/>
          <w:bCs/>
          <w:i/>
          <w:sz w:val="24"/>
          <w:szCs w:val="24"/>
        </w:rPr>
      </w:pPr>
      <w:r w:rsidRPr="00152B8A">
        <w:rPr>
          <w:rFonts w:ascii="Arial" w:hAnsi="Arial" w:cs="Arial"/>
          <w:bCs/>
          <w:i/>
          <w:sz w:val="24"/>
          <w:szCs w:val="24"/>
        </w:rPr>
        <w:lastRenderedPageBreak/>
        <w:t xml:space="preserve">        event.preventDefault();</w:t>
      </w:r>
    </w:p>
    <w:p w:rsidR="00152B8A" w:rsidRPr="00152B8A" w:rsidRDefault="00152B8A" w:rsidP="00C56A7C">
      <w:pPr>
        <w:ind w:left="360"/>
        <w:jc w:val="both"/>
        <w:rPr>
          <w:rFonts w:ascii="Arial" w:hAnsi="Arial" w:cs="Arial"/>
          <w:bCs/>
          <w:i/>
          <w:sz w:val="24"/>
          <w:szCs w:val="24"/>
        </w:rPr>
      </w:pPr>
      <w:r w:rsidRPr="00152B8A">
        <w:rPr>
          <w:rFonts w:ascii="Arial" w:hAnsi="Arial" w:cs="Arial"/>
          <w:bCs/>
          <w:i/>
          <w:sz w:val="24"/>
          <w:szCs w:val="24"/>
        </w:rPr>
        <w:t xml:space="preserve">        $('#dictionary').load('a.html');</w:t>
      </w:r>
    </w:p>
    <w:p w:rsidR="00152B8A" w:rsidRPr="00152B8A" w:rsidRDefault="00152B8A" w:rsidP="00C56A7C">
      <w:pPr>
        <w:ind w:left="360"/>
        <w:jc w:val="both"/>
        <w:rPr>
          <w:rFonts w:ascii="Arial" w:hAnsi="Arial" w:cs="Arial"/>
          <w:bCs/>
          <w:i/>
          <w:sz w:val="24"/>
          <w:szCs w:val="24"/>
        </w:rPr>
      </w:pPr>
      <w:r w:rsidRPr="00152B8A">
        <w:rPr>
          <w:rFonts w:ascii="Arial" w:hAnsi="Arial" w:cs="Arial"/>
          <w:bCs/>
          <w:i/>
          <w:sz w:val="24"/>
          <w:szCs w:val="24"/>
        </w:rPr>
        <w:t xml:space="preserve"> });</w:t>
      </w:r>
    </w:p>
    <w:p w:rsidR="00152B8A" w:rsidRPr="00152B8A" w:rsidRDefault="00152B8A" w:rsidP="00C56A7C">
      <w:pPr>
        <w:ind w:left="360"/>
        <w:jc w:val="both"/>
        <w:rPr>
          <w:rFonts w:ascii="Arial" w:hAnsi="Arial" w:cs="Arial"/>
          <w:bCs/>
          <w:sz w:val="24"/>
          <w:szCs w:val="24"/>
        </w:rPr>
      </w:pPr>
      <w:r w:rsidRPr="00152B8A">
        <w:rPr>
          <w:rFonts w:ascii="Arial" w:hAnsi="Arial" w:cs="Arial"/>
          <w:bCs/>
          <w:i/>
          <w:sz w:val="24"/>
          <w:szCs w:val="24"/>
        </w:rPr>
        <w:t xml:space="preserve"> });</w:t>
      </w:r>
      <w:r w:rsidRPr="00152B8A">
        <w:rPr>
          <w:rFonts w:ascii="Arial" w:hAnsi="Arial" w:cs="Arial"/>
          <w:bCs/>
          <w:sz w:val="24"/>
          <w:szCs w:val="24"/>
        </w:rPr>
        <w:t xml:space="preserve"> </w:t>
      </w:r>
      <w:r>
        <w:rPr>
          <w:rFonts w:ascii="Arial" w:hAnsi="Arial" w:cs="Arial"/>
          <w:bCs/>
          <w:sz w:val="24"/>
          <w:szCs w:val="24"/>
        </w:rPr>
        <w:t xml:space="preserve"> </w:t>
      </w:r>
    </w:p>
    <w:p w:rsidR="000363DC" w:rsidRDefault="00152B8A" w:rsidP="003812BB">
      <w:pPr>
        <w:ind w:left="360"/>
        <w:jc w:val="both"/>
        <w:rPr>
          <w:rFonts w:ascii="Arial" w:hAnsi="Arial" w:cs="Arial"/>
          <w:bCs/>
          <w:sz w:val="24"/>
          <w:szCs w:val="24"/>
        </w:rPr>
      </w:pPr>
      <w:r w:rsidRPr="00152B8A">
        <w:rPr>
          <w:rFonts w:ascii="Arial" w:hAnsi="Arial" w:cs="Arial"/>
          <w:bCs/>
          <w:sz w:val="24"/>
          <w:szCs w:val="24"/>
        </w:rPr>
        <w:t>The .load</w:t>
      </w:r>
      <w:r>
        <w:rPr>
          <w:rFonts w:ascii="Arial" w:hAnsi="Arial" w:cs="Arial"/>
          <w:bCs/>
          <w:sz w:val="24"/>
          <w:szCs w:val="24"/>
        </w:rPr>
        <w:t xml:space="preserve"> </w:t>
      </w:r>
      <w:r w:rsidRPr="00152B8A">
        <w:rPr>
          <w:rFonts w:ascii="Arial" w:hAnsi="Arial" w:cs="Arial"/>
          <w:bCs/>
          <w:sz w:val="24"/>
          <w:szCs w:val="24"/>
        </w:rPr>
        <w:t xml:space="preserve">() method does all the heavy lifting for us. </w:t>
      </w:r>
      <w:r>
        <w:rPr>
          <w:rFonts w:ascii="Arial" w:hAnsi="Arial" w:cs="Arial"/>
          <w:bCs/>
          <w:sz w:val="24"/>
          <w:szCs w:val="24"/>
        </w:rPr>
        <w:t>The</w:t>
      </w:r>
      <w:r w:rsidRPr="00152B8A">
        <w:rPr>
          <w:rFonts w:ascii="Arial" w:hAnsi="Arial" w:cs="Arial"/>
          <w:bCs/>
          <w:sz w:val="24"/>
          <w:szCs w:val="24"/>
        </w:rPr>
        <w:t xml:space="preserve"> target location for the HTML snippet </w:t>
      </w:r>
      <w:r>
        <w:rPr>
          <w:rFonts w:ascii="Arial" w:hAnsi="Arial" w:cs="Arial"/>
          <w:bCs/>
          <w:sz w:val="24"/>
          <w:szCs w:val="24"/>
        </w:rPr>
        <w:t xml:space="preserve">is specified </w:t>
      </w:r>
      <w:r w:rsidRPr="00152B8A">
        <w:rPr>
          <w:rFonts w:ascii="Arial" w:hAnsi="Arial" w:cs="Arial"/>
          <w:bCs/>
          <w:sz w:val="24"/>
          <w:szCs w:val="24"/>
        </w:rPr>
        <w:t>by using a normal jQuery selector, and then pass the URL of the file to be loaded as a parameter to the method. Now, when the first link is clicked, the file is loaded and plac</w:t>
      </w:r>
      <w:r>
        <w:rPr>
          <w:rFonts w:ascii="Arial" w:hAnsi="Arial" w:cs="Arial"/>
          <w:bCs/>
          <w:sz w:val="24"/>
          <w:szCs w:val="24"/>
        </w:rPr>
        <w:t>ed inside &lt;div id="dictionary"&gt;</w:t>
      </w:r>
      <w:r w:rsidRPr="00152B8A">
        <w:rPr>
          <w:rFonts w:ascii="Arial" w:hAnsi="Arial" w:cs="Arial"/>
          <w:bCs/>
          <w:sz w:val="24"/>
          <w:szCs w:val="24"/>
        </w:rPr>
        <w:t xml:space="preserve">. The browser will render the new HTML as soon as it is inserted. </w:t>
      </w:r>
      <w:r>
        <w:rPr>
          <w:rFonts w:ascii="Arial" w:hAnsi="Arial" w:cs="Arial"/>
          <w:bCs/>
          <w:sz w:val="24"/>
          <w:szCs w:val="24"/>
        </w:rPr>
        <w:t>A</w:t>
      </w:r>
      <w:r w:rsidRPr="00152B8A">
        <w:rPr>
          <w:rFonts w:ascii="Arial" w:hAnsi="Arial" w:cs="Arial"/>
          <w:bCs/>
          <w:sz w:val="24"/>
          <w:szCs w:val="24"/>
        </w:rPr>
        <w:t xml:space="preserve">s soon as the new HTML snippet is inserted, </w:t>
      </w:r>
      <w:r>
        <w:rPr>
          <w:rFonts w:ascii="Arial" w:hAnsi="Arial" w:cs="Arial"/>
          <w:bCs/>
          <w:sz w:val="24"/>
          <w:szCs w:val="24"/>
        </w:rPr>
        <w:t>any CSS</w:t>
      </w:r>
      <w:r w:rsidRPr="00152B8A">
        <w:rPr>
          <w:rFonts w:ascii="Arial" w:hAnsi="Arial" w:cs="Arial"/>
          <w:bCs/>
          <w:sz w:val="24"/>
          <w:szCs w:val="24"/>
        </w:rPr>
        <w:t xml:space="preserve"> rules</w:t>
      </w:r>
      <w:r>
        <w:rPr>
          <w:rFonts w:ascii="Arial" w:hAnsi="Arial" w:cs="Arial"/>
          <w:bCs/>
          <w:sz w:val="24"/>
          <w:szCs w:val="24"/>
        </w:rPr>
        <w:t xml:space="preserve"> for the main document will get applied </w:t>
      </w:r>
      <w:r w:rsidRPr="00152B8A">
        <w:rPr>
          <w:rFonts w:ascii="Arial" w:hAnsi="Arial" w:cs="Arial"/>
          <w:bCs/>
          <w:sz w:val="24"/>
          <w:szCs w:val="24"/>
        </w:rPr>
        <w:t xml:space="preserve">its </w:t>
      </w:r>
      <w:r>
        <w:rPr>
          <w:rFonts w:ascii="Arial" w:hAnsi="Arial" w:cs="Arial"/>
          <w:bCs/>
          <w:sz w:val="24"/>
          <w:szCs w:val="24"/>
        </w:rPr>
        <w:t xml:space="preserve">new </w:t>
      </w:r>
      <w:r w:rsidRPr="00152B8A">
        <w:rPr>
          <w:rFonts w:ascii="Arial" w:hAnsi="Arial" w:cs="Arial"/>
          <w:bCs/>
          <w:sz w:val="24"/>
          <w:szCs w:val="24"/>
        </w:rPr>
        <w:t>elements as well</w:t>
      </w:r>
      <w:r>
        <w:rPr>
          <w:rFonts w:ascii="Arial" w:hAnsi="Arial" w:cs="Arial"/>
          <w:bCs/>
          <w:sz w:val="24"/>
          <w:szCs w:val="24"/>
        </w:rPr>
        <w:t xml:space="preserve"> [16]</w:t>
      </w:r>
      <w:r w:rsidRPr="00152B8A">
        <w:rPr>
          <w:rFonts w:ascii="Arial" w:hAnsi="Arial" w:cs="Arial"/>
          <w:bCs/>
          <w:sz w:val="24"/>
          <w:szCs w:val="24"/>
        </w:rPr>
        <w:t>.</w:t>
      </w:r>
    </w:p>
    <w:p w:rsidR="00FA7CD4" w:rsidRPr="00FA7CD4" w:rsidRDefault="00FA7CD4" w:rsidP="003812BB">
      <w:pPr>
        <w:ind w:left="360"/>
        <w:jc w:val="both"/>
        <w:rPr>
          <w:rFonts w:ascii="Arial" w:hAnsi="Arial" w:cs="Arial"/>
          <w:b/>
          <w:bCs/>
          <w:sz w:val="24"/>
          <w:szCs w:val="24"/>
          <w:u w:val="single"/>
        </w:rPr>
      </w:pPr>
      <w:r w:rsidRPr="00FA7CD4">
        <w:rPr>
          <w:rFonts w:ascii="Arial" w:hAnsi="Arial" w:cs="Arial"/>
          <w:b/>
          <w:bCs/>
          <w:sz w:val="24"/>
          <w:szCs w:val="24"/>
          <w:u w:val="single"/>
        </w:rPr>
        <w:t>Highcharts</w:t>
      </w:r>
    </w:p>
    <w:p w:rsidR="00062BEE" w:rsidRPr="00062BEE" w:rsidRDefault="00266FDC" w:rsidP="00C56A7C">
      <w:pPr>
        <w:ind w:left="360"/>
        <w:jc w:val="both"/>
        <w:rPr>
          <w:rFonts w:ascii="Arial" w:hAnsi="Arial" w:cs="Arial"/>
          <w:bCs/>
          <w:sz w:val="24"/>
          <w:szCs w:val="24"/>
        </w:rPr>
      </w:pPr>
      <w:r>
        <w:rPr>
          <w:rFonts w:ascii="Arial" w:hAnsi="Arial" w:cs="Arial"/>
          <w:bCs/>
          <w:sz w:val="24"/>
          <w:szCs w:val="24"/>
        </w:rPr>
        <w:t>Scenario</w:t>
      </w:r>
      <w:r w:rsidR="00062BEE">
        <w:rPr>
          <w:rFonts w:ascii="Arial" w:hAnsi="Arial" w:cs="Arial"/>
          <w:bCs/>
          <w:sz w:val="24"/>
          <w:szCs w:val="24"/>
        </w:rPr>
        <w:t xml:space="preserve"> ii described in chapter 1 </w:t>
      </w:r>
      <w:r>
        <w:rPr>
          <w:rFonts w:ascii="Arial" w:hAnsi="Arial" w:cs="Arial"/>
          <w:bCs/>
          <w:sz w:val="24"/>
          <w:szCs w:val="24"/>
        </w:rPr>
        <w:t>can be achieved by using a</w:t>
      </w:r>
      <w:r w:rsidR="00062BEE">
        <w:rPr>
          <w:rFonts w:ascii="Arial" w:hAnsi="Arial" w:cs="Arial"/>
          <w:bCs/>
          <w:sz w:val="24"/>
          <w:szCs w:val="24"/>
        </w:rPr>
        <w:t xml:space="preserve"> plugin to display the graph from a list of vector data. There are great jQuery chart plugins available in the net. </w:t>
      </w:r>
    </w:p>
    <w:p w:rsidR="00062BEE" w:rsidRDefault="005C488D" w:rsidP="00C56A7C">
      <w:pPr>
        <w:ind w:left="360"/>
        <w:jc w:val="both"/>
        <w:rPr>
          <w:rFonts w:ascii="Arial" w:hAnsi="Arial" w:cs="Arial"/>
          <w:b/>
          <w:sz w:val="24"/>
          <w:szCs w:val="24"/>
          <w:lang w:val="en-GB"/>
        </w:rPr>
      </w:pPr>
      <w:r w:rsidRPr="00FA7CD4">
        <w:rPr>
          <w:rFonts w:ascii="Arial" w:hAnsi="Arial" w:cs="Arial"/>
          <w:sz w:val="24"/>
          <w:szCs w:val="24"/>
        </w:rPr>
        <w:t>Highcharts</w:t>
      </w:r>
      <w:r w:rsidRPr="008C20D1">
        <w:rPr>
          <w:rFonts w:ascii="Arial" w:hAnsi="Arial" w:cs="Arial"/>
          <w:sz w:val="24"/>
          <w:szCs w:val="24"/>
        </w:rPr>
        <w:t xml:space="preserve"> is a charting library written in pure JavaScript, offering an easy way of adding interactive charts to </w:t>
      </w:r>
      <w:r>
        <w:rPr>
          <w:rFonts w:ascii="Arial" w:hAnsi="Arial" w:cs="Arial"/>
          <w:sz w:val="24"/>
          <w:szCs w:val="24"/>
        </w:rPr>
        <w:t>a</w:t>
      </w:r>
      <w:r w:rsidRPr="008C20D1">
        <w:rPr>
          <w:rFonts w:ascii="Arial" w:hAnsi="Arial" w:cs="Arial"/>
          <w:sz w:val="24"/>
          <w:szCs w:val="24"/>
        </w:rPr>
        <w:t xml:space="preserve"> web site or web application</w:t>
      </w:r>
      <w:r>
        <w:rPr>
          <w:rFonts w:ascii="Arial" w:hAnsi="Arial" w:cs="Arial"/>
          <w:sz w:val="24"/>
          <w:szCs w:val="24"/>
        </w:rPr>
        <w:t>[19]</w:t>
      </w:r>
      <w:r w:rsidRPr="008C20D1">
        <w:rPr>
          <w:rFonts w:ascii="Arial" w:hAnsi="Arial" w:cs="Arial"/>
          <w:sz w:val="24"/>
          <w:szCs w:val="24"/>
        </w:rPr>
        <w:t xml:space="preserve">. Highcharts currently supports line, spline, area, areaspline, column, bar, pie, scatter, angular gauges, arearange, areasplinerange, columnrange, bubble, box plot, error bars, funnel, </w:t>
      </w:r>
      <w:r>
        <w:rPr>
          <w:rFonts w:ascii="Arial" w:hAnsi="Arial" w:cs="Arial"/>
          <w:sz w:val="24"/>
          <w:szCs w:val="24"/>
        </w:rPr>
        <w:t>waterfall and polar chart types [19]</w:t>
      </w:r>
      <w:r w:rsidR="003812BB">
        <w:rPr>
          <w:rFonts w:ascii="Arial" w:hAnsi="Arial" w:cs="Arial"/>
          <w:sz w:val="24"/>
          <w:szCs w:val="24"/>
        </w:rPr>
        <w:t>.</w:t>
      </w:r>
    </w:p>
    <w:p w:rsidR="00062BEE" w:rsidRPr="00FA7CD4" w:rsidRDefault="00FA7CD4" w:rsidP="00C56A7C">
      <w:pPr>
        <w:ind w:left="360"/>
        <w:jc w:val="both"/>
        <w:rPr>
          <w:rFonts w:ascii="Arial" w:hAnsi="Arial" w:cs="Arial"/>
          <w:b/>
          <w:sz w:val="24"/>
          <w:szCs w:val="24"/>
          <w:u w:val="single"/>
          <w:lang w:val="en-GB"/>
        </w:rPr>
      </w:pPr>
      <w:r w:rsidRPr="00FA7CD4">
        <w:rPr>
          <w:rFonts w:ascii="Arial" w:hAnsi="Arial" w:cs="Arial"/>
          <w:b/>
          <w:sz w:val="24"/>
          <w:szCs w:val="24"/>
          <w:u w:val="single"/>
        </w:rPr>
        <w:t>DataTables</w:t>
      </w:r>
    </w:p>
    <w:p w:rsidR="00266FDC" w:rsidRPr="00266FDC" w:rsidRDefault="00266FDC" w:rsidP="00266FDC">
      <w:pPr>
        <w:ind w:left="360"/>
        <w:jc w:val="both"/>
        <w:rPr>
          <w:rFonts w:ascii="Arial" w:hAnsi="Arial" w:cs="Arial"/>
          <w:bCs/>
          <w:sz w:val="24"/>
          <w:szCs w:val="24"/>
        </w:rPr>
      </w:pPr>
      <w:r>
        <w:rPr>
          <w:rFonts w:ascii="Arial" w:hAnsi="Arial" w:cs="Arial"/>
          <w:bCs/>
          <w:sz w:val="24"/>
          <w:szCs w:val="24"/>
        </w:rPr>
        <w:t>Scenarios iii described in chapter 1 can be achieved by using a plugin to control an HTML table. DataTables is one of such plugin which is very popular in web development world.</w:t>
      </w:r>
    </w:p>
    <w:p w:rsidR="00266FDC" w:rsidRPr="00266FDC" w:rsidRDefault="00266FDC" w:rsidP="00C56A7C">
      <w:pPr>
        <w:ind w:left="360"/>
        <w:jc w:val="both"/>
        <w:rPr>
          <w:rFonts w:ascii="Arial" w:hAnsi="Arial" w:cs="Arial"/>
          <w:sz w:val="24"/>
          <w:szCs w:val="24"/>
        </w:rPr>
      </w:pPr>
      <w:r w:rsidRPr="00FA7CD4">
        <w:rPr>
          <w:rFonts w:ascii="Arial" w:hAnsi="Arial" w:cs="Arial"/>
          <w:sz w:val="24"/>
          <w:szCs w:val="24"/>
        </w:rPr>
        <w:t>DataTables</w:t>
      </w:r>
      <w:r w:rsidRPr="00266FDC">
        <w:rPr>
          <w:rFonts w:ascii="Arial" w:hAnsi="Arial" w:cs="Arial"/>
          <w:sz w:val="24"/>
          <w:szCs w:val="24"/>
        </w:rPr>
        <w:t xml:space="preserve"> is a plug-in for the jQuery Javascript library. It is a highly flexible tool, based upon the foundations of progressive enhancement, and will add advanced interac</w:t>
      </w:r>
      <w:r>
        <w:rPr>
          <w:rFonts w:ascii="Arial" w:hAnsi="Arial" w:cs="Arial"/>
          <w:sz w:val="24"/>
          <w:szCs w:val="24"/>
        </w:rPr>
        <w:t>tion controls to any HTML table [23].</w:t>
      </w:r>
    </w:p>
    <w:p w:rsidR="003E502E" w:rsidRPr="00260F8C" w:rsidRDefault="003E502E" w:rsidP="003E502E">
      <w:pPr>
        <w:ind w:left="360"/>
        <w:jc w:val="both"/>
        <w:rPr>
          <w:rFonts w:ascii="Arial" w:hAnsi="Arial" w:cs="Arial"/>
          <w:bCs/>
          <w:sz w:val="24"/>
          <w:szCs w:val="24"/>
        </w:rPr>
      </w:pPr>
      <w:r w:rsidRPr="003E502E">
        <w:rPr>
          <w:rFonts w:ascii="Arial" w:hAnsi="Arial" w:cs="Arial"/>
          <w:b/>
          <w:bCs/>
          <w:sz w:val="24"/>
          <w:szCs w:val="24"/>
        </w:rPr>
        <w:t>PHP</w:t>
      </w:r>
      <w:r w:rsidRPr="00260F8C">
        <w:rPr>
          <w:rFonts w:ascii="Arial" w:hAnsi="Arial" w:cs="Arial"/>
          <w:bCs/>
          <w:sz w:val="24"/>
          <w:szCs w:val="24"/>
        </w:rPr>
        <w:t xml:space="preserve"> is a widely used open source programming language that can run on various platforms (Windows, Linux, Unix, MAC OSX etc.) and is executed on the server. Though it is mainly used as a server-side scripting language, its use as a general purpose programming language is common. In more detail, PHP can be used for three primary purposes:</w:t>
      </w:r>
    </w:p>
    <w:p w:rsidR="003E502E" w:rsidRPr="00260F8C" w:rsidRDefault="003E502E" w:rsidP="003E502E">
      <w:pPr>
        <w:pStyle w:val="ListParagraph"/>
        <w:numPr>
          <w:ilvl w:val="0"/>
          <w:numId w:val="37"/>
        </w:numPr>
        <w:jc w:val="both"/>
        <w:rPr>
          <w:rFonts w:ascii="Arial" w:hAnsi="Arial" w:cs="Arial"/>
          <w:bCs/>
          <w:sz w:val="24"/>
          <w:szCs w:val="24"/>
        </w:rPr>
      </w:pPr>
      <w:r w:rsidRPr="00260F8C">
        <w:rPr>
          <w:rFonts w:ascii="Arial" w:hAnsi="Arial" w:cs="Arial"/>
          <w:bCs/>
          <w:sz w:val="24"/>
          <w:szCs w:val="24"/>
        </w:rPr>
        <w:t>Server-side scripting</w:t>
      </w:r>
    </w:p>
    <w:p w:rsidR="003E502E" w:rsidRPr="00260F8C" w:rsidRDefault="003E502E" w:rsidP="003E502E">
      <w:pPr>
        <w:pStyle w:val="ListParagraph"/>
        <w:numPr>
          <w:ilvl w:val="0"/>
          <w:numId w:val="37"/>
        </w:numPr>
        <w:jc w:val="both"/>
        <w:rPr>
          <w:rFonts w:ascii="Arial" w:hAnsi="Arial" w:cs="Arial"/>
          <w:bCs/>
          <w:sz w:val="24"/>
          <w:szCs w:val="24"/>
        </w:rPr>
      </w:pPr>
      <w:r w:rsidRPr="00260F8C">
        <w:rPr>
          <w:rFonts w:ascii="Arial" w:hAnsi="Arial" w:cs="Arial"/>
          <w:bCs/>
          <w:sz w:val="24"/>
          <w:szCs w:val="24"/>
        </w:rPr>
        <w:t>Command-line scripting</w:t>
      </w:r>
    </w:p>
    <w:p w:rsidR="003E502E" w:rsidRPr="00260F8C" w:rsidRDefault="003E502E" w:rsidP="003E502E">
      <w:pPr>
        <w:pStyle w:val="ListParagraph"/>
        <w:numPr>
          <w:ilvl w:val="0"/>
          <w:numId w:val="37"/>
        </w:numPr>
        <w:jc w:val="both"/>
        <w:rPr>
          <w:rFonts w:ascii="Arial" w:hAnsi="Arial" w:cs="Arial"/>
          <w:bCs/>
          <w:sz w:val="24"/>
          <w:szCs w:val="24"/>
        </w:rPr>
      </w:pPr>
      <w:r w:rsidRPr="00260F8C">
        <w:rPr>
          <w:rFonts w:ascii="Arial" w:hAnsi="Arial" w:cs="Arial"/>
          <w:bCs/>
          <w:sz w:val="24"/>
          <w:szCs w:val="24"/>
        </w:rPr>
        <w:t>Client-side GUI applications</w:t>
      </w:r>
    </w:p>
    <w:p w:rsidR="003E502E" w:rsidRPr="00260F8C" w:rsidRDefault="003E502E" w:rsidP="003E502E">
      <w:pPr>
        <w:ind w:left="360"/>
        <w:jc w:val="both"/>
        <w:rPr>
          <w:rFonts w:ascii="Arial" w:hAnsi="Arial" w:cs="Arial"/>
          <w:bCs/>
          <w:sz w:val="24"/>
          <w:szCs w:val="24"/>
        </w:rPr>
      </w:pPr>
      <w:r w:rsidRPr="00260F8C">
        <w:rPr>
          <w:rFonts w:ascii="Arial" w:hAnsi="Arial" w:cs="Arial"/>
          <w:bCs/>
          <w:sz w:val="24"/>
          <w:szCs w:val="24"/>
        </w:rPr>
        <w:lastRenderedPageBreak/>
        <w:t>PHP also provides a library to perform common tasks such as data abstraction, error handling etc. with the PHP Extension and Application Repository (PEAR) framework [14].</w:t>
      </w:r>
    </w:p>
    <w:p w:rsidR="00062BEE" w:rsidRDefault="00062BEE" w:rsidP="00C56A7C">
      <w:pPr>
        <w:ind w:left="360"/>
        <w:jc w:val="both"/>
        <w:rPr>
          <w:rFonts w:ascii="Arial" w:hAnsi="Arial" w:cs="Arial"/>
          <w:b/>
          <w:sz w:val="24"/>
          <w:szCs w:val="24"/>
          <w:lang w:val="en-GB"/>
        </w:rPr>
      </w:pPr>
    </w:p>
    <w:p w:rsidR="00062BEE" w:rsidRPr="00260F8C" w:rsidRDefault="00062BEE" w:rsidP="00C56A7C">
      <w:pPr>
        <w:ind w:left="360"/>
        <w:jc w:val="both"/>
        <w:rPr>
          <w:rFonts w:ascii="Arial" w:hAnsi="Arial" w:cs="Arial"/>
          <w:b/>
          <w:sz w:val="24"/>
          <w:szCs w:val="24"/>
          <w:lang w:val="en-GB"/>
        </w:rPr>
      </w:pPr>
    </w:p>
    <w:p w:rsidR="006E2F2F" w:rsidRPr="00260F8C" w:rsidRDefault="006E2F2F" w:rsidP="00803109">
      <w:pPr>
        <w:pStyle w:val="ListParagraph"/>
        <w:numPr>
          <w:ilvl w:val="1"/>
          <w:numId w:val="10"/>
        </w:numPr>
        <w:jc w:val="both"/>
        <w:rPr>
          <w:rFonts w:ascii="Arial" w:hAnsi="Arial" w:cs="Arial"/>
          <w:b/>
          <w:sz w:val="24"/>
          <w:szCs w:val="24"/>
          <w:lang w:val="en-GB"/>
        </w:rPr>
      </w:pPr>
      <w:r w:rsidRPr="00260F8C">
        <w:rPr>
          <w:rFonts w:ascii="Arial" w:hAnsi="Arial" w:cs="Arial"/>
          <w:b/>
          <w:sz w:val="24"/>
          <w:szCs w:val="24"/>
          <w:lang w:val="en-GB"/>
        </w:rPr>
        <w:t>Conclusion</w:t>
      </w:r>
    </w:p>
    <w:p w:rsidR="006E2F2F" w:rsidRPr="000363DC" w:rsidRDefault="006E2F2F" w:rsidP="000363DC">
      <w:pPr>
        <w:ind w:left="450"/>
        <w:jc w:val="both"/>
        <w:rPr>
          <w:rFonts w:ascii="Arial" w:hAnsi="Arial" w:cs="Arial"/>
          <w:sz w:val="24"/>
          <w:szCs w:val="24"/>
          <w:lang w:val="en-GB"/>
        </w:rPr>
      </w:pPr>
      <w:r w:rsidRPr="000363DC">
        <w:rPr>
          <w:rFonts w:ascii="Arial" w:hAnsi="Arial" w:cs="Arial"/>
          <w:sz w:val="24"/>
          <w:szCs w:val="24"/>
          <w:lang w:val="en-GB"/>
        </w:rPr>
        <w:t>Based on the background research, it was decided to c</w:t>
      </w:r>
      <w:r w:rsidR="00471C27" w:rsidRPr="000363DC">
        <w:rPr>
          <w:rFonts w:ascii="Arial" w:hAnsi="Arial" w:cs="Arial"/>
          <w:sz w:val="24"/>
          <w:szCs w:val="24"/>
          <w:lang w:val="en-GB"/>
        </w:rPr>
        <w:t xml:space="preserve">reate a </w:t>
      </w:r>
      <w:r w:rsidR="00EC2EE9" w:rsidRPr="000363DC">
        <w:rPr>
          <w:rFonts w:ascii="Arial" w:hAnsi="Arial" w:cs="Arial"/>
          <w:sz w:val="24"/>
          <w:szCs w:val="24"/>
          <w:lang w:val="en-GB"/>
        </w:rPr>
        <w:t>REST service in a Java environment as well as in ASP.NET environment with client-side in JQuery and do a comparative analysis.</w:t>
      </w:r>
    </w:p>
    <w:p w:rsidR="006E2F2F" w:rsidRPr="00260F8C" w:rsidRDefault="006E2F2F" w:rsidP="006E2F2F">
      <w:pPr>
        <w:pStyle w:val="ListParagraph"/>
        <w:ind w:left="810"/>
        <w:jc w:val="both"/>
        <w:rPr>
          <w:rFonts w:ascii="Arial" w:hAnsi="Arial" w:cs="Arial"/>
          <w:sz w:val="24"/>
          <w:szCs w:val="24"/>
          <w:lang w:val="en-GB"/>
        </w:rPr>
      </w:pPr>
    </w:p>
    <w:p w:rsidR="006E2F2F" w:rsidRPr="00260F8C" w:rsidRDefault="006E2F2F" w:rsidP="006E2F2F">
      <w:pPr>
        <w:pStyle w:val="ListParagraph"/>
        <w:ind w:left="810"/>
        <w:jc w:val="both"/>
        <w:rPr>
          <w:rFonts w:ascii="Arial" w:hAnsi="Arial" w:cs="Arial"/>
          <w:sz w:val="24"/>
          <w:szCs w:val="24"/>
          <w:lang w:val="en-GB"/>
        </w:rPr>
      </w:pPr>
    </w:p>
    <w:p w:rsidR="006E2F2F" w:rsidRDefault="006E2F2F" w:rsidP="006E2F2F">
      <w:pPr>
        <w:pStyle w:val="ListParagraph"/>
        <w:ind w:left="810"/>
        <w:jc w:val="both"/>
        <w:rPr>
          <w:rFonts w:ascii="Arial" w:hAnsi="Arial" w:cs="Arial"/>
          <w:sz w:val="24"/>
          <w:szCs w:val="24"/>
          <w:lang w:val="en-GB"/>
        </w:rPr>
      </w:pPr>
    </w:p>
    <w:p w:rsidR="003812BB" w:rsidRDefault="003812BB" w:rsidP="006E2F2F">
      <w:pPr>
        <w:pStyle w:val="ListParagraph"/>
        <w:ind w:left="810"/>
        <w:jc w:val="both"/>
        <w:rPr>
          <w:rFonts w:ascii="Arial" w:hAnsi="Arial" w:cs="Arial"/>
          <w:sz w:val="24"/>
          <w:szCs w:val="24"/>
          <w:lang w:val="en-GB"/>
        </w:rPr>
      </w:pPr>
    </w:p>
    <w:p w:rsidR="003812BB" w:rsidRDefault="003812BB" w:rsidP="006E2F2F">
      <w:pPr>
        <w:pStyle w:val="ListParagraph"/>
        <w:ind w:left="810"/>
        <w:jc w:val="both"/>
        <w:rPr>
          <w:rFonts w:ascii="Arial" w:hAnsi="Arial" w:cs="Arial"/>
          <w:sz w:val="24"/>
          <w:szCs w:val="24"/>
          <w:lang w:val="en-GB"/>
        </w:rPr>
      </w:pPr>
    </w:p>
    <w:p w:rsidR="003812BB" w:rsidRDefault="003812BB" w:rsidP="006E2F2F">
      <w:pPr>
        <w:pStyle w:val="ListParagraph"/>
        <w:ind w:left="810"/>
        <w:jc w:val="both"/>
        <w:rPr>
          <w:rFonts w:ascii="Arial" w:hAnsi="Arial" w:cs="Arial"/>
          <w:sz w:val="24"/>
          <w:szCs w:val="24"/>
          <w:lang w:val="en-GB"/>
        </w:rPr>
      </w:pPr>
    </w:p>
    <w:p w:rsidR="003812BB" w:rsidRDefault="003812BB" w:rsidP="006E2F2F">
      <w:pPr>
        <w:pStyle w:val="ListParagraph"/>
        <w:ind w:left="810"/>
        <w:jc w:val="both"/>
        <w:rPr>
          <w:rFonts w:ascii="Arial" w:hAnsi="Arial" w:cs="Arial"/>
          <w:sz w:val="24"/>
          <w:szCs w:val="24"/>
          <w:lang w:val="en-GB"/>
        </w:rPr>
      </w:pPr>
    </w:p>
    <w:p w:rsidR="003812BB" w:rsidRDefault="003812BB" w:rsidP="006E2F2F">
      <w:pPr>
        <w:pStyle w:val="ListParagraph"/>
        <w:ind w:left="810"/>
        <w:jc w:val="both"/>
        <w:rPr>
          <w:rFonts w:ascii="Arial" w:hAnsi="Arial" w:cs="Arial"/>
          <w:sz w:val="24"/>
          <w:szCs w:val="24"/>
          <w:lang w:val="en-GB"/>
        </w:rPr>
      </w:pPr>
    </w:p>
    <w:p w:rsidR="003812BB" w:rsidRDefault="003812BB" w:rsidP="006E2F2F">
      <w:pPr>
        <w:pStyle w:val="ListParagraph"/>
        <w:ind w:left="810"/>
        <w:jc w:val="both"/>
        <w:rPr>
          <w:rFonts w:ascii="Arial" w:hAnsi="Arial" w:cs="Arial"/>
          <w:sz w:val="24"/>
          <w:szCs w:val="24"/>
          <w:lang w:val="en-GB"/>
        </w:rPr>
      </w:pPr>
    </w:p>
    <w:p w:rsidR="003812BB" w:rsidRDefault="003812BB" w:rsidP="006E2F2F">
      <w:pPr>
        <w:pStyle w:val="ListParagraph"/>
        <w:ind w:left="810"/>
        <w:jc w:val="both"/>
        <w:rPr>
          <w:rFonts w:ascii="Arial" w:hAnsi="Arial" w:cs="Arial"/>
          <w:sz w:val="24"/>
          <w:szCs w:val="24"/>
          <w:lang w:val="en-GB"/>
        </w:rPr>
      </w:pPr>
    </w:p>
    <w:p w:rsidR="003812BB" w:rsidRDefault="003812BB" w:rsidP="006E2F2F">
      <w:pPr>
        <w:pStyle w:val="ListParagraph"/>
        <w:ind w:left="810"/>
        <w:jc w:val="both"/>
        <w:rPr>
          <w:rFonts w:ascii="Arial" w:hAnsi="Arial" w:cs="Arial"/>
          <w:sz w:val="24"/>
          <w:szCs w:val="24"/>
          <w:lang w:val="en-GB"/>
        </w:rPr>
      </w:pPr>
    </w:p>
    <w:p w:rsidR="003812BB" w:rsidRDefault="003812BB" w:rsidP="006E2F2F">
      <w:pPr>
        <w:pStyle w:val="ListParagraph"/>
        <w:ind w:left="810"/>
        <w:jc w:val="both"/>
        <w:rPr>
          <w:rFonts w:ascii="Arial" w:hAnsi="Arial" w:cs="Arial"/>
          <w:sz w:val="24"/>
          <w:szCs w:val="24"/>
          <w:lang w:val="en-GB"/>
        </w:rPr>
      </w:pPr>
    </w:p>
    <w:p w:rsidR="003812BB" w:rsidRDefault="003812BB" w:rsidP="006E2F2F">
      <w:pPr>
        <w:pStyle w:val="ListParagraph"/>
        <w:ind w:left="810"/>
        <w:jc w:val="both"/>
        <w:rPr>
          <w:rFonts w:ascii="Arial" w:hAnsi="Arial" w:cs="Arial"/>
          <w:sz w:val="24"/>
          <w:szCs w:val="24"/>
          <w:lang w:val="en-GB"/>
        </w:rPr>
      </w:pPr>
    </w:p>
    <w:p w:rsidR="003812BB" w:rsidRPr="00260F8C" w:rsidRDefault="003812BB" w:rsidP="006E2F2F">
      <w:pPr>
        <w:pStyle w:val="ListParagraph"/>
        <w:ind w:left="810"/>
        <w:jc w:val="both"/>
        <w:rPr>
          <w:rFonts w:ascii="Arial" w:hAnsi="Arial" w:cs="Arial"/>
          <w:sz w:val="24"/>
          <w:szCs w:val="24"/>
          <w:lang w:val="en-GB"/>
        </w:rPr>
      </w:pPr>
    </w:p>
    <w:p w:rsidR="006E2F2F" w:rsidRDefault="006E2F2F" w:rsidP="006E2F2F">
      <w:pPr>
        <w:pStyle w:val="ListParagraph"/>
        <w:ind w:left="810"/>
        <w:jc w:val="both"/>
        <w:rPr>
          <w:rFonts w:ascii="Arial" w:hAnsi="Arial" w:cs="Arial"/>
          <w:sz w:val="24"/>
          <w:szCs w:val="24"/>
          <w:lang w:val="en-GB"/>
        </w:rPr>
      </w:pPr>
    </w:p>
    <w:p w:rsidR="002C442E" w:rsidRDefault="002C442E" w:rsidP="006E2F2F">
      <w:pPr>
        <w:pStyle w:val="ListParagraph"/>
        <w:ind w:left="810"/>
        <w:jc w:val="both"/>
        <w:rPr>
          <w:rFonts w:ascii="Arial" w:hAnsi="Arial" w:cs="Arial"/>
          <w:sz w:val="24"/>
          <w:szCs w:val="24"/>
          <w:lang w:val="en-GB"/>
        </w:rPr>
      </w:pPr>
    </w:p>
    <w:p w:rsidR="002C442E" w:rsidRDefault="002C442E" w:rsidP="006E2F2F">
      <w:pPr>
        <w:pStyle w:val="ListParagraph"/>
        <w:ind w:left="810"/>
        <w:jc w:val="both"/>
        <w:rPr>
          <w:rFonts w:ascii="Arial" w:hAnsi="Arial" w:cs="Arial"/>
          <w:sz w:val="24"/>
          <w:szCs w:val="24"/>
          <w:lang w:val="en-GB"/>
        </w:rPr>
      </w:pPr>
    </w:p>
    <w:p w:rsidR="002C442E" w:rsidRDefault="002C442E" w:rsidP="006E2F2F">
      <w:pPr>
        <w:pStyle w:val="ListParagraph"/>
        <w:ind w:left="810"/>
        <w:jc w:val="both"/>
        <w:rPr>
          <w:rFonts w:ascii="Arial" w:hAnsi="Arial" w:cs="Arial"/>
          <w:sz w:val="24"/>
          <w:szCs w:val="24"/>
          <w:lang w:val="en-GB"/>
        </w:rPr>
      </w:pPr>
    </w:p>
    <w:p w:rsidR="002C442E" w:rsidRDefault="002C442E" w:rsidP="006E2F2F">
      <w:pPr>
        <w:pStyle w:val="ListParagraph"/>
        <w:ind w:left="810"/>
        <w:jc w:val="both"/>
        <w:rPr>
          <w:rFonts w:ascii="Arial" w:hAnsi="Arial" w:cs="Arial"/>
          <w:sz w:val="24"/>
          <w:szCs w:val="24"/>
          <w:lang w:val="en-GB"/>
        </w:rPr>
      </w:pPr>
    </w:p>
    <w:p w:rsidR="002C442E" w:rsidRDefault="002C442E" w:rsidP="006E2F2F">
      <w:pPr>
        <w:pStyle w:val="ListParagraph"/>
        <w:ind w:left="810"/>
        <w:jc w:val="both"/>
        <w:rPr>
          <w:rFonts w:ascii="Arial" w:hAnsi="Arial" w:cs="Arial"/>
          <w:sz w:val="24"/>
          <w:szCs w:val="24"/>
          <w:lang w:val="en-GB"/>
        </w:rPr>
      </w:pPr>
    </w:p>
    <w:p w:rsidR="002C442E" w:rsidRDefault="002C442E" w:rsidP="006E2F2F">
      <w:pPr>
        <w:pStyle w:val="ListParagraph"/>
        <w:ind w:left="810"/>
        <w:jc w:val="both"/>
        <w:rPr>
          <w:rFonts w:ascii="Arial" w:hAnsi="Arial" w:cs="Arial"/>
          <w:sz w:val="24"/>
          <w:szCs w:val="24"/>
          <w:lang w:val="en-GB"/>
        </w:rPr>
      </w:pPr>
    </w:p>
    <w:p w:rsidR="002C442E" w:rsidRDefault="002C442E" w:rsidP="006E2F2F">
      <w:pPr>
        <w:pStyle w:val="ListParagraph"/>
        <w:ind w:left="810"/>
        <w:jc w:val="both"/>
        <w:rPr>
          <w:rFonts w:ascii="Arial" w:hAnsi="Arial" w:cs="Arial"/>
          <w:sz w:val="24"/>
          <w:szCs w:val="24"/>
          <w:lang w:val="en-GB"/>
        </w:rPr>
      </w:pPr>
    </w:p>
    <w:p w:rsidR="002C442E" w:rsidRDefault="002C442E" w:rsidP="006E2F2F">
      <w:pPr>
        <w:pStyle w:val="ListParagraph"/>
        <w:ind w:left="810"/>
        <w:jc w:val="both"/>
        <w:rPr>
          <w:rFonts w:ascii="Arial" w:hAnsi="Arial" w:cs="Arial"/>
          <w:sz w:val="24"/>
          <w:szCs w:val="24"/>
          <w:lang w:val="en-GB"/>
        </w:rPr>
      </w:pPr>
    </w:p>
    <w:p w:rsidR="002C442E" w:rsidRDefault="002C442E" w:rsidP="006E2F2F">
      <w:pPr>
        <w:pStyle w:val="ListParagraph"/>
        <w:ind w:left="810"/>
        <w:jc w:val="both"/>
        <w:rPr>
          <w:rFonts w:ascii="Arial" w:hAnsi="Arial" w:cs="Arial"/>
          <w:sz w:val="24"/>
          <w:szCs w:val="24"/>
          <w:lang w:val="en-GB"/>
        </w:rPr>
      </w:pPr>
    </w:p>
    <w:p w:rsidR="002C442E" w:rsidRDefault="002C442E" w:rsidP="006E2F2F">
      <w:pPr>
        <w:pStyle w:val="ListParagraph"/>
        <w:ind w:left="810"/>
        <w:jc w:val="both"/>
        <w:rPr>
          <w:rFonts w:ascii="Arial" w:hAnsi="Arial" w:cs="Arial"/>
          <w:sz w:val="24"/>
          <w:szCs w:val="24"/>
          <w:lang w:val="en-GB"/>
        </w:rPr>
      </w:pPr>
    </w:p>
    <w:p w:rsidR="00EC2EE9" w:rsidRPr="00C0703D" w:rsidRDefault="00EC2EE9" w:rsidP="00EC2EE9">
      <w:pPr>
        <w:jc w:val="center"/>
        <w:rPr>
          <w:rFonts w:ascii="Arial" w:hAnsi="Arial" w:cs="Arial"/>
          <w:b/>
          <w:sz w:val="40"/>
          <w:szCs w:val="40"/>
          <w:lang w:val="en-GB"/>
        </w:rPr>
      </w:pPr>
      <w:r>
        <w:rPr>
          <w:rFonts w:ascii="Arial" w:hAnsi="Arial" w:cs="Arial"/>
          <w:b/>
          <w:sz w:val="40"/>
          <w:szCs w:val="40"/>
          <w:lang w:val="en-GB"/>
        </w:rPr>
        <w:t>Chapter 3</w:t>
      </w:r>
    </w:p>
    <w:p w:rsidR="00EC2EE9" w:rsidRPr="00EC2EE9" w:rsidRDefault="00EC2EE9" w:rsidP="00803109">
      <w:pPr>
        <w:pStyle w:val="ListParagraph"/>
        <w:numPr>
          <w:ilvl w:val="0"/>
          <w:numId w:val="1"/>
        </w:numPr>
        <w:pBdr>
          <w:bottom w:val="single" w:sz="6" w:space="1" w:color="auto"/>
        </w:pBdr>
        <w:rPr>
          <w:rFonts w:ascii="Arial" w:hAnsi="Arial" w:cs="Arial"/>
          <w:b/>
          <w:sz w:val="28"/>
          <w:szCs w:val="28"/>
          <w:lang w:val="en-GB"/>
        </w:rPr>
      </w:pPr>
      <w:r>
        <w:rPr>
          <w:rFonts w:ascii="Arial" w:hAnsi="Arial" w:cs="Arial"/>
          <w:b/>
          <w:sz w:val="28"/>
          <w:szCs w:val="28"/>
          <w:lang w:val="en-GB"/>
        </w:rPr>
        <w:t>System Architecture</w:t>
      </w:r>
    </w:p>
    <w:p w:rsidR="00EC2EE9" w:rsidRDefault="00EC2EE9" w:rsidP="00EC2EE9">
      <w:pPr>
        <w:pStyle w:val="ListParagraph"/>
        <w:ind w:left="360"/>
        <w:rPr>
          <w:rFonts w:ascii="Arial" w:hAnsi="Arial" w:cs="Arial"/>
          <w:sz w:val="24"/>
          <w:szCs w:val="24"/>
          <w:lang w:val="en-GB"/>
        </w:rPr>
      </w:pPr>
    </w:p>
    <w:p w:rsidR="009A7C27" w:rsidRDefault="009A7C27" w:rsidP="00EC2EE9">
      <w:pPr>
        <w:pStyle w:val="ListParagraph"/>
        <w:ind w:left="360"/>
        <w:rPr>
          <w:rFonts w:ascii="Arial" w:hAnsi="Arial" w:cs="Arial"/>
          <w:sz w:val="24"/>
          <w:szCs w:val="24"/>
          <w:lang w:val="en-GB"/>
        </w:rPr>
      </w:pPr>
    </w:p>
    <w:p w:rsidR="009A7C27" w:rsidRDefault="009A7C27" w:rsidP="00EC2EE9">
      <w:pPr>
        <w:pStyle w:val="ListParagraph"/>
        <w:ind w:left="360"/>
        <w:rPr>
          <w:rFonts w:ascii="Arial" w:hAnsi="Arial" w:cs="Arial"/>
          <w:sz w:val="24"/>
          <w:szCs w:val="24"/>
          <w:lang w:val="en-GB"/>
        </w:rPr>
      </w:pPr>
    </w:p>
    <w:p w:rsidR="009A7C27" w:rsidRDefault="009A7C27" w:rsidP="00EC2EE9">
      <w:pPr>
        <w:pStyle w:val="ListParagraph"/>
        <w:ind w:left="360"/>
        <w:rPr>
          <w:rFonts w:ascii="Arial" w:hAnsi="Arial" w:cs="Arial"/>
          <w:sz w:val="24"/>
          <w:szCs w:val="24"/>
          <w:lang w:val="en-GB"/>
        </w:rPr>
      </w:pPr>
    </w:p>
    <w:p w:rsidR="00B90FE5" w:rsidRDefault="00FC4AFE" w:rsidP="00EC2EE9">
      <w:pPr>
        <w:pStyle w:val="ListParagraph"/>
        <w:ind w:left="360"/>
        <w:rPr>
          <w:rFonts w:ascii="Arial" w:hAnsi="Arial" w:cs="Arial"/>
          <w:sz w:val="24"/>
          <w:szCs w:val="24"/>
          <w:lang w:val="en-GB"/>
        </w:rPr>
      </w:pPr>
      <w:r>
        <w:rPr>
          <w:rFonts w:ascii="Arial" w:hAnsi="Arial" w:cs="Arial"/>
          <w:noProof/>
          <w:sz w:val="24"/>
          <w:szCs w:val="24"/>
        </w:rPr>
        <w:pict>
          <v:rect id="_x0000_s1030" style="position:absolute;left:0;text-align:left;margin-left:108.3pt;margin-top:15.3pt;width:185.85pt;height:82.9pt;z-index:251659264">
            <v:textbox>
              <w:txbxContent>
                <w:p w:rsidR="00812C91" w:rsidRDefault="00812C91" w:rsidP="005C0B64">
                  <w:pPr>
                    <w:jc w:val="both"/>
                    <w:rPr>
                      <w:sz w:val="36"/>
                      <w:szCs w:val="36"/>
                    </w:rPr>
                  </w:pPr>
                  <w:r>
                    <w:t xml:space="preserve">                   </w:t>
                  </w:r>
                  <w:r w:rsidRPr="005C0B64">
                    <w:rPr>
                      <w:sz w:val="36"/>
                      <w:szCs w:val="36"/>
                    </w:rPr>
                    <w:t>Client Tier</w:t>
                  </w:r>
                </w:p>
                <w:p w:rsidR="00812C91" w:rsidRPr="005C0B64" w:rsidRDefault="00812C91" w:rsidP="005C0B64">
                  <w:pPr>
                    <w:jc w:val="both"/>
                  </w:pPr>
                  <w:r>
                    <w:t>(Holds presentation logic – jQuery, HighCharts,DataTables)</w:t>
                  </w:r>
                </w:p>
              </w:txbxContent>
            </v:textbox>
          </v:rect>
        </w:pict>
      </w:r>
    </w:p>
    <w:p w:rsidR="00EB4E50" w:rsidRDefault="00EB4E50" w:rsidP="008C20D1">
      <w:pPr>
        <w:rPr>
          <w:rFonts w:ascii="Arial" w:hAnsi="Arial" w:cs="Arial"/>
          <w:sz w:val="24"/>
          <w:szCs w:val="24"/>
          <w:lang w:val="en-GB"/>
        </w:rPr>
      </w:pPr>
    </w:p>
    <w:p w:rsidR="00EB4E50" w:rsidRDefault="00EB4E50" w:rsidP="008C20D1">
      <w:pPr>
        <w:rPr>
          <w:rFonts w:ascii="Arial" w:hAnsi="Arial" w:cs="Arial"/>
          <w:sz w:val="24"/>
          <w:szCs w:val="24"/>
          <w:lang w:val="en-GB"/>
        </w:rPr>
      </w:pPr>
    </w:p>
    <w:p w:rsidR="00EB4E50" w:rsidRDefault="00FC4AFE" w:rsidP="008C20D1">
      <w:pPr>
        <w:rPr>
          <w:rFonts w:ascii="Arial" w:hAnsi="Arial" w:cs="Arial"/>
          <w:sz w:val="24"/>
          <w:szCs w:val="24"/>
          <w:lang w:val="en-GB"/>
        </w:rPr>
      </w:pPr>
      <w:r>
        <w:rPr>
          <w:rFonts w:ascii="Arial" w:hAnsi="Arial" w:cs="Arial"/>
          <w:noProof/>
          <w:sz w:val="24"/>
          <w:szCs w:val="24"/>
        </w:rPr>
        <w:pict>
          <v:shapetype id="_x0000_t32" coordsize="21600,21600" o:spt="32" o:oned="t" path="m,l21600,21600e" filled="f">
            <v:path arrowok="t" fillok="f" o:connecttype="none"/>
            <o:lock v:ext="edit" shapetype="t"/>
          </v:shapetype>
          <v:shape id="_x0000_s1033" type="#_x0000_t32" style="position:absolute;margin-left:195.35pt;margin-top:20.6pt;width:.85pt;height:66.95pt;z-index:251662336" o:connectortype="straight">
            <v:stroke startarrow="block" endarrow="block"/>
          </v:shape>
        </w:pict>
      </w:r>
    </w:p>
    <w:p w:rsidR="00EB4E50" w:rsidRDefault="00EB4E50" w:rsidP="008C20D1">
      <w:pPr>
        <w:rPr>
          <w:rFonts w:ascii="Arial" w:hAnsi="Arial" w:cs="Arial"/>
          <w:sz w:val="24"/>
          <w:szCs w:val="24"/>
          <w:lang w:val="en-GB"/>
        </w:rPr>
      </w:pPr>
    </w:p>
    <w:p w:rsidR="00EB4E50" w:rsidRDefault="00EB4E50" w:rsidP="008C20D1">
      <w:pPr>
        <w:rPr>
          <w:rFonts w:ascii="Arial" w:hAnsi="Arial" w:cs="Arial"/>
          <w:sz w:val="24"/>
          <w:szCs w:val="24"/>
          <w:lang w:val="en-GB"/>
        </w:rPr>
      </w:pPr>
    </w:p>
    <w:p w:rsidR="00EB4E50" w:rsidRDefault="00FC4AFE" w:rsidP="008C20D1">
      <w:pPr>
        <w:rPr>
          <w:rFonts w:ascii="Arial" w:hAnsi="Arial" w:cs="Arial"/>
          <w:sz w:val="24"/>
          <w:szCs w:val="24"/>
          <w:lang w:val="en-GB"/>
        </w:rPr>
      </w:pPr>
      <w:r>
        <w:rPr>
          <w:rFonts w:ascii="Arial" w:hAnsi="Arial" w:cs="Arial"/>
          <w:noProof/>
          <w:sz w:val="24"/>
          <w:szCs w:val="24"/>
        </w:rPr>
        <w:pict>
          <v:rect id="_x0000_s1031" style="position:absolute;margin-left:108.3pt;margin-top:9.95pt;width:196.7pt;height:95.45pt;z-index:251660288">
            <v:textbox>
              <w:txbxContent>
                <w:p w:rsidR="00812C91" w:rsidRDefault="00812C91" w:rsidP="005C0B64">
                  <w:pPr>
                    <w:jc w:val="both"/>
                    <w:rPr>
                      <w:sz w:val="36"/>
                      <w:szCs w:val="36"/>
                    </w:rPr>
                  </w:pPr>
                  <w:r>
                    <w:rPr>
                      <w:sz w:val="36"/>
                      <w:szCs w:val="36"/>
                    </w:rPr>
                    <w:t xml:space="preserve">  Application Server</w:t>
                  </w:r>
                  <w:r w:rsidRPr="005C0B64">
                    <w:rPr>
                      <w:sz w:val="36"/>
                      <w:szCs w:val="36"/>
                    </w:rPr>
                    <w:t xml:space="preserve"> Tier</w:t>
                  </w:r>
                </w:p>
                <w:p w:rsidR="00812C91" w:rsidRPr="005C0B64" w:rsidRDefault="00812C91" w:rsidP="005C0B64">
                  <w:pPr>
                    <w:jc w:val="both"/>
                  </w:pPr>
                  <w:r>
                    <w:t>(Holds Buisiness logic – REStful web service using Java / C#)</w:t>
                  </w:r>
                </w:p>
                <w:p w:rsidR="00812C91" w:rsidRDefault="00812C91"/>
              </w:txbxContent>
            </v:textbox>
          </v:rect>
        </w:pict>
      </w:r>
    </w:p>
    <w:p w:rsidR="00EB4E50" w:rsidRDefault="00EB4E50" w:rsidP="008C20D1">
      <w:pPr>
        <w:rPr>
          <w:rFonts w:ascii="Arial" w:hAnsi="Arial" w:cs="Arial"/>
          <w:sz w:val="24"/>
          <w:szCs w:val="24"/>
          <w:lang w:val="en-GB"/>
        </w:rPr>
      </w:pPr>
    </w:p>
    <w:p w:rsidR="00EB4E50" w:rsidRDefault="00EB4E50" w:rsidP="008C20D1">
      <w:pPr>
        <w:rPr>
          <w:rFonts w:ascii="Arial" w:hAnsi="Arial" w:cs="Arial"/>
          <w:sz w:val="24"/>
          <w:szCs w:val="24"/>
          <w:lang w:val="en-GB"/>
        </w:rPr>
      </w:pPr>
    </w:p>
    <w:p w:rsidR="00EB4E50" w:rsidRDefault="00EB4E50" w:rsidP="008C20D1">
      <w:pPr>
        <w:rPr>
          <w:rFonts w:ascii="Arial" w:hAnsi="Arial" w:cs="Arial"/>
          <w:sz w:val="24"/>
          <w:szCs w:val="24"/>
          <w:lang w:val="en-GB"/>
        </w:rPr>
      </w:pPr>
    </w:p>
    <w:p w:rsidR="00EB4E50" w:rsidRDefault="00FC4AFE" w:rsidP="008C20D1">
      <w:pPr>
        <w:rPr>
          <w:rFonts w:ascii="Arial" w:hAnsi="Arial" w:cs="Arial"/>
          <w:sz w:val="24"/>
          <w:szCs w:val="24"/>
          <w:lang w:val="en-GB"/>
        </w:rPr>
      </w:pPr>
      <w:r>
        <w:rPr>
          <w:rFonts w:ascii="Arial" w:hAnsi="Arial" w:cs="Arial"/>
          <w:noProof/>
          <w:sz w:val="24"/>
          <w:szCs w:val="24"/>
        </w:rPr>
        <w:pict>
          <v:shape id="_x0000_s1034" type="#_x0000_t32" style="position:absolute;margin-left:203.7pt;margin-top:1.95pt;width:0;height:62.8pt;z-index:251663360" o:connectortype="straight">
            <v:stroke startarrow="block" endarrow="block"/>
          </v:shape>
        </w:pict>
      </w:r>
    </w:p>
    <w:p w:rsidR="00EB4E50" w:rsidRDefault="00EB4E50" w:rsidP="008C20D1">
      <w:pPr>
        <w:rPr>
          <w:rFonts w:ascii="Arial" w:hAnsi="Arial" w:cs="Arial"/>
          <w:sz w:val="24"/>
          <w:szCs w:val="24"/>
          <w:lang w:val="en-GB"/>
        </w:rPr>
      </w:pPr>
    </w:p>
    <w:p w:rsidR="00085692" w:rsidRDefault="00FC4AFE" w:rsidP="008C20D1">
      <w:pPr>
        <w:rPr>
          <w:rFonts w:ascii="Arial" w:hAnsi="Arial" w:cs="Arial"/>
          <w:sz w:val="24"/>
          <w:szCs w:val="24"/>
          <w:lang w:val="en-GB"/>
        </w:rPr>
      </w:pPr>
      <w:r>
        <w:rPr>
          <w:rFonts w:ascii="Arial" w:hAnsi="Arial" w:cs="Arial"/>
          <w:noProof/>
          <w:sz w:val="24"/>
          <w:szCs w:val="24"/>
        </w:rPr>
        <w:pict>
          <v:rect id="_x0000_s1032" style="position:absolute;margin-left:114.95pt;margin-top:13pt;width:203.45pt;height:97.95pt;z-index:251661312">
            <v:textbox>
              <w:txbxContent>
                <w:p w:rsidR="00812C91" w:rsidRDefault="00812C91" w:rsidP="005C0B64">
                  <w:pPr>
                    <w:jc w:val="both"/>
                    <w:rPr>
                      <w:sz w:val="36"/>
                      <w:szCs w:val="36"/>
                    </w:rPr>
                  </w:pPr>
                  <w:r>
                    <w:rPr>
                      <w:sz w:val="36"/>
                      <w:szCs w:val="36"/>
                    </w:rPr>
                    <w:t xml:space="preserve">        Database</w:t>
                  </w:r>
                  <w:r w:rsidRPr="005C0B64">
                    <w:rPr>
                      <w:sz w:val="36"/>
                      <w:szCs w:val="36"/>
                    </w:rPr>
                    <w:t xml:space="preserve"> Tier</w:t>
                  </w:r>
                </w:p>
                <w:p w:rsidR="00812C91" w:rsidRPr="005C0B64" w:rsidRDefault="00812C91" w:rsidP="005C0B64">
                  <w:pPr>
                    <w:jc w:val="both"/>
                  </w:pPr>
                  <w:r>
                    <w:t>(Holds application data – SQL Server)</w:t>
                  </w:r>
                </w:p>
                <w:p w:rsidR="00812C91" w:rsidRDefault="00812C91"/>
              </w:txbxContent>
            </v:textbox>
          </v:rect>
        </w:pict>
      </w:r>
    </w:p>
    <w:p w:rsidR="00085692" w:rsidRDefault="00085692" w:rsidP="008C20D1">
      <w:pPr>
        <w:rPr>
          <w:rFonts w:ascii="Arial" w:hAnsi="Arial" w:cs="Arial"/>
          <w:sz w:val="24"/>
          <w:szCs w:val="24"/>
          <w:lang w:val="en-GB"/>
        </w:rPr>
      </w:pPr>
    </w:p>
    <w:p w:rsidR="00085692" w:rsidRDefault="00085692" w:rsidP="008C20D1">
      <w:pPr>
        <w:rPr>
          <w:rFonts w:ascii="Arial" w:hAnsi="Arial" w:cs="Arial"/>
          <w:sz w:val="24"/>
          <w:szCs w:val="24"/>
          <w:lang w:val="en-GB"/>
        </w:rPr>
      </w:pPr>
    </w:p>
    <w:p w:rsidR="00085692" w:rsidRDefault="00085692" w:rsidP="008C20D1">
      <w:pPr>
        <w:rPr>
          <w:rFonts w:ascii="Arial" w:hAnsi="Arial" w:cs="Arial"/>
          <w:sz w:val="24"/>
          <w:szCs w:val="24"/>
          <w:lang w:val="en-GB"/>
        </w:rPr>
      </w:pPr>
    </w:p>
    <w:p w:rsidR="00085692" w:rsidRDefault="00085692" w:rsidP="008C20D1">
      <w:pPr>
        <w:rPr>
          <w:rFonts w:ascii="Arial" w:hAnsi="Arial" w:cs="Arial"/>
          <w:sz w:val="24"/>
          <w:szCs w:val="24"/>
          <w:lang w:val="en-GB"/>
        </w:rPr>
      </w:pPr>
    </w:p>
    <w:p w:rsidR="00085692" w:rsidRDefault="00085692" w:rsidP="008C20D1">
      <w:pPr>
        <w:rPr>
          <w:rFonts w:ascii="Arial" w:hAnsi="Arial" w:cs="Arial"/>
          <w:sz w:val="24"/>
          <w:szCs w:val="24"/>
          <w:lang w:val="en-GB"/>
        </w:rPr>
      </w:pPr>
    </w:p>
    <w:p w:rsidR="009A7C27" w:rsidRDefault="00836BDB" w:rsidP="008C20D1">
      <w:pPr>
        <w:rPr>
          <w:rFonts w:ascii="Arial" w:hAnsi="Arial" w:cs="Arial"/>
          <w:sz w:val="24"/>
          <w:szCs w:val="24"/>
          <w:lang w:val="en-GB"/>
        </w:rPr>
      </w:pPr>
      <w:r>
        <w:rPr>
          <w:rFonts w:ascii="Arial" w:hAnsi="Arial" w:cs="Arial"/>
          <w:sz w:val="24"/>
          <w:szCs w:val="24"/>
          <w:lang w:val="en-GB"/>
        </w:rPr>
        <w:t xml:space="preserve">                               </w:t>
      </w:r>
      <w:r w:rsidR="009A7C27">
        <w:rPr>
          <w:rFonts w:ascii="Arial" w:hAnsi="Arial" w:cs="Arial"/>
          <w:sz w:val="24"/>
          <w:szCs w:val="24"/>
          <w:lang w:val="en-GB"/>
        </w:rPr>
        <w:t>Figure 3a: 3-Tier Deployment of the application</w:t>
      </w:r>
    </w:p>
    <w:p w:rsidR="009A7C27" w:rsidRDefault="009A7C27" w:rsidP="008C20D1">
      <w:pPr>
        <w:rPr>
          <w:rFonts w:ascii="Arial" w:hAnsi="Arial" w:cs="Arial"/>
          <w:sz w:val="24"/>
          <w:szCs w:val="24"/>
          <w:lang w:val="en-GB"/>
        </w:rPr>
      </w:pPr>
    </w:p>
    <w:p w:rsidR="009A7C27" w:rsidRDefault="009A7C27" w:rsidP="008C20D1">
      <w:pPr>
        <w:rPr>
          <w:rFonts w:ascii="Arial" w:hAnsi="Arial" w:cs="Arial"/>
          <w:sz w:val="24"/>
          <w:szCs w:val="24"/>
          <w:lang w:val="en-GB"/>
        </w:rPr>
      </w:pPr>
    </w:p>
    <w:p w:rsidR="009A7C27" w:rsidRDefault="009A7C27" w:rsidP="008C20D1">
      <w:pPr>
        <w:rPr>
          <w:rFonts w:ascii="Arial" w:hAnsi="Arial" w:cs="Arial"/>
          <w:sz w:val="24"/>
          <w:szCs w:val="24"/>
          <w:lang w:val="en-GB"/>
        </w:rPr>
      </w:pPr>
    </w:p>
    <w:p w:rsidR="00484751" w:rsidRPr="00C0703D" w:rsidRDefault="00EB4E50" w:rsidP="008C20D1">
      <w:pPr>
        <w:rPr>
          <w:rFonts w:ascii="Arial" w:hAnsi="Arial" w:cs="Arial"/>
          <w:b/>
          <w:sz w:val="40"/>
          <w:szCs w:val="40"/>
          <w:lang w:val="en-GB"/>
        </w:rPr>
      </w:pPr>
      <w:r>
        <w:rPr>
          <w:rFonts w:ascii="Arial" w:hAnsi="Arial" w:cs="Arial"/>
          <w:sz w:val="24"/>
          <w:szCs w:val="24"/>
          <w:lang w:val="en-GB"/>
        </w:rPr>
        <w:t xml:space="preserve">                                               </w:t>
      </w:r>
      <w:r w:rsidR="008C20D1">
        <w:rPr>
          <w:rFonts w:ascii="Arial" w:hAnsi="Arial" w:cs="Arial"/>
          <w:sz w:val="24"/>
          <w:szCs w:val="24"/>
          <w:lang w:val="en-GB"/>
        </w:rPr>
        <w:t xml:space="preserve">      </w:t>
      </w:r>
      <w:r w:rsidR="00EC2EE9">
        <w:rPr>
          <w:rFonts w:ascii="Arial" w:hAnsi="Arial" w:cs="Arial"/>
          <w:b/>
          <w:sz w:val="40"/>
          <w:szCs w:val="40"/>
          <w:lang w:val="en-GB"/>
        </w:rPr>
        <w:t>Chapter 4</w:t>
      </w:r>
    </w:p>
    <w:p w:rsidR="00C0703D" w:rsidRPr="00EC2EE9" w:rsidRDefault="00C0703D" w:rsidP="00803109">
      <w:pPr>
        <w:pStyle w:val="ListParagraph"/>
        <w:numPr>
          <w:ilvl w:val="0"/>
          <w:numId w:val="1"/>
        </w:numPr>
        <w:pBdr>
          <w:bottom w:val="single" w:sz="6" w:space="1" w:color="auto"/>
        </w:pBdr>
        <w:rPr>
          <w:rFonts w:ascii="Arial" w:hAnsi="Arial" w:cs="Arial"/>
          <w:b/>
          <w:sz w:val="28"/>
          <w:szCs w:val="28"/>
          <w:lang w:val="en-GB"/>
        </w:rPr>
      </w:pPr>
      <w:r w:rsidRPr="00EC2EE9">
        <w:rPr>
          <w:rFonts w:ascii="Arial" w:hAnsi="Arial" w:cs="Arial"/>
          <w:b/>
          <w:sz w:val="28"/>
          <w:szCs w:val="28"/>
          <w:lang w:val="en-GB"/>
        </w:rPr>
        <w:t>Environment Set Up</w:t>
      </w:r>
    </w:p>
    <w:p w:rsidR="00681F40" w:rsidRDefault="00681F40" w:rsidP="00681F40">
      <w:pPr>
        <w:pStyle w:val="ListParagraph"/>
        <w:ind w:left="795"/>
        <w:jc w:val="both"/>
        <w:rPr>
          <w:rFonts w:ascii="Arial" w:hAnsi="Arial" w:cs="Arial"/>
          <w:b/>
          <w:sz w:val="24"/>
          <w:szCs w:val="24"/>
          <w:lang w:val="en-GB"/>
        </w:rPr>
      </w:pPr>
    </w:p>
    <w:p w:rsidR="00C0703D" w:rsidRPr="00681F40" w:rsidRDefault="00681F40" w:rsidP="00681F40">
      <w:pPr>
        <w:pStyle w:val="ListParagraph"/>
        <w:numPr>
          <w:ilvl w:val="1"/>
          <w:numId w:val="1"/>
        </w:numPr>
        <w:jc w:val="both"/>
        <w:rPr>
          <w:rFonts w:ascii="Arial" w:hAnsi="Arial" w:cs="Arial"/>
          <w:b/>
          <w:sz w:val="24"/>
          <w:szCs w:val="24"/>
          <w:lang w:val="en-GB"/>
        </w:rPr>
      </w:pPr>
      <w:r w:rsidRPr="00681F40">
        <w:rPr>
          <w:rFonts w:ascii="Arial" w:hAnsi="Arial" w:cs="Arial"/>
          <w:b/>
          <w:sz w:val="24"/>
          <w:szCs w:val="24"/>
          <w:lang w:val="en-GB"/>
        </w:rPr>
        <w:t>System and Hardware</w:t>
      </w:r>
    </w:p>
    <w:p w:rsidR="00681F40" w:rsidRDefault="00681F40" w:rsidP="00681F40">
      <w:pPr>
        <w:pStyle w:val="ListParagraph"/>
        <w:ind w:left="795"/>
        <w:jc w:val="both"/>
        <w:rPr>
          <w:rFonts w:ascii="Arial" w:hAnsi="Arial" w:cs="Arial"/>
          <w:b/>
          <w:sz w:val="24"/>
          <w:szCs w:val="24"/>
          <w:lang w:val="en-GB"/>
        </w:rPr>
      </w:pPr>
    </w:p>
    <w:p w:rsidR="00681F40" w:rsidRDefault="00681F40" w:rsidP="00681F40">
      <w:pPr>
        <w:pStyle w:val="ListParagraph"/>
        <w:ind w:left="795"/>
        <w:jc w:val="both"/>
        <w:rPr>
          <w:rFonts w:ascii="Arial" w:hAnsi="Arial" w:cs="Arial"/>
          <w:sz w:val="24"/>
          <w:szCs w:val="24"/>
          <w:lang w:val="en-GB"/>
        </w:rPr>
      </w:pPr>
      <w:r w:rsidRPr="00681F40">
        <w:rPr>
          <w:rFonts w:ascii="Arial" w:hAnsi="Arial" w:cs="Arial"/>
          <w:sz w:val="24"/>
          <w:szCs w:val="24"/>
          <w:lang w:val="en-GB"/>
        </w:rPr>
        <w:t>The system and its hardware details used for this project are as below:</w:t>
      </w:r>
    </w:p>
    <w:p w:rsidR="000034E9" w:rsidRPr="00681F40" w:rsidRDefault="000034E9" w:rsidP="00681F40">
      <w:pPr>
        <w:pStyle w:val="ListParagraph"/>
        <w:ind w:left="795"/>
        <w:jc w:val="both"/>
        <w:rPr>
          <w:rFonts w:ascii="Arial" w:hAnsi="Arial" w:cs="Arial"/>
          <w:sz w:val="24"/>
          <w:szCs w:val="24"/>
          <w:lang w:val="en-GB"/>
        </w:rPr>
      </w:pPr>
    </w:p>
    <w:p w:rsidR="00681F40" w:rsidRPr="00681F40" w:rsidRDefault="00681F40" w:rsidP="00681F40">
      <w:pPr>
        <w:pStyle w:val="ListParagraph"/>
        <w:ind w:left="795"/>
        <w:jc w:val="both"/>
        <w:rPr>
          <w:rFonts w:ascii="Arial" w:hAnsi="Arial" w:cs="Arial"/>
          <w:sz w:val="24"/>
          <w:szCs w:val="24"/>
          <w:lang w:val="en-GB"/>
        </w:rPr>
      </w:pPr>
      <w:r w:rsidRPr="00681F40">
        <w:rPr>
          <w:rFonts w:ascii="Arial" w:hAnsi="Arial" w:cs="Arial"/>
          <w:sz w:val="24"/>
          <w:szCs w:val="24"/>
          <w:lang w:val="en-GB"/>
        </w:rPr>
        <w:t>Operating System: Windows 7 Home Premium</w:t>
      </w:r>
    </w:p>
    <w:p w:rsidR="00681F40" w:rsidRPr="00681F40" w:rsidRDefault="00681F40" w:rsidP="00681F40">
      <w:pPr>
        <w:pStyle w:val="ListParagraph"/>
        <w:ind w:left="795"/>
        <w:jc w:val="both"/>
        <w:rPr>
          <w:rFonts w:ascii="Arial" w:hAnsi="Arial" w:cs="Arial"/>
          <w:sz w:val="24"/>
          <w:szCs w:val="24"/>
          <w:lang w:val="en-GB"/>
        </w:rPr>
      </w:pPr>
      <w:r w:rsidRPr="00681F40">
        <w:rPr>
          <w:rFonts w:ascii="Arial" w:hAnsi="Arial" w:cs="Arial"/>
          <w:sz w:val="24"/>
          <w:szCs w:val="24"/>
          <w:lang w:val="en-GB"/>
        </w:rPr>
        <w:t xml:space="preserve">Hardware: 4.00GB RAM, 32-bit </w:t>
      </w:r>
      <w:r w:rsidR="008178A8">
        <w:rPr>
          <w:rFonts w:ascii="Arial" w:hAnsi="Arial" w:cs="Arial"/>
          <w:sz w:val="24"/>
          <w:szCs w:val="24"/>
          <w:lang w:val="en-GB"/>
        </w:rPr>
        <w:t>(x86)</w:t>
      </w:r>
    </w:p>
    <w:p w:rsidR="00681F40" w:rsidRDefault="00681F40" w:rsidP="00681F40">
      <w:pPr>
        <w:pStyle w:val="ListParagraph"/>
        <w:ind w:left="795"/>
        <w:jc w:val="both"/>
        <w:rPr>
          <w:rFonts w:ascii="Arial" w:hAnsi="Arial" w:cs="Arial"/>
          <w:b/>
          <w:sz w:val="24"/>
          <w:szCs w:val="24"/>
          <w:lang w:val="en-GB"/>
        </w:rPr>
      </w:pPr>
    </w:p>
    <w:p w:rsidR="00681F40" w:rsidRPr="00681F40" w:rsidRDefault="00681F40" w:rsidP="00681F40">
      <w:pPr>
        <w:pStyle w:val="ListParagraph"/>
        <w:ind w:left="795"/>
        <w:jc w:val="both"/>
        <w:rPr>
          <w:rFonts w:ascii="Arial" w:hAnsi="Arial" w:cs="Arial"/>
          <w:b/>
          <w:sz w:val="24"/>
          <w:szCs w:val="24"/>
          <w:lang w:val="en-GB"/>
        </w:rPr>
      </w:pPr>
    </w:p>
    <w:p w:rsidR="00484751" w:rsidRPr="00C0703D" w:rsidRDefault="00085692" w:rsidP="00803109">
      <w:pPr>
        <w:pStyle w:val="ListParagraph"/>
        <w:numPr>
          <w:ilvl w:val="1"/>
          <w:numId w:val="1"/>
        </w:numPr>
        <w:jc w:val="both"/>
        <w:rPr>
          <w:rFonts w:ascii="Arial" w:hAnsi="Arial" w:cs="Arial"/>
          <w:b/>
          <w:sz w:val="24"/>
          <w:szCs w:val="24"/>
          <w:lang w:val="en-GB"/>
        </w:rPr>
      </w:pPr>
      <w:r>
        <w:rPr>
          <w:rFonts w:ascii="Arial" w:hAnsi="Arial" w:cs="Arial"/>
          <w:b/>
          <w:sz w:val="24"/>
          <w:szCs w:val="24"/>
          <w:lang w:val="en-GB"/>
        </w:rPr>
        <w:t xml:space="preserve">Setting up the </w:t>
      </w:r>
      <w:r w:rsidR="00484751" w:rsidRPr="00C0703D">
        <w:rPr>
          <w:rFonts w:ascii="Arial" w:hAnsi="Arial" w:cs="Arial"/>
          <w:b/>
          <w:sz w:val="24"/>
          <w:szCs w:val="24"/>
          <w:lang w:val="en-GB"/>
        </w:rPr>
        <w:t>Database</w:t>
      </w:r>
      <w:r w:rsidR="006E2F2F" w:rsidRPr="00C0703D">
        <w:rPr>
          <w:rFonts w:ascii="Arial" w:hAnsi="Arial" w:cs="Arial"/>
          <w:b/>
          <w:sz w:val="24"/>
          <w:szCs w:val="24"/>
          <w:lang w:val="en-GB"/>
        </w:rPr>
        <w:t xml:space="preserve"> </w:t>
      </w:r>
    </w:p>
    <w:p w:rsidR="00484751" w:rsidRDefault="00484751" w:rsidP="00C0703D">
      <w:pPr>
        <w:pStyle w:val="ListParagraph"/>
        <w:spacing w:before="240"/>
        <w:ind w:left="855"/>
        <w:jc w:val="both"/>
        <w:rPr>
          <w:rFonts w:ascii="Arial" w:hAnsi="Arial" w:cs="Arial"/>
          <w:b/>
          <w:sz w:val="24"/>
          <w:szCs w:val="24"/>
          <w:lang w:val="en-GB"/>
        </w:rPr>
      </w:pPr>
    </w:p>
    <w:p w:rsidR="00085692" w:rsidRDefault="00085692" w:rsidP="00C0703D">
      <w:pPr>
        <w:pStyle w:val="ListParagraph"/>
        <w:spacing w:before="240"/>
        <w:ind w:left="855"/>
        <w:jc w:val="both"/>
        <w:rPr>
          <w:rFonts w:ascii="Arial" w:hAnsi="Arial" w:cs="Arial"/>
          <w:sz w:val="24"/>
          <w:szCs w:val="24"/>
          <w:lang w:val="en-GB"/>
        </w:rPr>
      </w:pPr>
      <w:r w:rsidRPr="00085692">
        <w:rPr>
          <w:rFonts w:ascii="Arial" w:hAnsi="Arial" w:cs="Arial"/>
          <w:sz w:val="24"/>
          <w:szCs w:val="24"/>
          <w:lang w:val="en-GB"/>
        </w:rPr>
        <w:t xml:space="preserve">The </w:t>
      </w:r>
      <w:r>
        <w:rPr>
          <w:rFonts w:ascii="Arial" w:hAnsi="Arial" w:cs="Arial"/>
          <w:sz w:val="24"/>
          <w:szCs w:val="24"/>
          <w:lang w:val="en-GB"/>
        </w:rPr>
        <w:t xml:space="preserve">relevant </w:t>
      </w:r>
      <w:r w:rsidRPr="00085692">
        <w:rPr>
          <w:rFonts w:ascii="Arial" w:hAnsi="Arial" w:cs="Arial"/>
          <w:sz w:val="24"/>
          <w:szCs w:val="24"/>
          <w:lang w:val="en-GB"/>
        </w:rPr>
        <w:t xml:space="preserve">files and configuration details required for setting up the SQL </w:t>
      </w:r>
      <w:r>
        <w:rPr>
          <w:rFonts w:ascii="Arial" w:hAnsi="Arial" w:cs="Arial"/>
          <w:sz w:val="24"/>
          <w:szCs w:val="24"/>
          <w:lang w:val="en-GB"/>
        </w:rPr>
        <w:t>Server 2005 and SQL management Studi</w:t>
      </w:r>
      <w:r w:rsidR="000034E9">
        <w:rPr>
          <w:rFonts w:ascii="Arial" w:hAnsi="Arial" w:cs="Arial"/>
          <w:sz w:val="24"/>
          <w:szCs w:val="24"/>
          <w:lang w:val="en-GB"/>
        </w:rPr>
        <w:t>o installation instructions recommended</w:t>
      </w:r>
      <w:r>
        <w:rPr>
          <w:rFonts w:ascii="Arial" w:hAnsi="Arial" w:cs="Arial"/>
          <w:sz w:val="24"/>
          <w:szCs w:val="24"/>
          <w:lang w:val="en-GB"/>
        </w:rPr>
        <w:t xml:space="preserve"> by SV</w:t>
      </w:r>
      <w:r w:rsidR="000034E9">
        <w:rPr>
          <w:rFonts w:ascii="Arial" w:hAnsi="Arial" w:cs="Arial"/>
          <w:sz w:val="24"/>
          <w:szCs w:val="24"/>
          <w:lang w:val="en-GB"/>
        </w:rPr>
        <w:t xml:space="preserve"> are explained in the subsections</w:t>
      </w:r>
      <w:r>
        <w:rPr>
          <w:rFonts w:ascii="Arial" w:hAnsi="Arial" w:cs="Arial"/>
          <w:sz w:val="24"/>
          <w:szCs w:val="24"/>
          <w:lang w:val="en-GB"/>
        </w:rPr>
        <w:t>.</w:t>
      </w:r>
    </w:p>
    <w:p w:rsidR="00085692" w:rsidRDefault="00085692" w:rsidP="00C0703D">
      <w:pPr>
        <w:pStyle w:val="ListParagraph"/>
        <w:spacing w:before="240"/>
        <w:ind w:left="855"/>
        <w:jc w:val="both"/>
        <w:rPr>
          <w:rFonts w:ascii="Arial" w:hAnsi="Arial" w:cs="Arial"/>
          <w:sz w:val="24"/>
          <w:szCs w:val="24"/>
          <w:lang w:val="en-GB"/>
        </w:rPr>
      </w:pPr>
    </w:p>
    <w:p w:rsidR="00085692" w:rsidRDefault="00085692" w:rsidP="00BC780A">
      <w:pPr>
        <w:pStyle w:val="ListParagraph"/>
        <w:numPr>
          <w:ilvl w:val="0"/>
          <w:numId w:val="36"/>
        </w:numPr>
        <w:jc w:val="both"/>
        <w:rPr>
          <w:rFonts w:ascii="Arial" w:hAnsi="Arial" w:cs="Arial"/>
          <w:b/>
          <w:bCs/>
          <w:sz w:val="24"/>
          <w:szCs w:val="24"/>
          <w:lang w:val="en-GB"/>
        </w:rPr>
      </w:pPr>
      <w:r w:rsidRPr="00085692">
        <w:rPr>
          <w:rFonts w:ascii="Arial" w:hAnsi="Arial" w:cs="Arial"/>
          <w:b/>
          <w:bCs/>
          <w:sz w:val="24"/>
          <w:szCs w:val="24"/>
          <w:lang w:val="en-GB"/>
        </w:rPr>
        <w:t>4.2.1</w:t>
      </w:r>
      <w:r>
        <w:rPr>
          <w:rFonts w:ascii="Arial" w:hAnsi="Arial" w:cs="Arial"/>
          <w:sz w:val="24"/>
          <w:szCs w:val="24"/>
          <w:lang w:val="en-GB"/>
        </w:rPr>
        <w:t xml:space="preserve"> </w:t>
      </w:r>
      <w:r w:rsidRPr="00085692">
        <w:rPr>
          <w:rFonts w:ascii="Arial" w:hAnsi="Arial" w:cs="Arial"/>
          <w:b/>
          <w:bCs/>
          <w:sz w:val="24"/>
          <w:szCs w:val="24"/>
          <w:lang w:val="en-GB"/>
        </w:rPr>
        <w:t>SQL Server 2005 Installation Instructions</w:t>
      </w:r>
    </w:p>
    <w:p w:rsidR="00147A3C" w:rsidRPr="00147A3C" w:rsidRDefault="00147A3C" w:rsidP="00147A3C">
      <w:pPr>
        <w:jc w:val="both"/>
        <w:rPr>
          <w:rFonts w:ascii="Arial" w:hAnsi="Arial" w:cs="Arial"/>
          <w:bCs/>
          <w:sz w:val="24"/>
          <w:szCs w:val="24"/>
          <w:u w:val="single"/>
          <w:lang w:val="en-GB"/>
        </w:rPr>
      </w:pPr>
      <w:r>
        <w:rPr>
          <w:rFonts w:ascii="Arial" w:hAnsi="Arial" w:cs="Arial"/>
          <w:b/>
          <w:bCs/>
          <w:sz w:val="24"/>
          <w:szCs w:val="24"/>
          <w:lang w:val="en-GB"/>
        </w:rPr>
        <w:t xml:space="preserve">      </w:t>
      </w:r>
      <w:r w:rsidRPr="00147A3C">
        <w:rPr>
          <w:rFonts w:ascii="Arial" w:hAnsi="Arial" w:cs="Arial"/>
          <w:bCs/>
          <w:sz w:val="24"/>
          <w:szCs w:val="24"/>
          <w:u w:val="single"/>
          <w:lang w:val="en-GB"/>
        </w:rPr>
        <w:t>Steps:</w:t>
      </w:r>
    </w:p>
    <w:p w:rsidR="00085692" w:rsidRPr="00085692" w:rsidRDefault="00085692" w:rsidP="00F65040">
      <w:pPr>
        <w:pStyle w:val="ListParagraph"/>
        <w:spacing w:before="240"/>
        <w:ind w:left="855"/>
        <w:jc w:val="both"/>
        <w:rPr>
          <w:rFonts w:ascii="Arial" w:hAnsi="Arial" w:cs="Arial"/>
          <w:b/>
          <w:sz w:val="24"/>
          <w:szCs w:val="24"/>
          <w:lang w:val="en-GB"/>
        </w:rPr>
      </w:pPr>
    </w:p>
    <w:p w:rsidR="00085692" w:rsidRPr="00085692" w:rsidRDefault="00085692" w:rsidP="00F65040">
      <w:pPr>
        <w:pStyle w:val="ListParagraph"/>
        <w:numPr>
          <w:ilvl w:val="0"/>
          <w:numId w:val="22"/>
        </w:numPr>
        <w:spacing w:before="240"/>
        <w:jc w:val="both"/>
        <w:rPr>
          <w:rFonts w:ascii="Arial" w:hAnsi="Arial" w:cs="Arial"/>
          <w:sz w:val="24"/>
          <w:szCs w:val="24"/>
          <w:lang w:val="en-GB"/>
        </w:rPr>
      </w:pPr>
      <w:r w:rsidRPr="00085692">
        <w:rPr>
          <w:rFonts w:ascii="Arial" w:hAnsi="Arial" w:cs="Arial"/>
          <w:sz w:val="24"/>
          <w:szCs w:val="24"/>
          <w:lang w:val="en-GB"/>
        </w:rPr>
        <w:t>Install the dot net framework 2.0 file dotnetfx.exe</w:t>
      </w:r>
    </w:p>
    <w:p w:rsidR="00085692" w:rsidRPr="00085692" w:rsidRDefault="00085692" w:rsidP="00F65040">
      <w:pPr>
        <w:pStyle w:val="ListParagraph"/>
        <w:numPr>
          <w:ilvl w:val="0"/>
          <w:numId w:val="22"/>
        </w:numPr>
        <w:spacing w:before="240"/>
        <w:jc w:val="both"/>
        <w:rPr>
          <w:rFonts w:ascii="Arial" w:hAnsi="Arial" w:cs="Arial"/>
          <w:sz w:val="24"/>
          <w:szCs w:val="24"/>
          <w:lang w:val="en-GB"/>
        </w:rPr>
      </w:pPr>
      <w:r w:rsidRPr="00085692">
        <w:rPr>
          <w:rFonts w:ascii="Arial" w:hAnsi="Arial" w:cs="Arial"/>
          <w:sz w:val="24"/>
          <w:szCs w:val="24"/>
          <w:lang w:val="en-GB"/>
        </w:rPr>
        <w:t>Run the SQLEXPR32.EXE install file</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For the name field put Developer, company Shelton Machines Ltd.</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Untick 'hide advanced configuration options' and click next</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For the feature selection, click on the plus next to Database services, and add the replication option. This is done by left clicking and selecting 'will be installed on local hard drive'</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Add the connectivitiy components under the client components option. Then click next.</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The named instance should be SQLExpress</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On the next screen put a tick in the SQL server and SQL browser start service s and click next</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 xml:space="preserve">IN the authentication mode screen, click on 'mixed mode' and </w:t>
      </w:r>
      <w:r w:rsidR="005D4DA6">
        <w:rPr>
          <w:rFonts w:ascii="Arial" w:hAnsi="Arial" w:cs="Arial"/>
          <w:sz w:val="24"/>
          <w:szCs w:val="24"/>
          <w:lang w:val="en-GB"/>
        </w:rPr>
        <w:t>set the password</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Click next through collation settings</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For Configuration options put a tick in 'add user to SQL server administrator role' and click next</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Click next through error  and Usage report settings</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Once installed click on Start&gt;Microsoft SQL server 2005&gt;Configuration  tools &gt; SQL server surface area configuration.</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Click on Surface area configuration for services and connections (near the bottom of the screen)</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Click on remote connections and select 'Local and remote connections' and 'Using both TCP/IP and named connections'</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Click apply and ok.</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Select  database Engine &gt; service, then click on Stop and then Start,</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Click OK and exit the surface area configuration program.</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lastRenderedPageBreak/>
        <w:t>Start the windows firewall.(from control panel)</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Click on exceptions, and Add Program...</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Click on Browse and select “</w:t>
      </w:r>
      <w:hyperlink r:id="rId27" w:history="1">
        <w:r w:rsidRPr="00085692">
          <w:rPr>
            <w:rStyle w:val="Hyperlink"/>
            <w:rFonts w:ascii="Arial" w:hAnsi="Arial" w:cs="Arial"/>
            <w:sz w:val="24"/>
            <w:szCs w:val="24"/>
            <w:lang w:val="en-GB"/>
          </w:rPr>
          <w:t>c:\program</w:t>
        </w:r>
      </w:hyperlink>
      <w:r>
        <w:rPr>
          <w:rFonts w:ascii="Arial" w:hAnsi="Arial" w:cs="Arial"/>
          <w:sz w:val="24"/>
          <w:szCs w:val="24"/>
          <w:lang w:val="en-GB"/>
        </w:rPr>
        <w:t>files\Microsoft</w:t>
      </w:r>
      <w:r w:rsidRPr="00085692">
        <w:rPr>
          <w:rFonts w:ascii="Arial" w:hAnsi="Arial" w:cs="Arial"/>
          <w:sz w:val="24"/>
          <w:szCs w:val="24"/>
          <w:lang w:val="en-GB"/>
        </w:rPr>
        <w:t>SQL server\MSSQL.1\MSSQL\Binn\sqlservr.exe</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click Open and then OK</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Click on add program again and browse to “</w:t>
      </w:r>
      <w:hyperlink r:id="rId28" w:history="1">
        <w:r w:rsidRPr="00085692">
          <w:rPr>
            <w:rStyle w:val="Hyperlink"/>
            <w:rFonts w:ascii="Arial" w:hAnsi="Arial" w:cs="Arial"/>
            <w:sz w:val="24"/>
            <w:szCs w:val="24"/>
            <w:lang w:val="en-GB"/>
          </w:rPr>
          <w:t>c:\program</w:t>
        </w:r>
      </w:hyperlink>
      <w:r>
        <w:rPr>
          <w:rFonts w:ascii="Arial" w:hAnsi="Arial" w:cs="Arial"/>
          <w:sz w:val="24"/>
          <w:szCs w:val="24"/>
          <w:lang w:val="en-GB"/>
        </w:rPr>
        <w:t>files\Microsoft</w:t>
      </w:r>
      <w:r w:rsidRPr="00085692">
        <w:rPr>
          <w:rFonts w:ascii="Arial" w:hAnsi="Arial" w:cs="Arial"/>
          <w:sz w:val="24"/>
          <w:szCs w:val="24"/>
          <w:lang w:val="en-GB"/>
        </w:rPr>
        <w:t>SQL server\90\shared\sqlbrowser.exe”</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Click open and then ok</w:t>
      </w:r>
    </w:p>
    <w:p w:rsidR="00085692" w:rsidRPr="00085692" w:rsidRDefault="00085692" w:rsidP="00F65040">
      <w:pPr>
        <w:pStyle w:val="ListParagraph"/>
        <w:spacing w:before="240"/>
        <w:ind w:left="855"/>
        <w:jc w:val="both"/>
        <w:rPr>
          <w:rFonts w:ascii="Arial" w:hAnsi="Arial" w:cs="Arial"/>
          <w:sz w:val="24"/>
          <w:szCs w:val="24"/>
          <w:lang w:val="en-GB"/>
        </w:rPr>
      </w:pPr>
    </w:p>
    <w:p w:rsidR="00085692" w:rsidRPr="00085692" w:rsidRDefault="00085692" w:rsidP="00F65040">
      <w:pPr>
        <w:pStyle w:val="ListParagraph"/>
        <w:spacing w:before="240"/>
        <w:ind w:left="855"/>
        <w:jc w:val="both"/>
        <w:rPr>
          <w:rFonts w:ascii="Arial" w:hAnsi="Arial" w:cs="Arial"/>
          <w:sz w:val="24"/>
          <w:szCs w:val="24"/>
          <w:lang w:val="en-GB"/>
        </w:rPr>
      </w:pPr>
    </w:p>
    <w:p w:rsidR="00085692" w:rsidRPr="00085692" w:rsidRDefault="00085692" w:rsidP="00BC780A">
      <w:pPr>
        <w:pStyle w:val="ListParagraph"/>
        <w:numPr>
          <w:ilvl w:val="0"/>
          <w:numId w:val="36"/>
        </w:numPr>
        <w:jc w:val="both"/>
        <w:rPr>
          <w:rFonts w:ascii="Arial" w:hAnsi="Arial" w:cs="Arial"/>
          <w:b/>
          <w:bCs/>
          <w:sz w:val="24"/>
          <w:szCs w:val="24"/>
          <w:lang w:val="en-GB"/>
        </w:rPr>
      </w:pPr>
      <w:r>
        <w:rPr>
          <w:rFonts w:ascii="Arial" w:hAnsi="Arial" w:cs="Arial"/>
          <w:b/>
          <w:bCs/>
          <w:sz w:val="24"/>
          <w:szCs w:val="24"/>
          <w:lang w:val="en-GB"/>
        </w:rPr>
        <w:t>4.2.2</w:t>
      </w:r>
      <w:r w:rsidRPr="00085692">
        <w:rPr>
          <w:rFonts w:ascii="Arial" w:hAnsi="Arial" w:cs="Arial"/>
          <w:b/>
          <w:bCs/>
          <w:sz w:val="24"/>
          <w:szCs w:val="24"/>
          <w:lang w:val="en-GB"/>
        </w:rPr>
        <w:t xml:space="preserve"> SQL Management Studio Installation Instructions</w:t>
      </w:r>
    </w:p>
    <w:p w:rsidR="00085692" w:rsidRDefault="00085692" w:rsidP="00F65040">
      <w:pPr>
        <w:pStyle w:val="ListParagraph"/>
        <w:spacing w:before="240"/>
        <w:ind w:left="855"/>
        <w:jc w:val="both"/>
        <w:rPr>
          <w:rFonts w:ascii="Arial" w:hAnsi="Arial" w:cs="Arial"/>
          <w:sz w:val="24"/>
          <w:szCs w:val="24"/>
          <w:lang w:val="en-GB"/>
        </w:rPr>
      </w:pPr>
    </w:p>
    <w:p w:rsidR="00147A3C" w:rsidRPr="00147A3C" w:rsidRDefault="00147A3C" w:rsidP="00147A3C">
      <w:pPr>
        <w:spacing w:before="240"/>
        <w:ind w:firstLine="360"/>
        <w:jc w:val="both"/>
        <w:rPr>
          <w:rFonts w:ascii="Arial" w:hAnsi="Arial" w:cs="Arial"/>
          <w:sz w:val="24"/>
          <w:szCs w:val="24"/>
          <w:lang w:val="en-GB"/>
        </w:rPr>
      </w:pPr>
      <w:r>
        <w:rPr>
          <w:rFonts w:ascii="Arial" w:hAnsi="Arial" w:cs="Arial"/>
          <w:bCs/>
          <w:sz w:val="24"/>
          <w:szCs w:val="24"/>
          <w:u w:val="single"/>
          <w:lang w:val="en-GB"/>
        </w:rPr>
        <w:t xml:space="preserve"> </w:t>
      </w:r>
      <w:r w:rsidRPr="00147A3C">
        <w:rPr>
          <w:rFonts w:ascii="Arial" w:hAnsi="Arial" w:cs="Arial"/>
          <w:bCs/>
          <w:sz w:val="24"/>
          <w:szCs w:val="24"/>
          <w:u w:val="single"/>
          <w:lang w:val="en-GB"/>
        </w:rPr>
        <w:t>Steps:</w:t>
      </w:r>
    </w:p>
    <w:p w:rsidR="00085692" w:rsidRPr="005D4DA6" w:rsidRDefault="00085692" w:rsidP="00F65040">
      <w:pPr>
        <w:pStyle w:val="ListParagraph"/>
        <w:numPr>
          <w:ilvl w:val="0"/>
          <w:numId w:val="24"/>
        </w:numPr>
        <w:spacing w:before="240"/>
        <w:jc w:val="both"/>
        <w:rPr>
          <w:rFonts w:ascii="Arial" w:hAnsi="Arial" w:cs="Arial"/>
          <w:sz w:val="24"/>
          <w:szCs w:val="24"/>
          <w:lang w:val="en-GB"/>
        </w:rPr>
      </w:pPr>
      <w:r w:rsidRPr="005D4DA6">
        <w:rPr>
          <w:rFonts w:ascii="Arial" w:hAnsi="Arial" w:cs="Arial"/>
          <w:sz w:val="24"/>
          <w:szCs w:val="24"/>
          <w:lang w:val="en-GB"/>
        </w:rPr>
        <w:t>Run the .exe install file SQLServer2005_SSMSEE.ms</w:t>
      </w:r>
      <w:r w:rsidR="005D4DA6" w:rsidRPr="005D4DA6">
        <w:rPr>
          <w:rFonts w:ascii="Arial" w:hAnsi="Arial" w:cs="Arial"/>
          <w:sz w:val="24"/>
          <w:szCs w:val="24"/>
          <w:lang w:val="en-GB"/>
        </w:rPr>
        <w:t>i</w:t>
      </w:r>
    </w:p>
    <w:p w:rsidR="005D4DA6" w:rsidRDefault="005D4DA6" w:rsidP="00F65040">
      <w:pPr>
        <w:pStyle w:val="ListParagraph"/>
        <w:numPr>
          <w:ilvl w:val="0"/>
          <w:numId w:val="24"/>
        </w:numPr>
        <w:spacing w:before="240"/>
        <w:jc w:val="both"/>
        <w:rPr>
          <w:rFonts w:ascii="Arial" w:hAnsi="Arial" w:cs="Arial"/>
          <w:sz w:val="24"/>
          <w:szCs w:val="24"/>
          <w:lang w:val="en-GB"/>
        </w:rPr>
      </w:pPr>
      <w:r w:rsidRPr="00B50FB4">
        <w:rPr>
          <w:rFonts w:ascii="Arial" w:hAnsi="Arial" w:cs="Arial"/>
          <w:sz w:val="24"/>
          <w:szCs w:val="24"/>
          <w:lang w:val="en-GB"/>
        </w:rPr>
        <w:t xml:space="preserve">Run through the installation steps and when installation is complete connect to      the desired database. </w:t>
      </w:r>
    </w:p>
    <w:p w:rsidR="00B50FB4" w:rsidRPr="00B50FB4" w:rsidRDefault="00B50FB4" w:rsidP="00B50FB4">
      <w:pPr>
        <w:pStyle w:val="ListParagraph"/>
        <w:spacing w:before="240"/>
        <w:ind w:left="750"/>
        <w:jc w:val="both"/>
        <w:rPr>
          <w:rFonts w:ascii="Arial" w:hAnsi="Arial" w:cs="Arial"/>
          <w:sz w:val="24"/>
          <w:szCs w:val="24"/>
          <w:lang w:val="en-GB"/>
        </w:rPr>
      </w:pPr>
    </w:p>
    <w:p w:rsidR="00085692" w:rsidRPr="00085692" w:rsidRDefault="005D4DA6" w:rsidP="00F65040">
      <w:pPr>
        <w:pStyle w:val="ListParagraph"/>
        <w:spacing w:before="240"/>
        <w:ind w:left="855"/>
        <w:jc w:val="both"/>
        <w:rPr>
          <w:rFonts w:ascii="Arial" w:hAnsi="Arial" w:cs="Arial"/>
          <w:sz w:val="24"/>
          <w:szCs w:val="24"/>
          <w:lang w:val="en-GB"/>
        </w:rPr>
      </w:pPr>
      <w:r>
        <w:rPr>
          <w:rFonts w:ascii="Arial" w:hAnsi="Arial" w:cs="Arial"/>
          <w:sz w:val="24"/>
          <w:szCs w:val="24"/>
          <w:lang w:val="en-GB"/>
        </w:rPr>
        <w:t>Server Name:</w:t>
      </w:r>
      <w:r>
        <w:rPr>
          <w:rFonts w:ascii="Arial" w:hAnsi="Arial" w:cs="Arial"/>
          <w:sz w:val="24"/>
          <w:szCs w:val="24"/>
          <w:lang w:val="en-GB"/>
        </w:rPr>
        <w:tab/>
      </w:r>
      <w:r w:rsidR="00B50FB4" w:rsidRPr="00B50FB4">
        <w:rPr>
          <w:rFonts w:ascii="Arial" w:hAnsi="Arial" w:cs="Arial"/>
          <w:sz w:val="24"/>
          <w:szCs w:val="24"/>
          <w:lang w:val="en-GB"/>
        </w:rPr>
        <w:t>MALU-PC\SQLEXPRESS</w:t>
      </w:r>
    </w:p>
    <w:p w:rsidR="00085692" w:rsidRPr="00085692" w:rsidRDefault="00085692" w:rsidP="00F65040">
      <w:pPr>
        <w:pStyle w:val="ListParagraph"/>
        <w:spacing w:before="240"/>
        <w:ind w:left="855"/>
        <w:jc w:val="both"/>
        <w:rPr>
          <w:rFonts w:ascii="Arial" w:hAnsi="Arial" w:cs="Arial"/>
          <w:sz w:val="24"/>
          <w:szCs w:val="24"/>
          <w:lang w:val="en-GB"/>
        </w:rPr>
      </w:pPr>
      <w:r w:rsidRPr="00085692">
        <w:rPr>
          <w:rFonts w:ascii="Arial" w:hAnsi="Arial" w:cs="Arial"/>
          <w:sz w:val="24"/>
          <w:szCs w:val="24"/>
          <w:lang w:val="en-GB"/>
        </w:rPr>
        <w:t>Authentication:</w:t>
      </w:r>
      <w:r w:rsidRPr="00085692">
        <w:rPr>
          <w:rFonts w:ascii="Arial" w:hAnsi="Arial" w:cs="Arial"/>
          <w:sz w:val="24"/>
          <w:szCs w:val="24"/>
          <w:lang w:val="en-GB"/>
        </w:rPr>
        <w:tab/>
        <w:t>SQL Server Authentication</w:t>
      </w:r>
    </w:p>
    <w:p w:rsidR="00085692" w:rsidRPr="00085692" w:rsidRDefault="005D4DA6" w:rsidP="00F65040">
      <w:pPr>
        <w:pStyle w:val="ListParagraph"/>
        <w:spacing w:before="240"/>
        <w:ind w:left="855"/>
        <w:jc w:val="both"/>
        <w:rPr>
          <w:rFonts w:ascii="Arial" w:hAnsi="Arial" w:cs="Arial"/>
          <w:sz w:val="24"/>
          <w:szCs w:val="24"/>
          <w:lang w:val="en-GB"/>
        </w:rPr>
      </w:pPr>
      <w:r>
        <w:rPr>
          <w:rFonts w:ascii="Arial" w:hAnsi="Arial" w:cs="Arial"/>
          <w:sz w:val="24"/>
          <w:szCs w:val="24"/>
          <w:lang w:val="en-GB"/>
        </w:rPr>
        <w:t>Login:</w:t>
      </w:r>
      <w:r>
        <w:rPr>
          <w:rFonts w:ascii="Arial" w:hAnsi="Arial" w:cs="Arial"/>
          <w:sz w:val="24"/>
          <w:szCs w:val="24"/>
          <w:lang w:val="en-GB"/>
        </w:rPr>
        <w:tab/>
      </w:r>
      <w:r>
        <w:rPr>
          <w:rFonts w:ascii="Arial" w:hAnsi="Arial" w:cs="Arial"/>
          <w:sz w:val="24"/>
          <w:szCs w:val="24"/>
          <w:lang w:val="en-GB"/>
        </w:rPr>
        <w:tab/>
      </w:r>
      <w:r w:rsidR="00085692" w:rsidRPr="00085692">
        <w:rPr>
          <w:rFonts w:ascii="Arial" w:hAnsi="Arial" w:cs="Arial"/>
          <w:sz w:val="24"/>
          <w:szCs w:val="24"/>
          <w:lang w:val="en-GB"/>
        </w:rPr>
        <w:t>SA</w:t>
      </w:r>
    </w:p>
    <w:p w:rsidR="00085692" w:rsidRPr="00AD7397" w:rsidRDefault="00085692" w:rsidP="00AD7397">
      <w:pPr>
        <w:pStyle w:val="ListParagraph"/>
        <w:spacing w:before="240"/>
        <w:ind w:left="855"/>
        <w:jc w:val="both"/>
        <w:rPr>
          <w:rFonts w:ascii="Arial" w:hAnsi="Arial" w:cs="Arial"/>
          <w:sz w:val="24"/>
          <w:szCs w:val="24"/>
          <w:lang w:val="en-GB"/>
        </w:rPr>
      </w:pPr>
      <w:r w:rsidRPr="00085692">
        <w:rPr>
          <w:rFonts w:ascii="Arial" w:hAnsi="Arial" w:cs="Arial"/>
          <w:sz w:val="24"/>
          <w:szCs w:val="24"/>
          <w:lang w:val="en-GB"/>
        </w:rPr>
        <w:t>Password:</w:t>
      </w:r>
      <w:r w:rsidRPr="00085692">
        <w:rPr>
          <w:rFonts w:ascii="Arial" w:hAnsi="Arial" w:cs="Arial"/>
          <w:sz w:val="24"/>
          <w:szCs w:val="24"/>
          <w:lang w:val="en-GB"/>
        </w:rPr>
        <w:tab/>
      </w:r>
      <w:r w:rsidRPr="00085692">
        <w:rPr>
          <w:rFonts w:ascii="Arial" w:hAnsi="Arial" w:cs="Arial"/>
          <w:sz w:val="24"/>
          <w:szCs w:val="24"/>
          <w:lang w:val="en-GB"/>
        </w:rPr>
        <w:tab/>
      </w:r>
      <w:r w:rsidR="005D4DA6">
        <w:rPr>
          <w:rFonts w:ascii="Arial" w:hAnsi="Arial" w:cs="Arial"/>
          <w:sz w:val="24"/>
          <w:szCs w:val="24"/>
          <w:lang w:val="en-GB"/>
        </w:rPr>
        <w:t>*********</w:t>
      </w:r>
      <w:r w:rsidR="00B50FB4">
        <w:rPr>
          <w:rFonts w:ascii="Arial" w:hAnsi="Arial" w:cs="Arial"/>
          <w:sz w:val="24"/>
          <w:szCs w:val="24"/>
          <w:lang w:val="en-GB"/>
        </w:rPr>
        <w:t>*</w:t>
      </w:r>
    </w:p>
    <w:p w:rsidR="00085692" w:rsidRDefault="00085692" w:rsidP="00C0703D">
      <w:pPr>
        <w:pStyle w:val="ListParagraph"/>
        <w:spacing w:before="240"/>
        <w:ind w:left="855"/>
        <w:jc w:val="both"/>
        <w:rPr>
          <w:rFonts w:ascii="Arial" w:hAnsi="Arial" w:cs="Arial"/>
          <w:sz w:val="24"/>
          <w:szCs w:val="24"/>
          <w:lang w:val="en-GB"/>
        </w:rPr>
      </w:pPr>
    </w:p>
    <w:p w:rsidR="00085692" w:rsidRDefault="00085692" w:rsidP="00C0703D">
      <w:pPr>
        <w:pStyle w:val="ListParagraph"/>
        <w:spacing w:before="240"/>
        <w:ind w:left="855"/>
        <w:jc w:val="both"/>
        <w:rPr>
          <w:rFonts w:ascii="Arial" w:hAnsi="Arial" w:cs="Arial"/>
          <w:sz w:val="24"/>
          <w:szCs w:val="24"/>
          <w:lang w:val="en-GB"/>
        </w:rPr>
      </w:pPr>
    </w:p>
    <w:p w:rsidR="00B50FB4" w:rsidRDefault="00114CA8" w:rsidP="00114CA8">
      <w:pPr>
        <w:jc w:val="both"/>
        <w:rPr>
          <w:rFonts w:ascii="Arial" w:hAnsi="Arial" w:cs="Arial"/>
          <w:b/>
          <w:sz w:val="24"/>
          <w:szCs w:val="24"/>
          <w:lang w:val="en-GB"/>
        </w:rPr>
      </w:pPr>
      <w:r>
        <w:rPr>
          <w:rFonts w:ascii="Arial" w:hAnsi="Arial" w:cs="Arial"/>
          <w:b/>
          <w:sz w:val="24"/>
          <w:szCs w:val="24"/>
          <w:lang w:val="en-GB"/>
        </w:rPr>
        <w:t xml:space="preserve">   4.2.3 Setting up a test database</w:t>
      </w:r>
    </w:p>
    <w:p w:rsidR="00114CA8" w:rsidRDefault="00114CA8" w:rsidP="00114CA8">
      <w:pPr>
        <w:pStyle w:val="ListParagraph"/>
        <w:spacing w:before="240"/>
        <w:ind w:left="855"/>
        <w:jc w:val="both"/>
        <w:rPr>
          <w:rFonts w:ascii="Arial" w:hAnsi="Arial" w:cs="Arial"/>
          <w:b/>
          <w:sz w:val="24"/>
          <w:szCs w:val="24"/>
          <w:lang w:val="en-GB"/>
        </w:rPr>
      </w:pPr>
      <w:r>
        <w:rPr>
          <w:rFonts w:ascii="Arial" w:hAnsi="Arial" w:cs="Arial"/>
          <w:b/>
          <w:sz w:val="24"/>
          <w:szCs w:val="24"/>
          <w:lang w:val="en-GB"/>
        </w:rPr>
        <w:t xml:space="preserve"> </w:t>
      </w:r>
    </w:p>
    <w:p w:rsidR="00114CA8" w:rsidRDefault="00114CA8" w:rsidP="00114CA8">
      <w:pPr>
        <w:spacing w:before="240"/>
        <w:jc w:val="both"/>
        <w:rPr>
          <w:rFonts w:ascii="Arial" w:hAnsi="Arial" w:cs="Arial"/>
          <w:sz w:val="24"/>
          <w:szCs w:val="24"/>
          <w:lang w:val="en-GB"/>
        </w:rPr>
      </w:pPr>
      <w:r w:rsidRPr="00114CA8">
        <w:rPr>
          <w:rFonts w:ascii="Arial" w:hAnsi="Arial" w:cs="Arial"/>
          <w:sz w:val="24"/>
          <w:szCs w:val="24"/>
          <w:lang w:val="en-GB"/>
        </w:rPr>
        <w:t xml:space="preserve"> A test database</w:t>
      </w:r>
      <w:r>
        <w:rPr>
          <w:rFonts w:ascii="Arial" w:hAnsi="Arial" w:cs="Arial"/>
          <w:sz w:val="24"/>
          <w:szCs w:val="24"/>
          <w:lang w:val="en-GB"/>
        </w:rPr>
        <w:t xml:space="preserve"> ‘TestDB’</w:t>
      </w:r>
      <w:r w:rsidRPr="00114CA8">
        <w:rPr>
          <w:rFonts w:ascii="Arial" w:hAnsi="Arial" w:cs="Arial"/>
          <w:sz w:val="24"/>
          <w:szCs w:val="24"/>
          <w:lang w:val="en-GB"/>
        </w:rPr>
        <w:t xml:space="preserve"> was created using SQL server 2005 </w:t>
      </w:r>
      <w:r>
        <w:rPr>
          <w:rFonts w:ascii="Arial" w:hAnsi="Arial" w:cs="Arial"/>
          <w:sz w:val="24"/>
          <w:szCs w:val="24"/>
          <w:lang w:val="en-GB"/>
        </w:rPr>
        <w:t xml:space="preserve">with three test tables ‘Images’ , ‘VectorData’ and ‘Parameters’ </w:t>
      </w:r>
      <w:r w:rsidRPr="00114CA8">
        <w:rPr>
          <w:rFonts w:ascii="Arial" w:hAnsi="Arial" w:cs="Arial"/>
          <w:sz w:val="24"/>
          <w:szCs w:val="24"/>
          <w:lang w:val="en-GB"/>
        </w:rPr>
        <w:t>whose specifications are shown in figure5</w:t>
      </w:r>
      <w:r w:rsidR="001638E9">
        <w:rPr>
          <w:rFonts w:ascii="Arial" w:hAnsi="Arial" w:cs="Arial"/>
          <w:sz w:val="24"/>
          <w:szCs w:val="24"/>
          <w:lang w:val="en-GB"/>
        </w:rPr>
        <w:t>a, 5b and 5c.</w:t>
      </w:r>
    </w:p>
    <w:p w:rsidR="001638E9" w:rsidRPr="001638E9" w:rsidRDefault="001638E9" w:rsidP="001638E9">
      <w:pPr>
        <w:jc w:val="both"/>
        <w:rPr>
          <w:rFonts w:ascii="Arial" w:hAnsi="Arial" w:cs="Arial"/>
          <w:sz w:val="24"/>
          <w:szCs w:val="24"/>
          <w:lang w:val="en-GB"/>
        </w:rPr>
      </w:pPr>
      <w:r w:rsidRPr="001638E9">
        <w:rPr>
          <w:rFonts w:ascii="Arial" w:hAnsi="Arial" w:cs="Arial"/>
          <w:sz w:val="24"/>
          <w:szCs w:val="24"/>
          <w:lang w:val="en-GB"/>
        </w:rPr>
        <w:t>For testing purpose of the project, the images are of size 4MB and are stored in the C drive of the machine.</w:t>
      </w:r>
    </w:p>
    <w:p w:rsidR="001638E9" w:rsidRPr="00114CA8" w:rsidRDefault="001638E9" w:rsidP="00114CA8">
      <w:pPr>
        <w:spacing w:before="240"/>
        <w:jc w:val="both"/>
        <w:rPr>
          <w:rFonts w:ascii="Arial" w:hAnsi="Arial" w:cs="Arial"/>
          <w:sz w:val="24"/>
          <w:szCs w:val="24"/>
          <w:lang w:val="en-GB"/>
        </w:rPr>
      </w:pPr>
    </w:p>
    <w:p w:rsidR="00114CA8" w:rsidRDefault="00114CA8" w:rsidP="00114CA8">
      <w:pPr>
        <w:pStyle w:val="ListParagraph"/>
        <w:ind w:left="855"/>
        <w:jc w:val="both"/>
        <w:rPr>
          <w:rFonts w:ascii="Arial" w:hAnsi="Arial" w:cs="Arial"/>
          <w:sz w:val="24"/>
          <w:szCs w:val="24"/>
          <w:lang w:val="en-GB"/>
        </w:rPr>
      </w:pPr>
    </w:p>
    <w:p w:rsidR="00114CA8" w:rsidRDefault="00114CA8" w:rsidP="00114CA8">
      <w:pPr>
        <w:pStyle w:val="ListParagraph"/>
        <w:ind w:left="855"/>
        <w:jc w:val="both"/>
        <w:rPr>
          <w:rFonts w:ascii="Arial" w:hAnsi="Arial" w:cs="Arial"/>
          <w:sz w:val="24"/>
          <w:szCs w:val="24"/>
          <w:lang w:val="en-GB"/>
        </w:rPr>
      </w:pPr>
    </w:p>
    <w:p w:rsidR="00114CA8" w:rsidRPr="00260F8C" w:rsidRDefault="00114CA8" w:rsidP="00114CA8">
      <w:pPr>
        <w:pStyle w:val="ListParagraph"/>
        <w:ind w:left="855"/>
        <w:jc w:val="both"/>
        <w:rPr>
          <w:rFonts w:ascii="Arial" w:hAnsi="Arial" w:cs="Arial"/>
          <w:sz w:val="24"/>
          <w:szCs w:val="24"/>
          <w:lang w:val="en-GB"/>
        </w:rPr>
      </w:pPr>
    </w:p>
    <w:p w:rsidR="001638E9" w:rsidRPr="001638E9" w:rsidRDefault="001638E9" w:rsidP="001638E9">
      <w:pPr>
        <w:pStyle w:val="ListParagraph"/>
        <w:ind w:left="855"/>
        <w:jc w:val="both"/>
        <w:rPr>
          <w:rFonts w:ascii="Arial" w:hAnsi="Arial" w:cs="Arial"/>
          <w:b/>
          <w:sz w:val="24"/>
          <w:szCs w:val="24"/>
          <w:lang w:val="en-GB"/>
        </w:rPr>
      </w:pPr>
      <w:r>
        <w:rPr>
          <w:rFonts w:ascii="Arial" w:hAnsi="Arial" w:cs="Arial"/>
          <w:b/>
          <w:noProof/>
          <w:sz w:val="24"/>
          <w:szCs w:val="24"/>
        </w:rPr>
        <w:lastRenderedPageBreak/>
        <w:drawing>
          <wp:inline distT="0" distB="0" distL="0" distR="0">
            <wp:extent cx="4423410" cy="1339850"/>
            <wp:effectExtent l="19050" t="0" r="0"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srcRect/>
                    <a:stretch>
                      <a:fillRect/>
                    </a:stretch>
                  </pic:blipFill>
                  <pic:spPr bwMode="auto">
                    <a:xfrm>
                      <a:off x="0" y="0"/>
                      <a:ext cx="4423410" cy="1339850"/>
                    </a:xfrm>
                    <a:prstGeom prst="rect">
                      <a:avLst/>
                    </a:prstGeom>
                    <a:noFill/>
                    <a:ln w="9525">
                      <a:noFill/>
                      <a:miter lim="800000"/>
                      <a:headEnd/>
                      <a:tailEnd/>
                    </a:ln>
                  </pic:spPr>
                </pic:pic>
              </a:graphicData>
            </a:graphic>
          </wp:inline>
        </w:drawing>
      </w:r>
    </w:p>
    <w:p w:rsidR="00114CA8" w:rsidRDefault="00524988" w:rsidP="00114CA8">
      <w:pPr>
        <w:pStyle w:val="ListParagraph"/>
        <w:ind w:left="855"/>
        <w:jc w:val="both"/>
        <w:rPr>
          <w:rFonts w:ascii="Arial" w:hAnsi="Arial" w:cs="Arial"/>
          <w:sz w:val="24"/>
          <w:szCs w:val="24"/>
          <w:lang w:val="en-GB"/>
        </w:rPr>
      </w:pPr>
      <w:r>
        <w:rPr>
          <w:rFonts w:ascii="Arial" w:hAnsi="Arial" w:cs="Arial"/>
          <w:sz w:val="24"/>
          <w:szCs w:val="24"/>
          <w:lang w:val="en-GB"/>
        </w:rPr>
        <w:t xml:space="preserve">Figure 4.2.3a </w:t>
      </w:r>
      <w:r w:rsidR="00114CA8" w:rsidRPr="00260F8C">
        <w:rPr>
          <w:rFonts w:ascii="Arial" w:hAnsi="Arial" w:cs="Arial"/>
          <w:sz w:val="24"/>
          <w:szCs w:val="24"/>
          <w:lang w:val="en-GB"/>
        </w:rPr>
        <w:t xml:space="preserve">: </w:t>
      </w:r>
      <w:r w:rsidR="001638E9">
        <w:rPr>
          <w:rFonts w:ascii="Arial" w:hAnsi="Arial" w:cs="Arial"/>
          <w:sz w:val="24"/>
          <w:szCs w:val="24"/>
          <w:lang w:val="en-GB"/>
        </w:rPr>
        <w:t>Specification for table ‘Images’</w:t>
      </w:r>
    </w:p>
    <w:p w:rsidR="001638E9" w:rsidRDefault="001638E9" w:rsidP="00114CA8">
      <w:pPr>
        <w:pStyle w:val="ListParagraph"/>
        <w:ind w:left="855"/>
        <w:jc w:val="both"/>
        <w:rPr>
          <w:rFonts w:ascii="Arial" w:hAnsi="Arial" w:cs="Arial"/>
          <w:sz w:val="24"/>
          <w:szCs w:val="24"/>
          <w:lang w:val="en-GB"/>
        </w:rPr>
      </w:pPr>
    </w:p>
    <w:p w:rsidR="001638E9" w:rsidRDefault="001638E9" w:rsidP="00114CA8">
      <w:pPr>
        <w:pStyle w:val="ListParagraph"/>
        <w:ind w:left="855"/>
        <w:jc w:val="both"/>
        <w:rPr>
          <w:rFonts w:ascii="Arial" w:hAnsi="Arial" w:cs="Arial"/>
          <w:sz w:val="24"/>
          <w:szCs w:val="24"/>
          <w:lang w:val="en-GB"/>
        </w:rPr>
      </w:pPr>
    </w:p>
    <w:p w:rsidR="001638E9" w:rsidRDefault="001638E9" w:rsidP="00114CA8">
      <w:pPr>
        <w:pStyle w:val="ListParagraph"/>
        <w:ind w:left="855"/>
        <w:jc w:val="both"/>
        <w:rPr>
          <w:rFonts w:ascii="Arial" w:hAnsi="Arial" w:cs="Arial"/>
          <w:sz w:val="24"/>
          <w:szCs w:val="24"/>
          <w:lang w:val="en-GB"/>
        </w:rPr>
      </w:pPr>
      <w:r>
        <w:rPr>
          <w:rFonts w:ascii="Arial" w:hAnsi="Arial" w:cs="Arial"/>
          <w:noProof/>
          <w:sz w:val="24"/>
          <w:szCs w:val="24"/>
        </w:rPr>
        <w:drawing>
          <wp:inline distT="0" distB="0" distL="0" distR="0">
            <wp:extent cx="4168140" cy="1233170"/>
            <wp:effectExtent l="19050" t="0" r="381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srcRect/>
                    <a:stretch>
                      <a:fillRect/>
                    </a:stretch>
                  </pic:blipFill>
                  <pic:spPr bwMode="auto">
                    <a:xfrm>
                      <a:off x="0" y="0"/>
                      <a:ext cx="4168140" cy="1233170"/>
                    </a:xfrm>
                    <a:prstGeom prst="rect">
                      <a:avLst/>
                    </a:prstGeom>
                    <a:noFill/>
                    <a:ln w="9525">
                      <a:noFill/>
                      <a:miter lim="800000"/>
                      <a:headEnd/>
                      <a:tailEnd/>
                    </a:ln>
                  </pic:spPr>
                </pic:pic>
              </a:graphicData>
            </a:graphic>
          </wp:inline>
        </w:drawing>
      </w:r>
    </w:p>
    <w:p w:rsidR="001638E9" w:rsidRDefault="00524988" w:rsidP="001638E9">
      <w:pPr>
        <w:pStyle w:val="ListParagraph"/>
        <w:ind w:left="855"/>
        <w:jc w:val="both"/>
        <w:rPr>
          <w:rFonts w:ascii="Arial" w:hAnsi="Arial" w:cs="Arial"/>
          <w:sz w:val="24"/>
          <w:szCs w:val="24"/>
          <w:lang w:val="en-GB"/>
        </w:rPr>
      </w:pPr>
      <w:r>
        <w:rPr>
          <w:rFonts w:ascii="Arial" w:hAnsi="Arial" w:cs="Arial"/>
          <w:sz w:val="24"/>
          <w:szCs w:val="24"/>
          <w:lang w:val="en-GB"/>
        </w:rPr>
        <w:t>Figure 4.2.3b</w:t>
      </w:r>
      <w:r w:rsidR="001638E9" w:rsidRPr="00260F8C">
        <w:rPr>
          <w:rFonts w:ascii="Arial" w:hAnsi="Arial" w:cs="Arial"/>
          <w:sz w:val="24"/>
          <w:szCs w:val="24"/>
          <w:lang w:val="en-GB"/>
        </w:rPr>
        <w:t xml:space="preserve">: </w:t>
      </w:r>
      <w:r w:rsidR="001638E9">
        <w:rPr>
          <w:rFonts w:ascii="Arial" w:hAnsi="Arial" w:cs="Arial"/>
          <w:sz w:val="24"/>
          <w:szCs w:val="24"/>
          <w:lang w:val="en-GB"/>
        </w:rPr>
        <w:t>Specification for table ‘Parameters’</w:t>
      </w:r>
    </w:p>
    <w:p w:rsidR="001638E9" w:rsidRDefault="001638E9" w:rsidP="001638E9">
      <w:pPr>
        <w:pStyle w:val="ListParagraph"/>
        <w:ind w:left="855"/>
        <w:jc w:val="both"/>
        <w:rPr>
          <w:rFonts w:ascii="Arial" w:hAnsi="Arial" w:cs="Arial"/>
          <w:sz w:val="24"/>
          <w:szCs w:val="24"/>
          <w:lang w:val="en-GB"/>
        </w:rPr>
      </w:pPr>
    </w:p>
    <w:p w:rsidR="001638E9" w:rsidRDefault="001638E9" w:rsidP="001638E9">
      <w:pPr>
        <w:pStyle w:val="ListParagraph"/>
        <w:ind w:left="855"/>
        <w:jc w:val="both"/>
        <w:rPr>
          <w:rFonts w:ascii="Arial" w:hAnsi="Arial" w:cs="Arial"/>
          <w:sz w:val="24"/>
          <w:szCs w:val="24"/>
          <w:lang w:val="en-GB"/>
        </w:rPr>
      </w:pPr>
    </w:p>
    <w:p w:rsidR="001638E9" w:rsidRDefault="001638E9" w:rsidP="001638E9">
      <w:pPr>
        <w:pStyle w:val="ListParagraph"/>
        <w:ind w:left="855"/>
        <w:jc w:val="both"/>
        <w:rPr>
          <w:rFonts w:ascii="Arial" w:hAnsi="Arial" w:cs="Arial"/>
          <w:sz w:val="24"/>
          <w:szCs w:val="24"/>
          <w:lang w:val="en-GB"/>
        </w:rPr>
      </w:pPr>
      <w:r>
        <w:rPr>
          <w:rFonts w:ascii="Arial" w:hAnsi="Arial" w:cs="Arial"/>
          <w:noProof/>
          <w:sz w:val="24"/>
          <w:szCs w:val="24"/>
        </w:rPr>
        <w:drawing>
          <wp:inline distT="0" distB="0" distL="0" distR="0">
            <wp:extent cx="4412615" cy="744220"/>
            <wp:effectExtent l="19050" t="0" r="6985"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4412615" cy="744220"/>
                    </a:xfrm>
                    <a:prstGeom prst="rect">
                      <a:avLst/>
                    </a:prstGeom>
                    <a:noFill/>
                    <a:ln w="9525">
                      <a:noFill/>
                      <a:miter lim="800000"/>
                      <a:headEnd/>
                      <a:tailEnd/>
                    </a:ln>
                  </pic:spPr>
                </pic:pic>
              </a:graphicData>
            </a:graphic>
          </wp:inline>
        </w:drawing>
      </w:r>
      <w:r>
        <w:rPr>
          <w:rFonts w:ascii="Arial" w:hAnsi="Arial" w:cs="Arial"/>
          <w:sz w:val="24"/>
          <w:szCs w:val="24"/>
          <w:lang w:val="en-GB"/>
        </w:rPr>
        <w:t>’</w:t>
      </w:r>
    </w:p>
    <w:p w:rsidR="001638E9" w:rsidRDefault="00524988" w:rsidP="001638E9">
      <w:pPr>
        <w:pStyle w:val="ListParagraph"/>
        <w:ind w:left="855"/>
        <w:jc w:val="both"/>
        <w:rPr>
          <w:rFonts w:ascii="Arial" w:hAnsi="Arial" w:cs="Arial"/>
          <w:sz w:val="24"/>
          <w:szCs w:val="24"/>
          <w:lang w:val="en-GB"/>
        </w:rPr>
      </w:pPr>
      <w:r>
        <w:rPr>
          <w:rFonts w:ascii="Arial" w:hAnsi="Arial" w:cs="Arial"/>
          <w:sz w:val="24"/>
          <w:szCs w:val="24"/>
          <w:lang w:val="en-GB"/>
        </w:rPr>
        <w:t>Figure 4.2.3c</w:t>
      </w:r>
      <w:r w:rsidR="001638E9" w:rsidRPr="00260F8C">
        <w:rPr>
          <w:rFonts w:ascii="Arial" w:hAnsi="Arial" w:cs="Arial"/>
          <w:sz w:val="24"/>
          <w:szCs w:val="24"/>
          <w:lang w:val="en-GB"/>
        </w:rPr>
        <w:t xml:space="preserve">: </w:t>
      </w:r>
      <w:r w:rsidR="001638E9">
        <w:rPr>
          <w:rFonts w:ascii="Arial" w:hAnsi="Arial" w:cs="Arial"/>
          <w:sz w:val="24"/>
          <w:szCs w:val="24"/>
          <w:lang w:val="en-GB"/>
        </w:rPr>
        <w:t>Specification for table ‘VectorData’</w:t>
      </w:r>
    </w:p>
    <w:p w:rsidR="001638E9" w:rsidRPr="00260F8C" w:rsidRDefault="001638E9" w:rsidP="00114CA8">
      <w:pPr>
        <w:pStyle w:val="ListParagraph"/>
        <w:ind w:left="855"/>
        <w:jc w:val="both"/>
        <w:rPr>
          <w:rFonts w:ascii="Arial" w:hAnsi="Arial" w:cs="Arial"/>
          <w:sz w:val="24"/>
          <w:szCs w:val="24"/>
          <w:lang w:val="en-GB"/>
        </w:rPr>
      </w:pPr>
    </w:p>
    <w:p w:rsidR="00114CA8" w:rsidRPr="00260F8C" w:rsidRDefault="00114CA8" w:rsidP="00114CA8">
      <w:pPr>
        <w:pStyle w:val="ListParagraph"/>
        <w:ind w:left="855"/>
        <w:jc w:val="both"/>
        <w:rPr>
          <w:rFonts w:ascii="Arial" w:hAnsi="Arial" w:cs="Arial"/>
          <w:b/>
          <w:sz w:val="24"/>
          <w:szCs w:val="24"/>
          <w:lang w:val="en-GB"/>
        </w:rPr>
      </w:pPr>
    </w:p>
    <w:p w:rsidR="00114CA8" w:rsidRPr="00114CA8" w:rsidRDefault="00114CA8" w:rsidP="00114CA8">
      <w:pPr>
        <w:jc w:val="both"/>
        <w:rPr>
          <w:rFonts w:ascii="Arial" w:hAnsi="Arial" w:cs="Arial"/>
          <w:b/>
          <w:sz w:val="24"/>
          <w:szCs w:val="24"/>
          <w:lang w:val="en-GB"/>
        </w:rPr>
      </w:pPr>
    </w:p>
    <w:p w:rsidR="00B12F3E" w:rsidRPr="00260F8C" w:rsidRDefault="00B12F3E" w:rsidP="00B12F3E">
      <w:pPr>
        <w:pStyle w:val="ListParagraph"/>
        <w:ind w:left="1575"/>
        <w:jc w:val="both"/>
        <w:rPr>
          <w:rFonts w:ascii="Arial" w:hAnsi="Arial" w:cs="Arial"/>
          <w:sz w:val="24"/>
          <w:szCs w:val="24"/>
          <w:lang w:val="en-GB"/>
        </w:rPr>
      </w:pPr>
    </w:p>
    <w:p w:rsidR="00B12F3E" w:rsidRPr="00260F8C" w:rsidRDefault="00AD7397" w:rsidP="00803109">
      <w:pPr>
        <w:pStyle w:val="ListParagraph"/>
        <w:numPr>
          <w:ilvl w:val="1"/>
          <w:numId w:val="1"/>
        </w:numPr>
        <w:jc w:val="both"/>
        <w:rPr>
          <w:rFonts w:ascii="Arial" w:hAnsi="Arial" w:cs="Arial"/>
          <w:b/>
          <w:sz w:val="24"/>
          <w:szCs w:val="24"/>
          <w:lang w:val="en-GB"/>
        </w:rPr>
      </w:pPr>
      <w:r>
        <w:rPr>
          <w:rFonts w:ascii="Arial" w:hAnsi="Arial" w:cs="Arial"/>
          <w:b/>
          <w:sz w:val="24"/>
          <w:szCs w:val="24"/>
          <w:lang w:val="en-GB"/>
        </w:rPr>
        <w:t>Setting up Java Environment</w:t>
      </w:r>
    </w:p>
    <w:p w:rsidR="002A42AF" w:rsidRPr="00F465C7" w:rsidRDefault="00F465C7" w:rsidP="00F465C7">
      <w:pPr>
        <w:ind w:left="360"/>
        <w:jc w:val="both"/>
        <w:rPr>
          <w:rFonts w:ascii="Arial" w:hAnsi="Arial" w:cs="Arial"/>
          <w:sz w:val="24"/>
          <w:szCs w:val="24"/>
          <w:lang w:val="en-GB"/>
        </w:rPr>
      </w:pPr>
      <w:r w:rsidRPr="00F465C7">
        <w:rPr>
          <w:rFonts w:ascii="Arial" w:hAnsi="Arial" w:cs="Arial"/>
          <w:sz w:val="24"/>
          <w:szCs w:val="24"/>
          <w:lang w:val="en-GB"/>
        </w:rPr>
        <w:t>Using Eclipse IDE for development of Java RESTful service simplifies the task significantly and offers several tools. With a new Dynamic Web Project created in the eclipse IDE, it is possible to create both service and client in the same package through a web design view. Still the coding needs to be done manually</w:t>
      </w:r>
      <w:r w:rsidR="002A42AF">
        <w:rPr>
          <w:rFonts w:ascii="Arial" w:hAnsi="Arial" w:cs="Arial"/>
          <w:sz w:val="24"/>
          <w:szCs w:val="24"/>
          <w:lang w:val="en-GB"/>
        </w:rPr>
        <w:t xml:space="preserve">. Any Java EE container can be used as server but her </w:t>
      </w:r>
      <w:r w:rsidR="002A42AF" w:rsidRPr="00C17327">
        <w:rPr>
          <w:rFonts w:ascii="Arial" w:hAnsi="Arial" w:cs="Arial"/>
          <w:b/>
          <w:sz w:val="24"/>
          <w:szCs w:val="24"/>
          <w:lang w:val="en-GB"/>
        </w:rPr>
        <w:t>Oracle WebLogic</w:t>
      </w:r>
      <w:r w:rsidR="002A42AF">
        <w:rPr>
          <w:rFonts w:ascii="Arial" w:hAnsi="Arial" w:cs="Arial"/>
          <w:sz w:val="24"/>
          <w:szCs w:val="24"/>
          <w:lang w:val="en-GB"/>
        </w:rPr>
        <w:t xml:space="preserve"> has been chosen as it is very easy to use once installed and configured. Also it has a very good GUI.</w:t>
      </w:r>
    </w:p>
    <w:p w:rsidR="00B50FB4" w:rsidRPr="00F465C7" w:rsidRDefault="00F465C7" w:rsidP="00C17327">
      <w:pPr>
        <w:ind w:left="360" w:firstLine="60"/>
        <w:jc w:val="both"/>
        <w:rPr>
          <w:rFonts w:ascii="Arial" w:hAnsi="Arial" w:cs="Arial"/>
          <w:sz w:val="24"/>
          <w:szCs w:val="24"/>
        </w:rPr>
      </w:pPr>
      <w:r w:rsidRPr="00B50FB4">
        <w:rPr>
          <w:rFonts w:ascii="Arial" w:hAnsi="Arial" w:cs="Arial"/>
          <w:sz w:val="24"/>
          <w:szCs w:val="24"/>
        </w:rPr>
        <w:t xml:space="preserve">For this project, a web application is developed in </w:t>
      </w:r>
      <w:r w:rsidRPr="004A3F34">
        <w:rPr>
          <w:rFonts w:ascii="Arial" w:hAnsi="Arial" w:cs="Arial"/>
          <w:b/>
          <w:sz w:val="24"/>
          <w:szCs w:val="24"/>
        </w:rPr>
        <w:t>Eclipse 3.7</w:t>
      </w:r>
      <w:r w:rsidRPr="00B50FB4">
        <w:rPr>
          <w:rFonts w:ascii="Arial" w:hAnsi="Arial" w:cs="Arial"/>
          <w:sz w:val="24"/>
          <w:szCs w:val="24"/>
        </w:rPr>
        <w:t xml:space="preserve">, </w:t>
      </w:r>
      <w:r w:rsidRPr="004A3F34">
        <w:rPr>
          <w:rFonts w:ascii="Arial" w:hAnsi="Arial" w:cs="Arial"/>
          <w:b/>
          <w:sz w:val="24"/>
          <w:szCs w:val="24"/>
        </w:rPr>
        <w:t>Oracle Enterprise Pack for Eclipse (OEPE) 12 c</w:t>
      </w:r>
      <w:r w:rsidRPr="00B50FB4">
        <w:rPr>
          <w:rFonts w:ascii="Arial" w:hAnsi="Arial" w:cs="Arial"/>
          <w:sz w:val="24"/>
          <w:szCs w:val="24"/>
        </w:rPr>
        <w:t xml:space="preserve">, and deploy the application to </w:t>
      </w:r>
      <w:r>
        <w:rPr>
          <w:rFonts w:ascii="Arial" w:hAnsi="Arial" w:cs="Arial"/>
          <w:sz w:val="24"/>
          <w:szCs w:val="24"/>
        </w:rPr>
        <w:t xml:space="preserve">the </w:t>
      </w:r>
      <w:r w:rsidRPr="00260F8C">
        <w:rPr>
          <w:rFonts w:ascii="Arial" w:hAnsi="Arial" w:cs="Arial"/>
          <w:sz w:val="24"/>
          <w:szCs w:val="24"/>
        </w:rPr>
        <w:t>Java application Server</w:t>
      </w:r>
      <w:r w:rsidRPr="00B50FB4">
        <w:rPr>
          <w:rFonts w:ascii="Arial" w:hAnsi="Arial" w:cs="Arial"/>
          <w:sz w:val="24"/>
          <w:szCs w:val="24"/>
        </w:rPr>
        <w:t xml:space="preserve"> </w:t>
      </w:r>
      <w:r>
        <w:rPr>
          <w:rFonts w:ascii="Arial" w:hAnsi="Arial" w:cs="Arial"/>
          <w:sz w:val="24"/>
          <w:szCs w:val="24"/>
        </w:rPr>
        <w:t>,</w:t>
      </w:r>
      <w:r w:rsidRPr="004A3F34">
        <w:rPr>
          <w:rFonts w:ascii="Arial" w:hAnsi="Arial" w:cs="Arial"/>
          <w:b/>
          <w:sz w:val="24"/>
          <w:szCs w:val="24"/>
        </w:rPr>
        <w:t>Oracle WebLogic Server 12 c</w:t>
      </w:r>
      <w:r>
        <w:rPr>
          <w:rFonts w:ascii="Arial" w:hAnsi="Arial" w:cs="Arial"/>
          <w:sz w:val="24"/>
          <w:szCs w:val="24"/>
        </w:rPr>
        <w:t>.</w:t>
      </w:r>
    </w:p>
    <w:p w:rsidR="00B12F3E" w:rsidRPr="00260F8C" w:rsidRDefault="00F465C7" w:rsidP="00B12F3E">
      <w:pPr>
        <w:ind w:left="450"/>
        <w:jc w:val="both"/>
        <w:rPr>
          <w:rFonts w:ascii="Arial" w:hAnsi="Arial" w:cs="Arial"/>
          <w:sz w:val="24"/>
          <w:szCs w:val="24"/>
        </w:rPr>
      </w:pPr>
      <w:r w:rsidRPr="00260F8C">
        <w:rPr>
          <w:rFonts w:ascii="Arial" w:hAnsi="Arial" w:cs="Arial"/>
          <w:sz w:val="24"/>
          <w:szCs w:val="24"/>
        </w:rPr>
        <w:t xml:space="preserve"> </w:t>
      </w:r>
      <w:r w:rsidR="00B12F3E" w:rsidRPr="00260F8C">
        <w:rPr>
          <w:rFonts w:ascii="Arial" w:hAnsi="Arial" w:cs="Arial"/>
          <w:sz w:val="24"/>
          <w:szCs w:val="24"/>
        </w:rPr>
        <w:t>“Oracle WebLogic Server 12c</w:t>
      </w:r>
      <w:r w:rsidR="00B50FB4">
        <w:rPr>
          <w:rFonts w:ascii="Arial" w:hAnsi="Arial" w:cs="Arial"/>
          <w:sz w:val="24"/>
          <w:szCs w:val="24"/>
        </w:rPr>
        <w:t xml:space="preserve"> </w:t>
      </w:r>
      <w:r w:rsidR="00B12F3E" w:rsidRPr="00260F8C">
        <w:rPr>
          <w:rFonts w:ascii="Arial" w:hAnsi="Arial" w:cs="Arial"/>
          <w:sz w:val="24"/>
          <w:szCs w:val="24"/>
        </w:rPr>
        <w:t> is the industry's best application server for building and deploying enterprise </w:t>
      </w:r>
      <w:hyperlink r:id="rId32" w:history="1">
        <w:r w:rsidR="00B12F3E" w:rsidRPr="00260F8C">
          <w:rPr>
            <w:rFonts w:ascii="Arial" w:hAnsi="Arial" w:cs="Arial"/>
            <w:sz w:val="24"/>
            <w:szCs w:val="24"/>
          </w:rPr>
          <w:t>Java EE</w:t>
        </w:r>
      </w:hyperlink>
      <w:r w:rsidR="00B12F3E" w:rsidRPr="00260F8C">
        <w:rPr>
          <w:rFonts w:ascii="Arial" w:hAnsi="Arial" w:cs="Arial"/>
          <w:sz w:val="24"/>
          <w:szCs w:val="24"/>
        </w:rPr>
        <w:t xml:space="preserve"> applications with support for new features for </w:t>
      </w:r>
      <w:r w:rsidR="00B12F3E" w:rsidRPr="00260F8C">
        <w:rPr>
          <w:rFonts w:ascii="Arial" w:hAnsi="Arial" w:cs="Arial"/>
          <w:sz w:val="24"/>
          <w:szCs w:val="24"/>
        </w:rPr>
        <w:lastRenderedPageBreak/>
        <w:t>lowering cost of operations, improving performance, enhancing scalability and supporting the </w:t>
      </w:r>
      <w:hyperlink r:id="rId33" w:history="1">
        <w:r w:rsidR="00B12F3E" w:rsidRPr="00260F8C">
          <w:rPr>
            <w:rFonts w:ascii="Arial" w:hAnsi="Arial" w:cs="Arial"/>
            <w:sz w:val="24"/>
            <w:szCs w:val="24"/>
          </w:rPr>
          <w:t>Oracle Applications</w:t>
        </w:r>
      </w:hyperlink>
      <w:r w:rsidR="00B12F3E" w:rsidRPr="00260F8C">
        <w:rPr>
          <w:rFonts w:ascii="Arial" w:hAnsi="Arial" w:cs="Arial"/>
          <w:sz w:val="24"/>
          <w:szCs w:val="24"/>
        </w:rPr>
        <w:t> portfolio “[12].</w:t>
      </w:r>
    </w:p>
    <w:p w:rsidR="005B73D0" w:rsidRDefault="005B73D0" w:rsidP="005B73D0">
      <w:pPr>
        <w:spacing w:after="0"/>
        <w:ind w:left="450"/>
        <w:jc w:val="both"/>
        <w:rPr>
          <w:rFonts w:ascii="Arial" w:hAnsi="Arial" w:cs="Arial"/>
          <w:sz w:val="24"/>
          <w:szCs w:val="24"/>
        </w:rPr>
      </w:pPr>
      <w:r>
        <w:rPr>
          <w:rFonts w:ascii="Arial" w:hAnsi="Arial" w:cs="Arial"/>
          <w:sz w:val="24"/>
          <w:szCs w:val="24"/>
        </w:rPr>
        <w:t xml:space="preserve">Downloaded the </w:t>
      </w:r>
      <w:r w:rsidRPr="005B73D0">
        <w:rPr>
          <w:rFonts w:ascii="Arial" w:hAnsi="Arial" w:cs="Arial"/>
          <w:sz w:val="24"/>
          <w:szCs w:val="24"/>
        </w:rPr>
        <w:t>Free Or</w:t>
      </w:r>
      <w:r w:rsidR="00B0564B">
        <w:rPr>
          <w:rFonts w:ascii="Arial" w:hAnsi="Arial" w:cs="Arial"/>
          <w:sz w:val="24"/>
          <w:szCs w:val="24"/>
        </w:rPr>
        <w:t>acle WebLogic Server 12c (12.1.1</w:t>
      </w:r>
      <w:r w:rsidRPr="005B73D0">
        <w:rPr>
          <w:rFonts w:ascii="Arial" w:hAnsi="Arial" w:cs="Arial"/>
          <w:sz w:val="24"/>
          <w:szCs w:val="24"/>
        </w:rPr>
        <w:t>)</w:t>
      </w:r>
      <w:r>
        <w:rPr>
          <w:rFonts w:ascii="Arial" w:hAnsi="Arial" w:cs="Arial"/>
          <w:sz w:val="24"/>
          <w:szCs w:val="24"/>
        </w:rPr>
        <w:t xml:space="preserve">, </w:t>
      </w:r>
    </w:p>
    <w:p w:rsidR="00B0564B" w:rsidRDefault="005B73D0" w:rsidP="005B73D0">
      <w:pPr>
        <w:spacing w:after="0"/>
        <w:ind w:left="450"/>
        <w:jc w:val="both"/>
        <w:rPr>
          <w:rFonts w:ascii="Arial" w:hAnsi="Arial" w:cs="Arial"/>
          <w:sz w:val="24"/>
          <w:szCs w:val="24"/>
        </w:rPr>
      </w:pPr>
      <w:r>
        <w:rPr>
          <w:rFonts w:ascii="Arial" w:hAnsi="Arial" w:cs="Arial"/>
          <w:sz w:val="24"/>
          <w:szCs w:val="24"/>
        </w:rPr>
        <w:t xml:space="preserve">‘wls1213_dev.zip’ from </w:t>
      </w:r>
      <w:hyperlink r:id="rId34" w:history="1">
        <w:r w:rsidRPr="0055678C">
          <w:rPr>
            <w:rStyle w:val="Hyperlink"/>
            <w:rFonts w:ascii="Arial" w:hAnsi="Arial" w:cs="Arial"/>
            <w:sz w:val="24"/>
            <w:szCs w:val="24"/>
          </w:rPr>
          <w:t>http://www.oracle.com/technetwork/middleware/fusion-middleware/downloads/index.html</w:t>
        </w:r>
      </w:hyperlink>
      <w:r>
        <w:rPr>
          <w:rFonts w:ascii="Arial" w:hAnsi="Arial" w:cs="Arial"/>
          <w:sz w:val="24"/>
          <w:szCs w:val="24"/>
        </w:rPr>
        <w:t>.</w:t>
      </w:r>
    </w:p>
    <w:p w:rsidR="005B73D0" w:rsidRPr="00B0564B" w:rsidRDefault="00B0564B" w:rsidP="00B0564B">
      <w:pPr>
        <w:ind w:left="450"/>
        <w:jc w:val="both"/>
        <w:rPr>
          <w:rFonts w:ascii="Arial" w:hAnsi="Arial" w:cs="Arial"/>
          <w:sz w:val="24"/>
          <w:szCs w:val="24"/>
          <w:lang w:val="en-GB"/>
        </w:rPr>
      </w:pPr>
      <w:r>
        <w:rPr>
          <w:rFonts w:ascii="Arial" w:hAnsi="Arial" w:cs="Arial"/>
          <w:sz w:val="24"/>
          <w:szCs w:val="24"/>
        </w:rPr>
        <w:t xml:space="preserve">Installed Oracle WebLogic 12c to a directory C:/Oracle and </w:t>
      </w:r>
      <w:r>
        <w:rPr>
          <w:rFonts w:ascii="Arial" w:hAnsi="Arial" w:cs="Arial"/>
          <w:sz w:val="24"/>
          <w:szCs w:val="24"/>
          <w:lang w:val="en-GB"/>
        </w:rPr>
        <w:t>created</w:t>
      </w:r>
      <w:r w:rsidRPr="00F465C7">
        <w:rPr>
          <w:rFonts w:ascii="Arial" w:hAnsi="Arial" w:cs="Arial"/>
          <w:sz w:val="24"/>
          <w:szCs w:val="24"/>
          <w:lang w:val="en-GB"/>
        </w:rPr>
        <w:t xml:space="preserve"> a WebLog</w:t>
      </w:r>
      <w:r>
        <w:rPr>
          <w:rFonts w:ascii="Arial" w:hAnsi="Arial" w:cs="Arial"/>
          <w:sz w:val="24"/>
          <w:szCs w:val="24"/>
          <w:lang w:val="en-GB"/>
        </w:rPr>
        <w:t xml:space="preserve">ic Server domain as base_domain. </w:t>
      </w:r>
      <w:r>
        <w:rPr>
          <w:rFonts w:ascii="Arial" w:hAnsi="Arial" w:cs="Arial"/>
          <w:sz w:val="24"/>
          <w:szCs w:val="24"/>
        </w:rPr>
        <w:t>Also need to install JDK 7.0 (atleast JDK 6.0 is required)</w:t>
      </w:r>
    </w:p>
    <w:p w:rsidR="004A3F34" w:rsidRDefault="004A3F34" w:rsidP="005B73D0">
      <w:pPr>
        <w:spacing w:after="0"/>
        <w:ind w:left="450"/>
        <w:jc w:val="both"/>
        <w:rPr>
          <w:rFonts w:ascii="Arial" w:hAnsi="Arial" w:cs="Arial"/>
          <w:sz w:val="24"/>
          <w:szCs w:val="24"/>
          <w:lang w:val="en-GB"/>
        </w:rPr>
      </w:pPr>
      <w:r w:rsidRPr="00F465C7">
        <w:rPr>
          <w:rFonts w:ascii="Arial" w:hAnsi="Arial" w:cs="Arial"/>
          <w:sz w:val="24"/>
          <w:szCs w:val="24"/>
          <w:lang w:val="en-GB"/>
        </w:rPr>
        <w:t>Download</w:t>
      </w:r>
      <w:r>
        <w:rPr>
          <w:rFonts w:ascii="Arial" w:hAnsi="Arial" w:cs="Arial"/>
          <w:sz w:val="24"/>
          <w:szCs w:val="24"/>
          <w:lang w:val="en-GB"/>
        </w:rPr>
        <w:t>ed</w:t>
      </w:r>
      <w:r w:rsidR="00512396">
        <w:rPr>
          <w:rFonts w:ascii="Arial" w:hAnsi="Arial" w:cs="Arial"/>
          <w:sz w:val="24"/>
          <w:szCs w:val="24"/>
          <w:lang w:val="en-GB"/>
        </w:rPr>
        <w:t xml:space="preserve"> the J</w:t>
      </w:r>
      <w:r w:rsidRPr="00F465C7">
        <w:rPr>
          <w:rFonts w:ascii="Arial" w:hAnsi="Arial" w:cs="Arial"/>
          <w:sz w:val="24"/>
          <w:szCs w:val="24"/>
          <w:lang w:val="en-GB"/>
        </w:rPr>
        <w:t>ersey</w:t>
      </w:r>
      <w:r w:rsidR="00512396">
        <w:rPr>
          <w:rFonts w:ascii="Arial" w:hAnsi="Arial" w:cs="Arial"/>
          <w:sz w:val="24"/>
          <w:szCs w:val="24"/>
          <w:lang w:val="en-GB"/>
        </w:rPr>
        <w:t xml:space="preserve"> 1.8 ZIP bundle ‘jersey-archive-1.18.zip’</w:t>
      </w:r>
      <w:r w:rsidRPr="00F465C7">
        <w:rPr>
          <w:rFonts w:ascii="Arial" w:hAnsi="Arial" w:cs="Arial"/>
          <w:sz w:val="24"/>
          <w:szCs w:val="24"/>
          <w:lang w:val="en-GB"/>
        </w:rPr>
        <w:t xml:space="preserve"> from </w:t>
      </w:r>
      <w:hyperlink r:id="rId35" w:history="1">
        <w:r w:rsidR="00512396" w:rsidRPr="0055678C">
          <w:rPr>
            <w:rStyle w:val="Hyperlink"/>
            <w:rFonts w:ascii="Arial" w:hAnsi="Arial" w:cs="Arial"/>
            <w:sz w:val="24"/>
            <w:szCs w:val="24"/>
            <w:lang w:val="en-GB"/>
          </w:rPr>
          <w:t>https://jersey.java.net/download.html</w:t>
        </w:r>
      </w:hyperlink>
      <w:r w:rsidR="00512396">
        <w:rPr>
          <w:rFonts w:ascii="Arial" w:hAnsi="Arial" w:cs="Arial"/>
          <w:sz w:val="24"/>
          <w:szCs w:val="24"/>
          <w:lang w:val="en-GB"/>
        </w:rPr>
        <w:t xml:space="preserve"> and </w:t>
      </w:r>
      <w:r w:rsidR="005B73D0">
        <w:rPr>
          <w:rFonts w:ascii="Arial" w:hAnsi="Arial" w:cs="Arial"/>
          <w:sz w:val="24"/>
          <w:szCs w:val="24"/>
          <w:lang w:val="en-GB"/>
        </w:rPr>
        <w:t>placed it to the</w:t>
      </w:r>
      <w:r w:rsidR="00512396">
        <w:rPr>
          <w:rFonts w:ascii="Arial" w:hAnsi="Arial" w:cs="Arial"/>
          <w:sz w:val="24"/>
          <w:szCs w:val="24"/>
          <w:lang w:val="en-GB"/>
        </w:rPr>
        <w:t xml:space="preserve"> directory C:/Oracle</w:t>
      </w:r>
      <w:r w:rsidR="005B73D0">
        <w:rPr>
          <w:rFonts w:ascii="Arial" w:hAnsi="Arial" w:cs="Arial"/>
          <w:sz w:val="24"/>
          <w:szCs w:val="24"/>
          <w:lang w:val="en-GB"/>
        </w:rPr>
        <w:t>.</w:t>
      </w:r>
      <w:r w:rsidR="000115AE">
        <w:rPr>
          <w:rFonts w:ascii="Arial" w:hAnsi="Arial" w:cs="Arial"/>
          <w:sz w:val="24"/>
          <w:szCs w:val="24"/>
          <w:lang w:val="en-GB"/>
        </w:rPr>
        <w:t>It contains the Jersey JARs and core dependencies.</w:t>
      </w:r>
    </w:p>
    <w:p w:rsidR="00B0564B" w:rsidRDefault="00B0564B" w:rsidP="005B73D0">
      <w:pPr>
        <w:spacing w:after="0"/>
        <w:ind w:left="450"/>
        <w:jc w:val="both"/>
        <w:rPr>
          <w:rFonts w:ascii="Arial" w:hAnsi="Arial" w:cs="Arial"/>
          <w:sz w:val="24"/>
          <w:szCs w:val="24"/>
          <w:lang w:val="en-GB"/>
        </w:rPr>
      </w:pPr>
    </w:p>
    <w:p w:rsidR="005E18F2" w:rsidRDefault="005E18F2" w:rsidP="005B73D0">
      <w:pPr>
        <w:spacing w:after="0"/>
        <w:ind w:left="450"/>
        <w:rPr>
          <w:rFonts w:ascii="Arial" w:hAnsi="Arial" w:cs="Arial"/>
          <w:sz w:val="24"/>
          <w:szCs w:val="24"/>
          <w:lang w:val="en-GB"/>
        </w:rPr>
      </w:pPr>
      <w:r>
        <w:rPr>
          <w:rFonts w:ascii="Arial" w:hAnsi="Arial" w:cs="Arial"/>
          <w:sz w:val="24"/>
          <w:szCs w:val="24"/>
          <w:lang w:val="en-GB"/>
        </w:rPr>
        <w:t>Download the Microsoft JDBC driver 4.0 for SQL server ‘sqljdbc4.jar’ from</w:t>
      </w:r>
    </w:p>
    <w:p w:rsidR="005E18F2" w:rsidRDefault="00FC4AFE" w:rsidP="005B73D0">
      <w:pPr>
        <w:spacing w:after="0"/>
        <w:ind w:left="450"/>
        <w:rPr>
          <w:rFonts w:ascii="Arial" w:hAnsi="Arial" w:cs="Arial"/>
          <w:sz w:val="24"/>
          <w:szCs w:val="24"/>
          <w:lang w:val="en-GB"/>
        </w:rPr>
      </w:pPr>
      <w:hyperlink r:id="rId36" w:history="1">
        <w:r w:rsidR="005E18F2" w:rsidRPr="0055678C">
          <w:rPr>
            <w:rStyle w:val="Hyperlink"/>
            <w:rFonts w:ascii="Arial" w:hAnsi="Arial" w:cs="Arial"/>
            <w:sz w:val="24"/>
            <w:szCs w:val="24"/>
            <w:lang w:val="en-GB"/>
          </w:rPr>
          <w:t>http://www.microsoft.com/en-us/download/details.aspx?displaylang=en&amp;id=11774</w:t>
        </w:r>
      </w:hyperlink>
      <w:r w:rsidR="005B73D0">
        <w:rPr>
          <w:rFonts w:ascii="Arial" w:hAnsi="Arial" w:cs="Arial"/>
          <w:sz w:val="24"/>
          <w:szCs w:val="24"/>
          <w:lang w:val="en-GB"/>
        </w:rPr>
        <w:t>,</w:t>
      </w:r>
    </w:p>
    <w:p w:rsidR="00E216B6" w:rsidRPr="00E216B6" w:rsidRDefault="005B73D0" w:rsidP="00E216B6">
      <w:pPr>
        <w:spacing w:after="0"/>
        <w:ind w:left="450"/>
        <w:rPr>
          <w:rFonts w:ascii="Arial" w:hAnsi="Arial" w:cs="Arial"/>
          <w:sz w:val="24"/>
          <w:szCs w:val="24"/>
          <w:lang w:val="en-GB"/>
        </w:rPr>
      </w:pPr>
      <w:r>
        <w:rPr>
          <w:rFonts w:ascii="Arial" w:hAnsi="Arial" w:cs="Arial"/>
          <w:sz w:val="24"/>
          <w:szCs w:val="24"/>
        </w:rPr>
        <w:t xml:space="preserve">a </w:t>
      </w:r>
      <w:r w:rsidR="005E18F2" w:rsidRPr="005E18F2">
        <w:rPr>
          <w:rFonts w:ascii="Arial" w:hAnsi="Arial" w:cs="Arial"/>
          <w:sz w:val="24"/>
          <w:szCs w:val="24"/>
        </w:rPr>
        <w:t>Type 4 JDBC driver that provides database connectivity through the standard JDBC application program interfaces (APIs) available in Java Platform</w:t>
      </w:r>
      <w:r>
        <w:rPr>
          <w:rFonts w:ascii="Arial" w:hAnsi="Arial" w:cs="Arial"/>
          <w:sz w:val="24"/>
          <w:szCs w:val="24"/>
        </w:rPr>
        <w:t>.</w:t>
      </w:r>
      <w:r w:rsidR="00B0564B">
        <w:rPr>
          <w:rFonts w:ascii="Arial" w:hAnsi="Arial" w:cs="Arial"/>
          <w:sz w:val="24"/>
          <w:szCs w:val="24"/>
        </w:rPr>
        <w:t xml:space="preserve"> Placed this jar file to the </w:t>
      </w:r>
      <w:r w:rsidR="00E216B6">
        <w:rPr>
          <w:rFonts w:ascii="Arial" w:hAnsi="Arial" w:cs="Arial"/>
          <w:sz w:val="24"/>
          <w:szCs w:val="24"/>
        </w:rPr>
        <w:t>directory ‘</w:t>
      </w:r>
      <w:r w:rsidR="00E216B6" w:rsidRPr="00E216B6">
        <w:rPr>
          <w:rFonts w:ascii="Arial" w:hAnsi="Arial" w:cs="Arial"/>
          <w:sz w:val="24"/>
          <w:szCs w:val="24"/>
        </w:rPr>
        <w:t>C:\Oracle\Middleware\wlserver_12.1\server\lib</w:t>
      </w:r>
      <w:r w:rsidR="00E216B6">
        <w:rPr>
          <w:rFonts w:ascii="Arial" w:hAnsi="Arial" w:cs="Arial"/>
          <w:sz w:val="24"/>
          <w:szCs w:val="24"/>
        </w:rPr>
        <w:t xml:space="preserve">’ and </w:t>
      </w:r>
      <w:r w:rsidR="00E216B6" w:rsidRPr="00E216B6">
        <w:rPr>
          <w:rFonts w:ascii="Arial" w:hAnsi="Arial" w:cs="Arial"/>
          <w:sz w:val="24"/>
          <w:szCs w:val="24"/>
          <w:lang w:val="en-GB"/>
        </w:rPr>
        <w:t>add the following to the CLASSPATH declaration in the bin/</w:t>
      </w:r>
      <w:r w:rsidR="00E216B6" w:rsidRPr="00E216B6">
        <w:t xml:space="preserve"> </w:t>
      </w:r>
      <w:r w:rsidR="00E216B6" w:rsidRPr="00E216B6">
        <w:rPr>
          <w:rFonts w:ascii="Arial" w:hAnsi="Arial" w:cs="Arial"/>
          <w:sz w:val="24"/>
          <w:szCs w:val="24"/>
          <w:lang w:val="en-GB"/>
        </w:rPr>
        <w:t>commEnv batch file</w:t>
      </w:r>
      <w:r w:rsidR="00E216B6">
        <w:rPr>
          <w:rFonts w:ascii="Arial" w:hAnsi="Arial" w:cs="Arial"/>
          <w:sz w:val="24"/>
          <w:szCs w:val="24"/>
          <w:lang w:val="en-GB"/>
        </w:rPr>
        <w:t>:</w:t>
      </w:r>
    </w:p>
    <w:p w:rsidR="004A3F34" w:rsidRPr="00E216B6" w:rsidRDefault="00E216B6" w:rsidP="00E216B6">
      <w:pPr>
        <w:ind w:left="450"/>
        <w:jc w:val="both"/>
        <w:rPr>
          <w:rFonts w:ascii="Arial" w:hAnsi="Arial" w:cs="Arial"/>
          <w:i/>
          <w:sz w:val="24"/>
          <w:szCs w:val="24"/>
          <w:lang w:val="en-GB"/>
        </w:rPr>
      </w:pPr>
      <w:r w:rsidRPr="00E216B6">
        <w:rPr>
          <w:rFonts w:ascii="Arial" w:hAnsi="Arial" w:cs="Arial"/>
          <w:i/>
          <w:sz w:val="24"/>
          <w:szCs w:val="24"/>
          <w:lang w:val="en-GB"/>
        </w:rPr>
        <w:t>C:\Oracle\Middleware\wlserver_12.1\</w:t>
      </w:r>
      <w:r w:rsidR="00B0564B" w:rsidRPr="00E216B6">
        <w:rPr>
          <w:rFonts w:ascii="Arial" w:hAnsi="Arial" w:cs="Arial"/>
          <w:i/>
          <w:sz w:val="24"/>
          <w:szCs w:val="24"/>
          <w:lang w:val="en-GB"/>
        </w:rPr>
        <w:t>server\lib\sqljdbc4.jar</w:t>
      </w:r>
    </w:p>
    <w:p w:rsidR="00F465C7" w:rsidRDefault="00F465C7" w:rsidP="004A3F34">
      <w:pPr>
        <w:ind w:left="450"/>
        <w:jc w:val="both"/>
        <w:rPr>
          <w:rFonts w:ascii="Arial" w:hAnsi="Arial" w:cs="Arial"/>
          <w:sz w:val="24"/>
          <w:szCs w:val="24"/>
        </w:rPr>
      </w:pPr>
      <w:r w:rsidRPr="00260F8C">
        <w:rPr>
          <w:rFonts w:ascii="Arial" w:hAnsi="Arial" w:cs="Arial"/>
          <w:sz w:val="24"/>
          <w:szCs w:val="24"/>
        </w:rPr>
        <w:t>In order to connect the server with the database, a dat</w:t>
      </w:r>
      <w:r w:rsidR="00466942">
        <w:rPr>
          <w:rFonts w:ascii="Arial" w:hAnsi="Arial" w:cs="Arial"/>
          <w:sz w:val="24"/>
          <w:szCs w:val="24"/>
        </w:rPr>
        <w:t>a source needs to be created. MS</w:t>
      </w:r>
      <w:r w:rsidRPr="00260F8C">
        <w:rPr>
          <w:rFonts w:ascii="Arial" w:hAnsi="Arial" w:cs="Arial"/>
          <w:sz w:val="24"/>
          <w:szCs w:val="24"/>
        </w:rPr>
        <w:t xml:space="preserve"> SQL data source </w:t>
      </w:r>
      <w:r w:rsidR="00466942">
        <w:rPr>
          <w:rFonts w:ascii="Arial" w:hAnsi="Arial" w:cs="Arial"/>
          <w:sz w:val="24"/>
          <w:szCs w:val="24"/>
        </w:rPr>
        <w:t xml:space="preserve">with the name ‘SqlDataSource’ </w:t>
      </w:r>
      <w:r w:rsidRPr="00260F8C">
        <w:rPr>
          <w:rFonts w:ascii="Arial" w:hAnsi="Arial" w:cs="Arial"/>
          <w:sz w:val="24"/>
          <w:szCs w:val="24"/>
        </w:rPr>
        <w:t xml:space="preserve">is created from </w:t>
      </w:r>
      <w:r w:rsidR="00466942">
        <w:rPr>
          <w:rFonts w:ascii="Arial" w:hAnsi="Arial" w:cs="Arial"/>
          <w:sz w:val="24"/>
          <w:szCs w:val="24"/>
        </w:rPr>
        <w:t>the oracle WebLogic Administration console</w:t>
      </w:r>
      <w:r w:rsidRPr="00260F8C">
        <w:rPr>
          <w:rFonts w:ascii="Arial" w:hAnsi="Arial" w:cs="Arial"/>
          <w:sz w:val="24"/>
          <w:szCs w:val="24"/>
        </w:rPr>
        <w:t xml:space="preserve"> and a </w:t>
      </w:r>
      <w:r w:rsidR="00466942">
        <w:rPr>
          <w:rFonts w:ascii="Arial" w:hAnsi="Arial" w:cs="Arial"/>
          <w:sz w:val="24"/>
          <w:szCs w:val="24"/>
        </w:rPr>
        <w:t xml:space="preserve">successful </w:t>
      </w:r>
      <w:r w:rsidRPr="00260F8C">
        <w:rPr>
          <w:rFonts w:ascii="Arial" w:hAnsi="Arial" w:cs="Arial"/>
          <w:sz w:val="24"/>
          <w:szCs w:val="24"/>
        </w:rPr>
        <w:t>connection is establ</w:t>
      </w:r>
      <w:r>
        <w:rPr>
          <w:rFonts w:ascii="Arial" w:hAnsi="Arial" w:cs="Arial"/>
          <w:sz w:val="24"/>
          <w:szCs w:val="24"/>
        </w:rPr>
        <w:t>ished to the database.</w:t>
      </w:r>
      <w:r w:rsidR="00466942">
        <w:rPr>
          <w:rFonts w:ascii="Arial" w:hAnsi="Arial" w:cs="Arial"/>
          <w:sz w:val="24"/>
          <w:szCs w:val="24"/>
        </w:rPr>
        <w:t xml:space="preserve"> Figure 4.3a shows the properties of the created JDBC datasource and figure 4.3b shows the created datasource in the admin console.</w:t>
      </w:r>
    </w:p>
    <w:p w:rsidR="00466942" w:rsidRDefault="00466942" w:rsidP="004A3F34">
      <w:pPr>
        <w:ind w:left="450"/>
        <w:jc w:val="both"/>
        <w:rPr>
          <w:rFonts w:ascii="Arial" w:hAnsi="Arial" w:cs="Arial"/>
          <w:sz w:val="24"/>
          <w:szCs w:val="24"/>
        </w:rPr>
      </w:pPr>
      <w:r>
        <w:rPr>
          <w:rFonts w:ascii="Arial" w:hAnsi="Arial" w:cs="Arial"/>
          <w:noProof/>
          <w:sz w:val="24"/>
          <w:szCs w:val="24"/>
        </w:rPr>
        <w:drawing>
          <wp:inline distT="0" distB="0" distL="0" distR="0">
            <wp:extent cx="5358765" cy="2913380"/>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5358765" cy="2913380"/>
                    </a:xfrm>
                    <a:prstGeom prst="rect">
                      <a:avLst/>
                    </a:prstGeom>
                    <a:noFill/>
                    <a:ln w="9525">
                      <a:noFill/>
                      <a:miter lim="800000"/>
                      <a:headEnd/>
                      <a:tailEnd/>
                    </a:ln>
                  </pic:spPr>
                </pic:pic>
              </a:graphicData>
            </a:graphic>
          </wp:inline>
        </w:drawing>
      </w:r>
    </w:p>
    <w:p w:rsidR="00466942" w:rsidRDefault="00466942" w:rsidP="004A3F34">
      <w:pPr>
        <w:ind w:left="450"/>
        <w:jc w:val="both"/>
        <w:rPr>
          <w:rFonts w:ascii="Arial" w:hAnsi="Arial" w:cs="Arial"/>
          <w:sz w:val="24"/>
          <w:szCs w:val="24"/>
        </w:rPr>
      </w:pPr>
      <w:r>
        <w:rPr>
          <w:rFonts w:ascii="Arial" w:hAnsi="Arial" w:cs="Arial"/>
          <w:sz w:val="24"/>
          <w:szCs w:val="24"/>
        </w:rPr>
        <w:t>Figure 4.3a JDBC DataSource properties</w:t>
      </w:r>
    </w:p>
    <w:p w:rsidR="00466942" w:rsidRDefault="00466942" w:rsidP="004A3F34">
      <w:pPr>
        <w:ind w:left="450"/>
        <w:jc w:val="both"/>
        <w:rPr>
          <w:rFonts w:ascii="Arial" w:hAnsi="Arial" w:cs="Arial"/>
          <w:sz w:val="24"/>
          <w:szCs w:val="24"/>
        </w:rPr>
      </w:pPr>
    </w:p>
    <w:p w:rsidR="00466942" w:rsidRPr="004A3F34" w:rsidRDefault="00466942" w:rsidP="004A3F34">
      <w:pPr>
        <w:ind w:left="450"/>
        <w:jc w:val="both"/>
        <w:rPr>
          <w:rFonts w:ascii="Arial" w:hAnsi="Arial" w:cs="Arial"/>
          <w:sz w:val="24"/>
          <w:szCs w:val="24"/>
        </w:rPr>
      </w:pPr>
      <w:r>
        <w:rPr>
          <w:rFonts w:ascii="Arial" w:hAnsi="Arial" w:cs="Arial"/>
          <w:noProof/>
          <w:sz w:val="24"/>
          <w:szCs w:val="24"/>
        </w:rPr>
        <w:drawing>
          <wp:inline distT="0" distB="0" distL="0" distR="0">
            <wp:extent cx="5858510" cy="1626870"/>
            <wp:effectExtent l="19050" t="0" r="889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srcRect/>
                    <a:stretch>
                      <a:fillRect/>
                    </a:stretch>
                  </pic:blipFill>
                  <pic:spPr bwMode="auto">
                    <a:xfrm>
                      <a:off x="0" y="0"/>
                      <a:ext cx="5858510" cy="1626870"/>
                    </a:xfrm>
                    <a:prstGeom prst="rect">
                      <a:avLst/>
                    </a:prstGeom>
                    <a:noFill/>
                    <a:ln w="9525">
                      <a:noFill/>
                      <a:miter lim="800000"/>
                      <a:headEnd/>
                      <a:tailEnd/>
                    </a:ln>
                  </pic:spPr>
                </pic:pic>
              </a:graphicData>
            </a:graphic>
          </wp:inline>
        </w:drawing>
      </w:r>
    </w:p>
    <w:p w:rsidR="001616E5" w:rsidRPr="00417A35" w:rsidRDefault="00466942" w:rsidP="00417A35">
      <w:pPr>
        <w:jc w:val="both"/>
        <w:rPr>
          <w:rFonts w:ascii="Arial" w:hAnsi="Arial" w:cs="Arial"/>
          <w:sz w:val="24"/>
          <w:szCs w:val="24"/>
          <w:lang w:val="en-GB"/>
        </w:rPr>
      </w:pPr>
      <w:r>
        <w:rPr>
          <w:rFonts w:ascii="Arial" w:hAnsi="Arial" w:cs="Arial"/>
          <w:sz w:val="24"/>
          <w:szCs w:val="24"/>
          <w:lang w:val="en-GB"/>
        </w:rPr>
        <w:t xml:space="preserve">       Figure 4.3b Summary of JDBC datasource created</w:t>
      </w:r>
    </w:p>
    <w:p w:rsidR="001616E5" w:rsidRDefault="001616E5" w:rsidP="00813F0A">
      <w:pPr>
        <w:pStyle w:val="ListParagraph"/>
        <w:ind w:left="1575"/>
        <w:jc w:val="both"/>
        <w:rPr>
          <w:rFonts w:ascii="Arial" w:hAnsi="Arial" w:cs="Arial"/>
          <w:sz w:val="24"/>
          <w:szCs w:val="24"/>
          <w:lang w:val="en-GB"/>
        </w:rPr>
      </w:pPr>
    </w:p>
    <w:p w:rsidR="00B12F3E" w:rsidRDefault="00B12F3E" w:rsidP="00803109">
      <w:pPr>
        <w:pStyle w:val="ListParagraph"/>
        <w:numPr>
          <w:ilvl w:val="1"/>
          <w:numId w:val="1"/>
        </w:numPr>
        <w:jc w:val="both"/>
        <w:rPr>
          <w:rFonts w:ascii="Arial" w:hAnsi="Arial" w:cs="Arial"/>
          <w:b/>
          <w:sz w:val="24"/>
          <w:szCs w:val="24"/>
          <w:lang w:val="en-GB"/>
        </w:rPr>
      </w:pPr>
      <w:r>
        <w:rPr>
          <w:rFonts w:ascii="Arial" w:hAnsi="Arial" w:cs="Arial"/>
          <w:sz w:val="24"/>
          <w:szCs w:val="24"/>
          <w:lang w:val="en-GB"/>
        </w:rPr>
        <w:t xml:space="preserve">     </w:t>
      </w:r>
      <w:r w:rsidR="00AD7397">
        <w:rPr>
          <w:rFonts w:ascii="Arial" w:hAnsi="Arial" w:cs="Arial"/>
          <w:b/>
          <w:sz w:val="24"/>
          <w:szCs w:val="24"/>
          <w:lang w:val="en-GB"/>
        </w:rPr>
        <w:t>Setting up ASP.NET environment</w:t>
      </w:r>
    </w:p>
    <w:p w:rsidR="00B12F3E" w:rsidRDefault="00B12F3E" w:rsidP="00B12F3E">
      <w:pPr>
        <w:pStyle w:val="ListParagraph"/>
        <w:ind w:left="855"/>
        <w:jc w:val="both"/>
        <w:rPr>
          <w:rFonts w:ascii="Arial" w:hAnsi="Arial" w:cs="Arial"/>
          <w:b/>
          <w:sz w:val="24"/>
          <w:szCs w:val="24"/>
          <w:lang w:val="en-GB"/>
        </w:rPr>
      </w:pPr>
    </w:p>
    <w:p w:rsidR="00B12F3E" w:rsidRPr="00260F8C" w:rsidRDefault="00B12F3E" w:rsidP="00B12F3E">
      <w:pPr>
        <w:pStyle w:val="ListParagraph"/>
        <w:ind w:left="855"/>
        <w:jc w:val="both"/>
        <w:rPr>
          <w:rFonts w:ascii="Arial" w:hAnsi="Arial" w:cs="Arial"/>
          <w:b/>
          <w:sz w:val="24"/>
          <w:szCs w:val="24"/>
          <w:lang w:val="en-GB"/>
        </w:rPr>
      </w:pPr>
      <w:r>
        <w:rPr>
          <w:rFonts w:ascii="Arial" w:hAnsi="Arial" w:cs="Arial"/>
          <w:b/>
          <w:sz w:val="24"/>
          <w:szCs w:val="24"/>
          <w:lang w:val="en-GB"/>
        </w:rPr>
        <w:t>[in progress....]</w:t>
      </w:r>
    </w:p>
    <w:p w:rsidR="00C0703D" w:rsidRPr="00B12F3E" w:rsidRDefault="00C0703D" w:rsidP="00B12F3E">
      <w:pPr>
        <w:jc w:val="both"/>
        <w:rPr>
          <w:rFonts w:ascii="Arial" w:hAnsi="Arial" w:cs="Arial"/>
          <w:sz w:val="24"/>
          <w:szCs w:val="24"/>
          <w:lang w:val="en-GB"/>
        </w:rPr>
      </w:pPr>
    </w:p>
    <w:p w:rsidR="00C0703D" w:rsidRDefault="00C0703D" w:rsidP="00813F0A">
      <w:pPr>
        <w:pStyle w:val="ListParagraph"/>
        <w:ind w:left="1575"/>
        <w:jc w:val="both"/>
        <w:rPr>
          <w:rFonts w:ascii="Arial" w:hAnsi="Arial" w:cs="Arial"/>
          <w:sz w:val="24"/>
          <w:szCs w:val="24"/>
          <w:lang w:val="en-GB"/>
        </w:rPr>
      </w:pPr>
    </w:p>
    <w:p w:rsidR="00417A35" w:rsidRDefault="00417A35" w:rsidP="00813F0A">
      <w:pPr>
        <w:pStyle w:val="ListParagraph"/>
        <w:ind w:left="1575"/>
        <w:jc w:val="both"/>
        <w:rPr>
          <w:rFonts w:ascii="Arial" w:hAnsi="Arial" w:cs="Arial"/>
          <w:sz w:val="24"/>
          <w:szCs w:val="24"/>
          <w:lang w:val="en-GB"/>
        </w:rPr>
      </w:pPr>
    </w:p>
    <w:p w:rsidR="00417A35" w:rsidRDefault="00417A35" w:rsidP="00813F0A">
      <w:pPr>
        <w:pStyle w:val="ListParagraph"/>
        <w:ind w:left="1575"/>
        <w:jc w:val="both"/>
        <w:rPr>
          <w:rFonts w:ascii="Arial" w:hAnsi="Arial" w:cs="Arial"/>
          <w:sz w:val="24"/>
          <w:szCs w:val="24"/>
          <w:lang w:val="en-GB"/>
        </w:rPr>
      </w:pPr>
    </w:p>
    <w:p w:rsidR="00417A35" w:rsidRDefault="00417A35" w:rsidP="00813F0A">
      <w:pPr>
        <w:pStyle w:val="ListParagraph"/>
        <w:ind w:left="1575"/>
        <w:jc w:val="both"/>
        <w:rPr>
          <w:rFonts w:ascii="Arial" w:hAnsi="Arial" w:cs="Arial"/>
          <w:sz w:val="24"/>
          <w:szCs w:val="24"/>
          <w:lang w:val="en-GB"/>
        </w:rPr>
      </w:pPr>
    </w:p>
    <w:p w:rsidR="00417A35" w:rsidRDefault="00417A35" w:rsidP="00813F0A">
      <w:pPr>
        <w:pStyle w:val="ListParagraph"/>
        <w:ind w:left="1575"/>
        <w:jc w:val="both"/>
        <w:rPr>
          <w:rFonts w:ascii="Arial" w:hAnsi="Arial" w:cs="Arial"/>
          <w:sz w:val="24"/>
          <w:szCs w:val="24"/>
          <w:lang w:val="en-GB"/>
        </w:rPr>
      </w:pPr>
    </w:p>
    <w:p w:rsidR="00C0703D" w:rsidRDefault="00C0703D" w:rsidP="00813F0A">
      <w:pPr>
        <w:pStyle w:val="ListParagraph"/>
        <w:ind w:left="1575"/>
        <w:jc w:val="both"/>
        <w:rPr>
          <w:rFonts w:ascii="Arial" w:hAnsi="Arial" w:cs="Arial"/>
          <w:sz w:val="24"/>
          <w:szCs w:val="24"/>
          <w:lang w:val="en-GB"/>
        </w:rPr>
      </w:pPr>
    </w:p>
    <w:p w:rsidR="00417A35" w:rsidRDefault="00417A35" w:rsidP="00813F0A">
      <w:pPr>
        <w:pStyle w:val="ListParagraph"/>
        <w:ind w:left="1575"/>
        <w:jc w:val="both"/>
        <w:rPr>
          <w:rFonts w:ascii="Arial" w:hAnsi="Arial" w:cs="Arial"/>
          <w:sz w:val="24"/>
          <w:szCs w:val="24"/>
          <w:lang w:val="en-GB"/>
        </w:rPr>
      </w:pPr>
    </w:p>
    <w:p w:rsidR="00484751" w:rsidRPr="00260F8C" w:rsidRDefault="00484751" w:rsidP="00484751">
      <w:pPr>
        <w:pStyle w:val="ListParagraph"/>
        <w:ind w:left="855"/>
        <w:jc w:val="both"/>
        <w:rPr>
          <w:rFonts w:ascii="Arial" w:hAnsi="Arial" w:cs="Arial"/>
          <w:b/>
          <w:sz w:val="24"/>
          <w:szCs w:val="24"/>
          <w:lang w:val="en-GB"/>
        </w:rPr>
      </w:pPr>
    </w:p>
    <w:p w:rsidR="00484751" w:rsidRPr="00260F8C" w:rsidRDefault="00484751" w:rsidP="00484751">
      <w:pPr>
        <w:pStyle w:val="ListParagraph"/>
        <w:ind w:left="855"/>
        <w:jc w:val="both"/>
        <w:rPr>
          <w:rFonts w:ascii="Arial" w:hAnsi="Arial" w:cs="Arial"/>
          <w:b/>
          <w:sz w:val="24"/>
          <w:szCs w:val="24"/>
          <w:lang w:val="en-GB"/>
        </w:rPr>
      </w:pPr>
    </w:p>
    <w:p w:rsidR="00484751" w:rsidRPr="00260F8C" w:rsidRDefault="0073081B" w:rsidP="00803109">
      <w:pPr>
        <w:pStyle w:val="ListParagraph"/>
        <w:numPr>
          <w:ilvl w:val="1"/>
          <w:numId w:val="1"/>
        </w:numPr>
        <w:jc w:val="both"/>
        <w:rPr>
          <w:rFonts w:ascii="Arial" w:hAnsi="Arial" w:cs="Arial"/>
          <w:b/>
          <w:sz w:val="24"/>
          <w:szCs w:val="24"/>
          <w:lang w:val="en-GB"/>
        </w:rPr>
      </w:pPr>
      <w:r w:rsidRPr="00260F8C">
        <w:rPr>
          <w:rFonts w:ascii="Arial" w:hAnsi="Arial" w:cs="Arial"/>
          <w:b/>
          <w:sz w:val="24"/>
          <w:szCs w:val="24"/>
          <w:lang w:val="en-GB"/>
        </w:rPr>
        <w:t xml:space="preserve"> </w:t>
      </w:r>
      <w:r w:rsidR="00484751" w:rsidRPr="00260F8C">
        <w:rPr>
          <w:rFonts w:ascii="Arial" w:hAnsi="Arial" w:cs="Arial"/>
          <w:b/>
          <w:sz w:val="24"/>
          <w:szCs w:val="24"/>
          <w:lang w:val="en-GB"/>
        </w:rPr>
        <w:t>Obstacles faced during set up</w:t>
      </w:r>
    </w:p>
    <w:p w:rsidR="00484751" w:rsidRPr="00260F8C" w:rsidRDefault="00484751" w:rsidP="00484751">
      <w:pPr>
        <w:pStyle w:val="ListParagraph"/>
        <w:jc w:val="both"/>
        <w:rPr>
          <w:rFonts w:ascii="Arial" w:hAnsi="Arial" w:cs="Arial"/>
          <w:b/>
          <w:sz w:val="24"/>
          <w:szCs w:val="24"/>
          <w:lang w:val="en-GB"/>
        </w:rPr>
      </w:pPr>
    </w:p>
    <w:p w:rsidR="00750982" w:rsidRPr="00260F8C" w:rsidRDefault="00D7343A" w:rsidP="00813F0A">
      <w:pPr>
        <w:spacing w:after="0"/>
        <w:ind w:left="450"/>
        <w:jc w:val="both"/>
        <w:rPr>
          <w:rFonts w:ascii="Arial" w:hAnsi="Arial" w:cs="Arial"/>
          <w:sz w:val="24"/>
          <w:szCs w:val="24"/>
          <w:lang w:val="en-GB"/>
        </w:rPr>
      </w:pPr>
      <w:r w:rsidRPr="00260F8C">
        <w:rPr>
          <w:rFonts w:ascii="Arial" w:hAnsi="Arial" w:cs="Arial"/>
          <w:b/>
          <w:sz w:val="24"/>
          <w:szCs w:val="24"/>
          <w:lang w:val="en-GB"/>
        </w:rPr>
        <w:t>Problem</w:t>
      </w:r>
      <w:r w:rsidR="000115AE">
        <w:rPr>
          <w:rFonts w:ascii="Arial" w:hAnsi="Arial" w:cs="Arial"/>
          <w:sz w:val="24"/>
          <w:szCs w:val="24"/>
          <w:lang w:val="en-GB"/>
        </w:rPr>
        <w:t>:  Installation of MSSQL 2005</w:t>
      </w:r>
      <w:r w:rsidRPr="00260F8C">
        <w:rPr>
          <w:rFonts w:ascii="Arial" w:hAnsi="Arial" w:cs="Arial"/>
          <w:sz w:val="24"/>
          <w:szCs w:val="24"/>
          <w:lang w:val="en-GB"/>
        </w:rPr>
        <w:t xml:space="preserve"> in Windows 8</w:t>
      </w:r>
      <w:r w:rsidR="000115AE">
        <w:rPr>
          <w:rFonts w:ascii="Arial" w:hAnsi="Arial" w:cs="Arial"/>
          <w:sz w:val="24"/>
          <w:szCs w:val="24"/>
          <w:lang w:val="en-GB"/>
        </w:rPr>
        <w:t xml:space="preserve"> (x64) </w:t>
      </w:r>
      <w:r w:rsidRPr="00260F8C">
        <w:rPr>
          <w:rFonts w:ascii="Arial" w:hAnsi="Arial" w:cs="Arial"/>
          <w:sz w:val="24"/>
          <w:szCs w:val="24"/>
          <w:lang w:val="en-GB"/>
        </w:rPr>
        <w:t xml:space="preserve">Operating System </w:t>
      </w:r>
      <w:r w:rsidR="00750982" w:rsidRPr="00260F8C">
        <w:rPr>
          <w:rFonts w:ascii="Arial" w:hAnsi="Arial" w:cs="Arial"/>
          <w:sz w:val="24"/>
          <w:szCs w:val="24"/>
          <w:lang w:val="en-GB"/>
        </w:rPr>
        <w:t xml:space="preserve">unsuccessful. </w:t>
      </w:r>
    </w:p>
    <w:p w:rsidR="00750982" w:rsidRPr="00260F8C" w:rsidRDefault="00750982" w:rsidP="00813F0A">
      <w:pPr>
        <w:spacing w:after="0"/>
        <w:ind w:left="1440"/>
        <w:jc w:val="both"/>
        <w:rPr>
          <w:rFonts w:ascii="Arial" w:hAnsi="Arial" w:cs="Arial"/>
          <w:sz w:val="24"/>
          <w:szCs w:val="24"/>
          <w:lang w:val="en-GB"/>
        </w:rPr>
      </w:pPr>
    </w:p>
    <w:p w:rsidR="00750982" w:rsidRPr="00260F8C" w:rsidRDefault="00813F0A" w:rsidP="00813F0A">
      <w:pPr>
        <w:spacing w:after="0"/>
        <w:ind w:left="450"/>
        <w:jc w:val="both"/>
        <w:rPr>
          <w:rFonts w:ascii="Arial" w:hAnsi="Arial" w:cs="Arial"/>
          <w:sz w:val="24"/>
          <w:szCs w:val="24"/>
          <w:lang w:val="en-GB"/>
        </w:rPr>
      </w:pPr>
      <w:r w:rsidRPr="00260F8C">
        <w:rPr>
          <w:rFonts w:ascii="Arial" w:hAnsi="Arial" w:cs="Arial"/>
          <w:b/>
          <w:sz w:val="24"/>
          <w:szCs w:val="24"/>
          <w:lang w:val="en-GB"/>
        </w:rPr>
        <w:t>Solution</w:t>
      </w:r>
      <w:r w:rsidRPr="00260F8C">
        <w:rPr>
          <w:rFonts w:ascii="Arial" w:hAnsi="Arial" w:cs="Arial"/>
          <w:sz w:val="24"/>
          <w:szCs w:val="24"/>
          <w:lang w:val="en-GB"/>
        </w:rPr>
        <w:t>:</w:t>
      </w:r>
      <w:r w:rsidR="00750982" w:rsidRPr="00260F8C">
        <w:rPr>
          <w:rFonts w:ascii="Arial" w:hAnsi="Arial" w:cs="Arial"/>
          <w:sz w:val="24"/>
          <w:szCs w:val="24"/>
          <w:lang w:val="en-GB"/>
        </w:rPr>
        <w:t xml:space="preserve"> After discussing with </w:t>
      </w:r>
      <w:r w:rsidRPr="00260F8C">
        <w:rPr>
          <w:rFonts w:ascii="Arial" w:hAnsi="Arial" w:cs="Arial"/>
          <w:sz w:val="24"/>
          <w:szCs w:val="24"/>
          <w:lang w:val="en-GB"/>
        </w:rPr>
        <w:t>SV, ordered Windows</w:t>
      </w:r>
      <w:r w:rsidR="00750982" w:rsidRPr="00260F8C">
        <w:rPr>
          <w:rFonts w:ascii="Arial" w:hAnsi="Arial" w:cs="Arial"/>
          <w:sz w:val="24"/>
          <w:szCs w:val="24"/>
          <w:lang w:val="en-GB"/>
        </w:rPr>
        <w:t xml:space="preserve"> 7 Home Premium OS </w:t>
      </w:r>
      <w:r w:rsidRPr="00260F8C">
        <w:rPr>
          <w:rFonts w:ascii="Arial" w:hAnsi="Arial" w:cs="Arial"/>
          <w:sz w:val="24"/>
          <w:szCs w:val="24"/>
          <w:lang w:val="en-GB"/>
        </w:rPr>
        <w:t xml:space="preserve">   </w:t>
      </w:r>
      <w:r w:rsidR="00750982" w:rsidRPr="00260F8C">
        <w:rPr>
          <w:rFonts w:ascii="Arial" w:hAnsi="Arial" w:cs="Arial"/>
          <w:sz w:val="24"/>
          <w:szCs w:val="24"/>
          <w:lang w:val="en-GB"/>
        </w:rPr>
        <w:t xml:space="preserve">online as it was not </w:t>
      </w:r>
      <w:r w:rsidRPr="00260F8C">
        <w:rPr>
          <w:rFonts w:ascii="Arial" w:hAnsi="Arial" w:cs="Arial"/>
          <w:sz w:val="24"/>
          <w:szCs w:val="24"/>
          <w:lang w:val="en-GB"/>
        </w:rPr>
        <w:t xml:space="preserve">physically available to purchase. </w:t>
      </w:r>
      <w:r w:rsidR="00750982" w:rsidRPr="00260F8C">
        <w:rPr>
          <w:rFonts w:ascii="Arial" w:hAnsi="Arial" w:cs="Arial"/>
          <w:sz w:val="24"/>
          <w:szCs w:val="24"/>
          <w:lang w:val="en-GB"/>
        </w:rPr>
        <w:t>Following the installation of Windows 7, MS</w:t>
      </w:r>
      <w:r w:rsidRPr="00260F8C">
        <w:rPr>
          <w:rFonts w:ascii="Arial" w:hAnsi="Arial" w:cs="Arial"/>
          <w:sz w:val="24"/>
          <w:szCs w:val="24"/>
          <w:lang w:val="en-GB"/>
        </w:rPr>
        <w:t xml:space="preserve"> </w:t>
      </w:r>
      <w:r w:rsidR="000115AE">
        <w:rPr>
          <w:rFonts w:ascii="Arial" w:hAnsi="Arial" w:cs="Arial"/>
          <w:sz w:val="24"/>
          <w:szCs w:val="24"/>
          <w:lang w:val="en-GB"/>
        </w:rPr>
        <w:t>SQL 2005</w:t>
      </w:r>
      <w:r w:rsidRPr="00260F8C">
        <w:rPr>
          <w:rFonts w:ascii="Arial" w:hAnsi="Arial" w:cs="Arial"/>
          <w:sz w:val="24"/>
          <w:szCs w:val="24"/>
          <w:lang w:val="en-GB"/>
        </w:rPr>
        <w:t xml:space="preserve"> </w:t>
      </w:r>
      <w:r w:rsidR="00750982" w:rsidRPr="00260F8C">
        <w:rPr>
          <w:rFonts w:ascii="Arial" w:hAnsi="Arial" w:cs="Arial"/>
          <w:sz w:val="24"/>
          <w:szCs w:val="24"/>
          <w:lang w:val="en-GB"/>
        </w:rPr>
        <w:t>was successfully installed.</w:t>
      </w:r>
    </w:p>
    <w:p w:rsidR="00711102" w:rsidRPr="00260F8C" w:rsidRDefault="00750982" w:rsidP="00750982">
      <w:pPr>
        <w:spacing w:after="0"/>
        <w:rPr>
          <w:rFonts w:ascii="Arial" w:hAnsi="Arial" w:cs="Arial"/>
          <w:sz w:val="24"/>
          <w:szCs w:val="24"/>
          <w:lang w:val="en-GB"/>
        </w:rPr>
      </w:pPr>
      <w:r w:rsidRPr="00260F8C">
        <w:rPr>
          <w:rFonts w:ascii="Arial" w:hAnsi="Arial" w:cs="Arial"/>
          <w:sz w:val="24"/>
          <w:szCs w:val="24"/>
          <w:lang w:val="en-GB"/>
        </w:rPr>
        <w:t xml:space="preserve">                  </w:t>
      </w:r>
    </w:p>
    <w:p w:rsidR="00711102" w:rsidRPr="00260F8C" w:rsidRDefault="00711102" w:rsidP="00750982">
      <w:pPr>
        <w:spacing w:after="0"/>
        <w:rPr>
          <w:rFonts w:ascii="Arial" w:hAnsi="Arial" w:cs="Arial"/>
          <w:sz w:val="24"/>
          <w:szCs w:val="24"/>
          <w:lang w:val="en-GB"/>
        </w:rPr>
      </w:pPr>
    </w:p>
    <w:p w:rsidR="00DD2D43" w:rsidRDefault="00DD2D43" w:rsidP="00784142">
      <w:pPr>
        <w:rPr>
          <w:rFonts w:ascii="Arial" w:hAnsi="Arial" w:cs="Arial"/>
          <w:sz w:val="24"/>
          <w:szCs w:val="24"/>
          <w:lang w:val="en-GB"/>
        </w:rPr>
      </w:pPr>
    </w:p>
    <w:p w:rsidR="00813F0A" w:rsidRDefault="00813F0A" w:rsidP="005E1143">
      <w:pPr>
        <w:rPr>
          <w:rFonts w:ascii="Arial" w:hAnsi="Arial" w:cs="Arial"/>
          <w:sz w:val="24"/>
          <w:szCs w:val="24"/>
          <w:lang w:val="en-GB"/>
        </w:rPr>
      </w:pPr>
    </w:p>
    <w:p w:rsidR="00EA3693" w:rsidRDefault="00EA3693" w:rsidP="005E1143">
      <w:pPr>
        <w:rPr>
          <w:rFonts w:ascii="Arial" w:hAnsi="Arial" w:cs="Arial"/>
          <w:sz w:val="24"/>
          <w:szCs w:val="24"/>
          <w:lang w:val="en-GB"/>
        </w:rPr>
      </w:pPr>
    </w:p>
    <w:p w:rsidR="00EA3693" w:rsidRPr="00260F8C" w:rsidRDefault="00EA3693" w:rsidP="005E1143">
      <w:pPr>
        <w:rPr>
          <w:rFonts w:ascii="Arial" w:hAnsi="Arial" w:cs="Arial"/>
          <w:sz w:val="24"/>
          <w:szCs w:val="24"/>
          <w:lang w:val="en-GB"/>
        </w:rPr>
      </w:pPr>
    </w:p>
    <w:p w:rsidR="00C0703D" w:rsidRPr="00C0703D" w:rsidRDefault="006856B5" w:rsidP="007D1393">
      <w:pPr>
        <w:jc w:val="center"/>
        <w:rPr>
          <w:rFonts w:ascii="Arial" w:hAnsi="Arial" w:cs="Arial"/>
          <w:b/>
          <w:sz w:val="40"/>
          <w:szCs w:val="40"/>
          <w:lang w:val="en-GB"/>
        </w:rPr>
      </w:pPr>
      <w:r>
        <w:rPr>
          <w:rFonts w:ascii="Arial" w:hAnsi="Arial" w:cs="Arial"/>
          <w:b/>
          <w:sz w:val="40"/>
          <w:szCs w:val="40"/>
          <w:lang w:val="en-GB"/>
        </w:rPr>
        <w:lastRenderedPageBreak/>
        <w:t>Chapter 5</w:t>
      </w:r>
    </w:p>
    <w:p w:rsidR="000B7719" w:rsidRPr="00C0703D" w:rsidRDefault="006856B5" w:rsidP="00524988">
      <w:pPr>
        <w:pStyle w:val="ListParagraph"/>
        <w:numPr>
          <w:ilvl w:val="0"/>
          <w:numId w:val="1"/>
        </w:numPr>
        <w:pBdr>
          <w:bottom w:val="single" w:sz="6" w:space="1" w:color="auto"/>
        </w:pBdr>
        <w:jc w:val="both"/>
        <w:rPr>
          <w:rFonts w:ascii="Arial" w:hAnsi="Arial" w:cs="Arial"/>
          <w:b/>
          <w:sz w:val="28"/>
          <w:szCs w:val="28"/>
          <w:lang w:val="en-GB"/>
        </w:rPr>
      </w:pPr>
      <w:r w:rsidRPr="006856B5">
        <w:rPr>
          <w:rFonts w:ascii="Arial" w:hAnsi="Arial" w:cs="Arial"/>
          <w:b/>
          <w:sz w:val="28"/>
          <w:szCs w:val="28"/>
          <w:lang w:val="en-GB"/>
        </w:rPr>
        <w:t>Implementation of REST Service using Java</w:t>
      </w:r>
      <w:r w:rsidR="00F53F85">
        <w:rPr>
          <w:rFonts w:ascii="Arial" w:hAnsi="Arial" w:cs="Arial"/>
          <w:b/>
          <w:sz w:val="28"/>
          <w:szCs w:val="28"/>
          <w:lang w:val="en-GB"/>
        </w:rPr>
        <w:t xml:space="preserve">                                                                                    </w:t>
      </w:r>
    </w:p>
    <w:p w:rsidR="00F53F85" w:rsidRDefault="00F53F85" w:rsidP="00445A43">
      <w:pPr>
        <w:pStyle w:val="ListParagraph"/>
        <w:ind w:left="1575"/>
        <w:jc w:val="both"/>
        <w:rPr>
          <w:rFonts w:ascii="Arial" w:hAnsi="Arial" w:cs="Arial"/>
          <w:sz w:val="24"/>
          <w:szCs w:val="24"/>
          <w:lang w:val="en-GB"/>
        </w:rPr>
      </w:pPr>
    </w:p>
    <w:p w:rsidR="00445A43" w:rsidRDefault="00445A43" w:rsidP="000C7AB9">
      <w:pPr>
        <w:jc w:val="center"/>
        <w:rPr>
          <w:rFonts w:ascii="Arial" w:hAnsi="Arial" w:cs="Arial"/>
          <w:sz w:val="40"/>
          <w:szCs w:val="40"/>
          <w:lang w:val="en-GB"/>
        </w:rPr>
      </w:pPr>
    </w:p>
    <w:p w:rsidR="00445A43" w:rsidRDefault="00445A43" w:rsidP="000C7AB9">
      <w:pPr>
        <w:jc w:val="center"/>
        <w:rPr>
          <w:rFonts w:ascii="Arial" w:hAnsi="Arial" w:cs="Arial"/>
          <w:sz w:val="40"/>
          <w:szCs w:val="40"/>
          <w:lang w:val="en-GB"/>
        </w:rPr>
      </w:pPr>
    </w:p>
    <w:p w:rsidR="006856B5" w:rsidRPr="00C0703D" w:rsidRDefault="006856B5" w:rsidP="006856B5">
      <w:pPr>
        <w:jc w:val="center"/>
        <w:rPr>
          <w:rFonts w:ascii="Arial" w:hAnsi="Arial" w:cs="Arial"/>
          <w:b/>
          <w:sz w:val="40"/>
          <w:szCs w:val="40"/>
          <w:lang w:val="en-GB"/>
        </w:rPr>
      </w:pPr>
      <w:r>
        <w:rPr>
          <w:rFonts w:ascii="Arial" w:hAnsi="Arial" w:cs="Arial"/>
          <w:b/>
          <w:sz w:val="40"/>
          <w:szCs w:val="40"/>
          <w:lang w:val="en-GB"/>
        </w:rPr>
        <w:t>Chapter 6</w:t>
      </w:r>
    </w:p>
    <w:p w:rsidR="006856B5" w:rsidRPr="006856B5" w:rsidRDefault="006856B5" w:rsidP="00803109">
      <w:pPr>
        <w:pStyle w:val="ListParagraph"/>
        <w:numPr>
          <w:ilvl w:val="0"/>
          <w:numId w:val="1"/>
        </w:numPr>
        <w:pBdr>
          <w:bottom w:val="single" w:sz="6" w:space="1" w:color="auto"/>
        </w:pBdr>
        <w:rPr>
          <w:rFonts w:ascii="Arial" w:hAnsi="Arial" w:cs="Arial"/>
          <w:b/>
          <w:sz w:val="28"/>
          <w:szCs w:val="28"/>
          <w:lang w:val="en-GB"/>
        </w:rPr>
      </w:pPr>
      <w:r w:rsidRPr="006856B5">
        <w:rPr>
          <w:rFonts w:ascii="Arial" w:hAnsi="Arial" w:cs="Arial"/>
          <w:b/>
          <w:sz w:val="28"/>
          <w:szCs w:val="28"/>
          <w:lang w:val="en-GB"/>
        </w:rPr>
        <w:t xml:space="preserve">Implementation of REST Service using </w:t>
      </w:r>
      <w:r>
        <w:rPr>
          <w:rFonts w:ascii="Arial" w:hAnsi="Arial" w:cs="Arial"/>
          <w:b/>
          <w:sz w:val="28"/>
          <w:szCs w:val="28"/>
          <w:lang w:val="en-GB"/>
        </w:rPr>
        <w:t>ASP.NET</w:t>
      </w:r>
    </w:p>
    <w:p w:rsidR="00C96FCC" w:rsidRDefault="00C96FCC" w:rsidP="000C7AB9">
      <w:pPr>
        <w:jc w:val="center"/>
        <w:rPr>
          <w:rFonts w:ascii="Arial" w:hAnsi="Arial" w:cs="Arial"/>
          <w:sz w:val="40"/>
          <w:szCs w:val="40"/>
          <w:lang w:val="en-GB"/>
        </w:rPr>
      </w:pPr>
    </w:p>
    <w:p w:rsidR="00C96FCC" w:rsidRDefault="00EA3693" w:rsidP="000C7AB9">
      <w:pPr>
        <w:jc w:val="center"/>
        <w:rPr>
          <w:rFonts w:ascii="Arial" w:hAnsi="Arial" w:cs="Arial"/>
          <w:sz w:val="40"/>
          <w:szCs w:val="40"/>
          <w:lang w:val="en-GB"/>
        </w:rPr>
      </w:pPr>
      <w:r w:rsidRPr="00EA3693">
        <w:rPr>
          <w:rFonts w:ascii="Arial" w:hAnsi="Arial" w:cs="Arial"/>
          <w:sz w:val="40"/>
          <w:szCs w:val="40"/>
          <w:lang w:val="en-GB"/>
        </w:rPr>
        <w:t>[in progress]</w:t>
      </w:r>
    </w:p>
    <w:p w:rsidR="00C96FCC" w:rsidRDefault="00C96FCC" w:rsidP="000C7AB9">
      <w:pPr>
        <w:jc w:val="center"/>
        <w:rPr>
          <w:rFonts w:ascii="Arial" w:hAnsi="Arial" w:cs="Arial"/>
          <w:sz w:val="40"/>
          <w:szCs w:val="40"/>
          <w:lang w:val="en-GB"/>
        </w:rPr>
      </w:pPr>
    </w:p>
    <w:p w:rsidR="00C96FCC" w:rsidRDefault="00C96FCC" w:rsidP="006856B5">
      <w:pPr>
        <w:rPr>
          <w:rFonts w:ascii="Arial" w:hAnsi="Arial" w:cs="Arial"/>
          <w:sz w:val="40"/>
          <w:szCs w:val="40"/>
          <w:lang w:val="en-GB"/>
        </w:rPr>
      </w:pPr>
    </w:p>
    <w:p w:rsidR="00445A43" w:rsidRDefault="00445A43" w:rsidP="006856B5">
      <w:pPr>
        <w:rPr>
          <w:rFonts w:ascii="Arial" w:hAnsi="Arial" w:cs="Arial"/>
          <w:sz w:val="40"/>
          <w:szCs w:val="40"/>
          <w:lang w:val="en-GB"/>
        </w:rPr>
      </w:pPr>
    </w:p>
    <w:p w:rsidR="00445A43" w:rsidRDefault="00445A43" w:rsidP="006856B5">
      <w:pPr>
        <w:rPr>
          <w:rFonts w:ascii="Arial" w:hAnsi="Arial" w:cs="Arial"/>
          <w:sz w:val="40"/>
          <w:szCs w:val="40"/>
          <w:lang w:val="en-GB"/>
        </w:rPr>
      </w:pPr>
    </w:p>
    <w:p w:rsidR="00445A43" w:rsidRDefault="00445A43" w:rsidP="006856B5">
      <w:pPr>
        <w:rPr>
          <w:rFonts w:ascii="Arial" w:hAnsi="Arial" w:cs="Arial"/>
          <w:sz w:val="40"/>
          <w:szCs w:val="40"/>
          <w:lang w:val="en-GB"/>
        </w:rPr>
      </w:pPr>
    </w:p>
    <w:p w:rsidR="00445A43" w:rsidRDefault="00445A43" w:rsidP="006856B5">
      <w:pPr>
        <w:rPr>
          <w:rFonts w:ascii="Arial" w:hAnsi="Arial" w:cs="Arial"/>
          <w:sz w:val="40"/>
          <w:szCs w:val="40"/>
          <w:lang w:val="en-GB"/>
        </w:rPr>
      </w:pPr>
    </w:p>
    <w:p w:rsidR="00445A43" w:rsidRDefault="00445A43" w:rsidP="006856B5">
      <w:pPr>
        <w:rPr>
          <w:rFonts w:ascii="Arial" w:hAnsi="Arial" w:cs="Arial"/>
          <w:sz w:val="40"/>
          <w:szCs w:val="40"/>
          <w:lang w:val="en-GB"/>
        </w:rPr>
      </w:pPr>
    </w:p>
    <w:p w:rsidR="00445A43" w:rsidRDefault="00445A43" w:rsidP="006856B5">
      <w:pPr>
        <w:rPr>
          <w:rFonts w:ascii="Arial" w:hAnsi="Arial" w:cs="Arial"/>
          <w:sz w:val="40"/>
          <w:szCs w:val="40"/>
          <w:lang w:val="en-GB"/>
        </w:rPr>
      </w:pPr>
    </w:p>
    <w:p w:rsidR="00445A43" w:rsidRDefault="00445A43" w:rsidP="006856B5">
      <w:pPr>
        <w:rPr>
          <w:rFonts w:ascii="Arial" w:hAnsi="Arial" w:cs="Arial"/>
          <w:sz w:val="40"/>
          <w:szCs w:val="40"/>
          <w:lang w:val="en-GB"/>
        </w:rPr>
      </w:pPr>
    </w:p>
    <w:p w:rsidR="00445A43" w:rsidRDefault="00445A43" w:rsidP="006856B5">
      <w:pPr>
        <w:rPr>
          <w:rFonts w:ascii="Arial" w:hAnsi="Arial" w:cs="Arial"/>
          <w:sz w:val="40"/>
          <w:szCs w:val="40"/>
          <w:lang w:val="en-GB"/>
        </w:rPr>
      </w:pPr>
    </w:p>
    <w:p w:rsidR="00445A43" w:rsidRDefault="00445A43" w:rsidP="006856B5">
      <w:pPr>
        <w:rPr>
          <w:rFonts w:ascii="Arial" w:hAnsi="Arial" w:cs="Arial"/>
          <w:sz w:val="40"/>
          <w:szCs w:val="40"/>
          <w:lang w:val="en-GB"/>
        </w:rPr>
      </w:pPr>
    </w:p>
    <w:p w:rsidR="00445A43" w:rsidRDefault="00445A43" w:rsidP="006856B5">
      <w:pPr>
        <w:rPr>
          <w:rFonts w:ascii="Arial" w:hAnsi="Arial" w:cs="Arial"/>
          <w:sz w:val="40"/>
          <w:szCs w:val="40"/>
          <w:lang w:val="en-GB"/>
        </w:rPr>
      </w:pPr>
    </w:p>
    <w:p w:rsidR="00445A43" w:rsidRDefault="00445A43" w:rsidP="006856B5">
      <w:pPr>
        <w:rPr>
          <w:rFonts w:ascii="Arial" w:hAnsi="Arial" w:cs="Arial"/>
          <w:sz w:val="40"/>
          <w:szCs w:val="40"/>
          <w:lang w:val="en-GB"/>
        </w:rPr>
      </w:pPr>
    </w:p>
    <w:p w:rsidR="00E27967" w:rsidRDefault="00E27967" w:rsidP="006856B5">
      <w:pPr>
        <w:rPr>
          <w:rFonts w:ascii="Arial" w:hAnsi="Arial" w:cs="Arial"/>
          <w:sz w:val="40"/>
          <w:szCs w:val="40"/>
          <w:lang w:val="en-GB"/>
        </w:rPr>
      </w:pPr>
    </w:p>
    <w:p w:rsidR="00445A43" w:rsidRDefault="00445A43" w:rsidP="006856B5">
      <w:pPr>
        <w:rPr>
          <w:rFonts w:ascii="Arial" w:hAnsi="Arial" w:cs="Arial"/>
          <w:sz w:val="40"/>
          <w:szCs w:val="40"/>
          <w:lang w:val="en-GB"/>
        </w:rPr>
      </w:pPr>
    </w:p>
    <w:p w:rsidR="006856B5" w:rsidRPr="00C0703D" w:rsidRDefault="006856B5" w:rsidP="006856B5">
      <w:pPr>
        <w:jc w:val="center"/>
        <w:rPr>
          <w:rFonts w:ascii="Arial" w:hAnsi="Arial" w:cs="Arial"/>
          <w:b/>
          <w:sz w:val="40"/>
          <w:szCs w:val="40"/>
          <w:lang w:val="en-GB"/>
        </w:rPr>
      </w:pPr>
      <w:r>
        <w:rPr>
          <w:rFonts w:ascii="Arial" w:hAnsi="Arial" w:cs="Arial"/>
          <w:b/>
          <w:sz w:val="40"/>
          <w:szCs w:val="40"/>
          <w:lang w:val="en-GB"/>
        </w:rPr>
        <w:t>Chapter 7</w:t>
      </w:r>
    </w:p>
    <w:p w:rsidR="006856B5" w:rsidRPr="00330878" w:rsidRDefault="006856B5" w:rsidP="00330878">
      <w:pPr>
        <w:pStyle w:val="ListParagraph"/>
        <w:numPr>
          <w:ilvl w:val="0"/>
          <w:numId w:val="1"/>
        </w:numPr>
        <w:pBdr>
          <w:bottom w:val="single" w:sz="6" w:space="1" w:color="auto"/>
        </w:pBdr>
        <w:rPr>
          <w:rFonts w:ascii="Arial" w:hAnsi="Arial" w:cs="Arial"/>
          <w:b/>
          <w:sz w:val="28"/>
          <w:szCs w:val="28"/>
          <w:lang w:val="en-GB"/>
        </w:rPr>
      </w:pPr>
      <w:r w:rsidRPr="00330878">
        <w:rPr>
          <w:rFonts w:ascii="Arial" w:hAnsi="Arial" w:cs="Arial"/>
          <w:b/>
          <w:sz w:val="28"/>
          <w:szCs w:val="28"/>
          <w:lang w:val="en-GB"/>
        </w:rPr>
        <w:t>Consuming Java RESTful Web Service by JQuery Client</w:t>
      </w:r>
    </w:p>
    <w:p w:rsidR="00E27967" w:rsidRDefault="00E27967" w:rsidP="00E27967">
      <w:pPr>
        <w:jc w:val="both"/>
        <w:rPr>
          <w:rFonts w:ascii="Arial" w:hAnsi="Arial" w:cs="Arial"/>
          <w:sz w:val="24"/>
          <w:szCs w:val="24"/>
          <w:lang w:val="en-GB"/>
        </w:rPr>
      </w:pPr>
    </w:p>
    <w:p w:rsidR="00407FC7" w:rsidRPr="007D1393" w:rsidRDefault="00B363FF" w:rsidP="00E27967">
      <w:pPr>
        <w:jc w:val="both"/>
        <w:rPr>
          <w:rFonts w:ascii="Arial" w:hAnsi="Arial" w:cs="Arial"/>
          <w:sz w:val="24"/>
          <w:szCs w:val="24"/>
          <w:lang w:val="en-GB"/>
        </w:rPr>
      </w:pPr>
      <w:r>
        <w:rPr>
          <w:rFonts w:ascii="Arial" w:hAnsi="Arial" w:cs="Arial"/>
          <w:sz w:val="24"/>
          <w:szCs w:val="24"/>
          <w:lang w:val="en-GB"/>
        </w:rPr>
        <w:t>The client written in JQuery will consume the Jersey-based RESTful web service created in chapter 4.</w:t>
      </w:r>
    </w:p>
    <w:p w:rsidR="00B34CAB" w:rsidRDefault="00330878" w:rsidP="00E27967">
      <w:pPr>
        <w:jc w:val="both"/>
        <w:rPr>
          <w:rFonts w:ascii="Arial" w:hAnsi="Arial" w:cs="Arial"/>
          <w:sz w:val="24"/>
          <w:szCs w:val="24"/>
        </w:rPr>
      </w:pPr>
      <w:r>
        <w:rPr>
          <w:rFonts w:ascii="Arial" w:hAnsi="Arial" w:cs="Arial"/>
          <w:b/>
          <w:sz w:val="24"/>
          <w:szCs w:val="24"/>
          <w:lang w:val="en-GB"/>
        </w:rPr>
        <w:t>Scenario</w:t>
      </w:r>
      <w:r w:rsidR="00CD0C75" w:rsidRPr="00260F8C">
        <w:rPr>
          <w:rFonts w:ascii="Arial" w:hAnsi="Arial" w:cs="Arial"/>
          <w:b/>
          <w:sz w:val="24"/>
          <w:szCs w:val="24"/>
          <w:lang w:val="en-GB"/>
        </w:rPr>
        <w:t xml:space="preserve"> i) </w:t>
      </w:r>
      <w:r w:rsidR="00CD0C75" w:rsidRPr="00260F8C">
        <w:rPr>
          <w:rFonts w:ascii="Arial" w:hAnsi="Arial" w:cs="Arial"/>
          <w:sz w:val="24"/>
          <w:szCs w:val="24"/>
        </w:rPr>
        <w:t>Live streaming of images</w:t>
      </w:r>
      <w:r w:rsidR="00B34CAB">
        <w:rPr>
          <w:rFonts w:ascii="Arial" w:hAnsi="Arial" w:cs="Arial"/>
          <w:sz w:val="24"/>
          <w:szCs w:val="24"/>
        </w:rPr>
        <w:t xml:space="preserve"> in its original size</w:t>
      </w:r>
      <w:r w:rsidR="00CD0C75" w:rsidRPr="00260F8C">
        <w:rPr>
          <w:rFonts w:ascii="Arial" w:hAnsi="Arial" w:cs="Arial"/>
          <w:sz w:val="24"/>
          <w:szCs w:val="24"/>
        </w:rPr>
        <w:t xml:space="preserve"> at client side. Images are of size 4MB stored at a location both client and server can access. Image paths are stored in the database.</w:t>
      </w:r>
      <w:r w:rsidR="00090CF0">
        <w:rPr>
          <w:rFonts w:ascii="Arial" w:hAnsi="Arial" w:cs="Arial"/>
          <w:sz w:val="24"/>
          <w:szCs w:val="24"/>
        </w:rPr>
        <w:t xml:space="preserve"> </w:t>
      </w:r>
    </w:p>
    <w:p w:rsidR="00CD0C75" w:rsidRPr="00260F8C" w:rsidRDefault="00CD0C75" w:rsidP="00E27967">
      <w:pPr>
        <w:jc w:val="both"/>
        <w:rPr>
          <w:rFonts w:ascii="Arial" w:hAnsi="Arial" w:cs="Arial"/>
          <w:sz w:val="24"/>
          <w:szCs w:val="24"/>
          <w:lang w:val="en-GB"/>
        </w:rPr>
      </w:pPr>
      <w:r w:rsidRPr="00260F8C">
        <w:rPr>
          <w:rFonts w:ascii="Arial" w:hAnsi="Arial" w:cs="Arial"/>
          <w:sz w:val="24"/>
          <w:szCs w:val="24"/>
          <w:lang w:val="en-GB"/>
        </w:rPr>
        <w:t>The</w:t>
      </w:r>
      <w:r w:rsidR="00B363FF">
        <w:rPr>
          <w:rFonts w:ascii="Arial" w:hAnsi="Arial" w:cs="Arial"/>
          <w:sz w:val="24"/>
          <w:szCs w:val="24"/>
          <w:lang w:val="en-GB"/>
        </w:rPr>
        <w:t xml:space="preserve"> RESTful web service</w:t>
      </w:r>
      <w:r w:rsidRPr="00260F8C">
        <w:rPr>
          <w:rFonts w:ascii="Arial" w:hAnsi="Arial" w:cs="Arial"/>
          <w:sz w:val="24"/>
          <w:szCs w:val="24"/>
          <w:lang w:val="en-GB"/>
        </w:rPr>
        <w:t xml:space="preserve"> implemented in chapter 4 </w:t>
      </w:r>
      <w:r w:rsidR="001C57E3" w:rsidRPr="00260F8C">
        <w:rPr>
          <w:rFonts w:ascii="Arial" w:hAnsi="Arial" w:cs="Arial"/>
          <w:sz w:val="24"/>
          <w:szCs w:val="24"/>
          <w:lang w:val="en-GB"/>
        </w:rPr>
        <w:t xml:space="preserve">returns the image details as a JSON Object. </w:t>
      </w:r>
      <w:r w:rsidR="004F685D" w:rsidRPr="00260F8C">
        <w:rPr>
          <w:rFonts w:ascii="Arial" w:hAnsi="Arial" w:cs="Arial"/>
          <w:sz w:val="24"/>
          <w:szCs w:val="24"/>
          <w:lang w:val="en-GB"/>
        </w:rPr>
        <w:t>Here the client makes Ajax calls using JQuery library. The c</w:t>
      </w:r>
      <w:r w:rsidR="00535620" w:rsidRPr="00260F8C">
        <w:rPr>
          <w:rFonts w:ascii="Arial" w:hAnsi="Arial" w:cs="Arial"/>
          <w:sz w:val="24"/>
          <w:szCs w:val="24"/>
          <w:lang w:val="en-GB"/>
        </w:rPr>
        <w:t>ode snippet is shown in figure 12</w:t>
      </w:r>
      <w:r w:rsidR="004F685D" w:rsidRPr="00260F8C">
        <w:rPr>
          <w:rFonts w:ascii="Arial" w:hAnsi="Arial" w:cs="Arial"/>
          <w:sz w:val="24"/>
          <w:szCs w:val="24"/>
          <w:lang w:val="en-GB"/>
        </w:rPr>
        <w:t>.</w:t>
      </w:r>
      <w:r w:rsidR="00564750" w:rsidRPr="00260F8C">
        <w:rPr>
          <w:rFonts w:ascii="Arial" w:hAnsi="Arial" w:cs="Arial"/>
          <w:sz w:val="24"/>
          <w:szCs w:val="24"/>
          <w:lang w:val="en-GB"/>
        </w:rPr>
        <w:t xml:space="preserve"> Specify the REST service URL in the Ajax call and the request is send to the server. The server then responds with the image details. On success of the Ajax call, the images are displayed in the browser.</w:t>
      </w:r>
    </w:p>
    <w:p w:rsidR="0088341B" w:rsidRPr="00260F8C" w:rsidRDefault="0088341B" w:rsidP="00784142">
      <w:pPr>
        <w:rPr>
          <w:rFonts w:ascii="Arial" w:hAnsi="Arial" w:cs="Arial"/>
          <w:sz w:val="24"/>
          <w:szCs w:val="24"/>
          <w:lang w:val="en-GB"/>
        </w:rPr>
      </w:pPr>
    </w:p>
    <w:p w:rsidR="00F1318E" w:rsidRPr="00260F8C" w:rsidRDefault="00AC5AB1" w:rsidP="00784142">
      <w:pPr>
        <w:rPr>
          <w:rFonts w:ascii="Arial" w:hAnsi="Arial" w:cs="Arial"/>
          <w:b/>
          <w:sz w:val="24"/>
          <w:szCs w:val="24"/>
          <w:u w:val="single"/>
          <w:lang w:val="en-GB"/>
        </w:rPr>
      </w:pPr>
      <w:r>
        <w:rPr>
          <w:rFonts w:ascii="Arial" w:hAnsi="Arial" w:cs="Arial"/>
          <w:b/>
          <w:noProof/>
          <w:sz w:val="24"/>
          <w:szCs w:val="24"/>
          <w:u w:val="single"/>
        </w:rPr>
        <w:drawing>
          <wp:inline distT="0" distB="0" distL="0" distR="0">
            <wp:extent cx="5858510" cy="3041015"/>
            <wp:effectExtent l="19050" t="0" r="889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srcRect/>
                    <a:stretch>
                      <a:fillRect/>
                    </a:stretch>
                  </pic:blipFill>
                  <pic:spPr bwMode="auto">
                    <a:xfrm>
                      <a:off x="0" y="0"/>
                      <a:ext cx="5858510" cy="3041015"/>
                    </a:xfrm>
                    <a:prstGeom prst="rect">
                      <a:avLst/>
                    </a:prstGeom>
                    <a:noFill/>
                    <a:ln w="9525">
                      <a:noFill/>
                      <a:miter lim="800000"/>
                      <a:headEnd/>
                      <a:tailEnd/>
                    </a:ln>
                  </pic:spPr>
                </pic:pic>
              </a:graphicData>
            </a:graphic>
          </wp:inline>
        </w:drawing>
      </w:r>
    </w:p>
    <w:p w:rsidR="0088341B" w:rsidRPr="00260F8C" w:rsidRDefault="004D6C3D" w:rsidP="00330878">
      <w:pPr>
        <w:rPr>
          <w:rFonts w:ascii="Arial" w:hAnsi="Arial" w:cs="Arial"/>
          <w:sz w:val="24"/>
          <w:szCs w:val="24"/>
          <w:lang w:val="en-GB"/>
        </w:rPr>
      </w:pPr>
      <w:r w:rsidRPr="00260F8C">
        <w:rPr>
          <w:rFonts w:ascii="Arial" w:hAnsi="Arial" w:cs="Arial"/>
          <w:sz w:val="24"/>
          <w:szCs w:val="24"/>
          <w:lang w:val="en-GB"/>
        </w:rPr>
        <w:lastRenderedPageBreak/>
        <w:t>Figure 11</w:t>
      </w:r>
      <w:r w:rsidR="0088341B" w:rsidRPr="00260F8C">
        <w:rPr>
          <w:rFonts w:ascii="Arial" w:hAnsi="Arial" w:cs="Arial"/>
          <w:sz w:val="24"/>
          <w:szCs w:val="24"/>
          <w:lang w:val="en-GB"/>
        </w:rPr>
        <w:t xml:space="preserve">: Code snippet </w:t>
      </w:r>
      <w:r w:rsidR="007D7142">
        <w:rPr>
          <w:rFonts w:ascii="Arial" w:hAnsi="Arial" w:cs="Arial"/>
          <w:sz w:val="24"/>
          <w:szCs w:val="24"/>
          <w:lang w:val="en-GB"/>
        </w:rPr>
        <w:t>for image.html</w:t>
      </w:r>
    </w:p>
    <w:p w:rsidR="0088341B" w:rsidRPr="00260F8C" w:rsidRDefault="0088341B" w:rsidP="00784142">
      <w:pPr>
        <w:rPr>
          <w:rFonts w:ascii="Arial" w:hAnsi="Arial" w:cs="Arial"/>
          <w:sz w:val="24"/>
          <w:szCs w:val="24"/>
          <w:lang w:val="en-GB"/>
        </w:rPr>
      </w:pPr>
    </w:p>
    <w:p w:rsidR="0088341B" w:rsidRPr="00260F8C" w:rsidRDefault="0088341B" w:rsidP="00784142">
      <w:pPr>
        <w:rPr>
          <w:rFonts w:ascii="Arial" w:hAnsi="Arial" w:cs="Arial"/>
          <w:sz w:val="24"/>
          <w:szCs w:val="24"/>
          <w:lang w:val="en-GB"/>
        </w:rPr>
      </w:pPr>
    </w:p>
    <w:p w:rsidR="000C7AB9" w:rsidRPr="00260F8C" w:rsidRDefault="00AC5AB1" w:rsidP="00784142">
      <w:pPr>
        <w:rPr>
          <w:rFonts w:ascii="Arial" w:hAnsi="Arial" w:cs="Arial"/>
          <w:b/>
          <w:sz w:val="24"/>
          <w:szCs w:val="24"/>
          <w:u w:val="single"/>
          <w:lang w:val="en-GB"/>
        </w:rPr>
      </w:pPr>
      <w:r>
        <w:rPr>
          <w:rFonts w:ascii="Arial" w:hAnsi="Arial" w:cs="Arial"/>
          <w:b/>
          <w:noProof/>
          <w:sz w:val="24"/>
          <w:szCs w:val="24"/>
          <w:u w:val="single"/>
        </w:rPr>
        <w:drawing>
          <wp:inline distT="0" distB="0" distL="0" distR="0">
            <wp:extent cx="5858510" cy="3540760"/>
            <wp:effectExtent l="19050" t="0" r="889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srcRect/>
                    <a:stretch>
                      <a:fillRect/>
                    </a:stretch>
                  </pic:blipFill>
                  <pic:spPr bwMode="auto">
                    <a:xfrm>
                      <a:off x="0" y="0"/>
                      <a:ext cx="5858510" cy="3540760"/>
                    </a:xfrm>
                    <a:prstGeom prst="rect">
                      <a:avLst/>
                    </a:prstGeom>
                    <a:noFill/>
                    <a:ln w="9525">
                      <a:noFill/>
                      <a:miter lim="800000"/>
                      <a:headEnd/>
                      <a:tailEnd/>
                    </a:ln>
                  </pic:spPr>
                </pic:pic>
              </a:graphicData>
            </a:graphic>
          </wp:inline>
        </w:drawing>
      </w:r>
    </w:p>
    <w:p w:rsidR="0088341B" w:rsidRPr="00260F8C" w:rsidRDefault="004D6C3D" w:rsidP="00784142">
      <w:pPr>
        <w:rPr>
          <w:rFonts w:ascii="Arial" w:hAnsi="Arial" w:cs="Arial"/>
          <w:sz w:val="24"/>
          <w:szCs w:val="24"/>
          <w:lang w:val="en-GB"/>
        </w:rPr>
      </w:pPr>
      <w:r w:rsidRPr="00260F8C">
        <w:rPr>
          <w:rFonts w:ascii="Arial" w:hAnsi="Arial" w:cs="Arial"/>
          <w:sz w:val="24"/>
          <w:szCs w:val="24"/>
          <w:lang w:val="en-GB"/>
        </w:rPr>
        <w:t>Figure 12</w:t>
      </w:r>
      <w:r w:rsidR="0088341B" w:rsidRPr="00260F8C">
        <w:rPr>
          <w:rFonts w:ascii="Arial" w:hAnsi="Arial" w:cs="Arial"/>
          <w:sz w:val="24"/>
          <w:szCs w:val="24"/>
          <w:lang w:val="en-GB"/>
        </w:rPr>
        <w:t xml:space="preserve">: Code snippet of </w:t>
      </w:r>
      <w:r w:rsidR="007D7142">
        <w:rPr>
          <w:rFonts w:ascii="Arial" w:hAnsi="Arial" w:cs="Arial"/>
          <w:sz w:val="24"/>
          <w:szCs w:val="24"/>
          <w:lang w:val="en-GB"/>
        </w:rPr>
        <w:t>image.js, the javascript file consuming the RESTful web service</w:t>
      </w:r>
    </w:p>
    <w:p w:rsidR="004F685D" w:rsidRPr="00260F8C" w:rsidRDefault="004F685D" w:rsidP="00784142">
      <w:pPr>
        <w:rPr>
          <w:rFonts w:ascii="Arial" w:hAnsi="Arial" w:cs="Arial"/>
          <w:sz w:val="24"/>
          <w:szCs w:val="24"/>
          <w:lang w:val="en-GB"/>
        </w:rPr>
      </w:pPr>
    </w:p>
    <w:p w:rsidR="00571FE6" w:rsidRPr="00260F8C" w:rsidRDefault="00571FE6" w:rsidP="007D1393">
      <w:pPr>
        <w:jc w:val="both"/>
        <w:rPr>
          <w:rFonts w:ascii="Arial" w:hAnsi="Arial" w:cs="Arial"/>
          <w:sz w:val="24"/>
          <w:szCs w:val="24"/>
          <w:lang w:val="en-GB"/>
        </w:rPr>
      </w:pPr>
      <w:r w:rsidRPr="00260F8C">
        <w:rPr>
          <w:rFonts w:ascii="Arial" w:hAnsi="Arial" w:cs="Arial"/>
          <w:sz w:val="24"/>
          <w:szCs w:val="24"/>
          <w:lang w:val="en-GB"/>
        </w:rPr>
        <w:t>When an empty ‘Dynamic Web Project’ is created in Eclipse IDE for Java EE, a template for web application deployment descriptor</w:t>
      </w:r>
      <w:r w:rsidR="00821513" w:rsidRPr="00260F8C">
        <w:rPr>
          <w:rFonts w:ascii="Arial" w:hAnsi="Arial" w:cs="Arial"/>
          <w:sz w:val="24"/>
          <w:szCs w:val="24"/>
          <w:lang w:val="en-GB"/>
        </w:rPr>
        <w:t xml:space="preserve"> </w:t>
      </w:r>
      <w:r w:rsidRPr="00260F8C">
        <w:rPr>
          <w:rFonts w:ascii="Arial" w:hAnsi="Arial" w:cs="Arial"/>
          <w:sz w:val="24"/>
          <w:szCs w:val="24"/>
          <w:lang w:val="en-GB"/>
        </w:rPr>
        <w:t xml:space="preserve">(web.xml) gets generated in the WEB-INF directory of the web application project. </w:t>
      </w:r>
      <w:r w:rsidR="00E342FC" w:rsidRPr="00260F8C">
        <w:rPr>
          <w:rFonts w:ascii="Arial" w:hAnsi="Arial" w:cs="Arial"/>
          <w:sz w:val="24"/>
          <w:szCs w:val="24"/>
          <w:lang w:val="en-GB"/>
        </w:rPr>
        <w:t>It provides the configuration and deployment information for the web components</w:t>
      </w:r>
      <w:r w:rsidR="0013608C" w:rsidRPr="00260F8C">
        <w:rPr>
          <w:rFonts w:ascii="Arial" w:hAnsi="Arial" w:cs="Arial"/>
          <w:sz w:val="24"/>
          <w:szCs w:val="24"/>
          <w:lang w:val="en-GB"/>
        </w:rPr>
        <w:t xml:space="preserve"> of a specific web application</w:t>
      </w:r>
      <w:r w:rsidR="00D234F2" w:rsidRPr="00260F8C">
        <w:rPr>
          <w:rFonts w:ascii="Arial" w:hAnsi="Arial" w:cs="Arial"/>
          <w:sz w:val="24"/>
          <w:szCs w:val="24"/>
          <w:lang w:val="en-GB"/>
        </w:rPr>
        <w:t xml:space="preserve"> (eg: servlets, servlet mappings, URL mapping) </w:t>
      </w:r>
      <w:r w:rsidR="00E342FC" w:rsidRPr="00260F8C">
        <w:rPr>
          <w:rFonts w:ascii="Arial" w:hAnsi="Arial" w:cs="Arial"/>
          <w:sz w:val="24"/>
          <w:szCs w:val="24"/>
          <w:lang w:val="en-GB"/>
        </w:rPr>
        <w:t>.</w:t>
      </w:r>
      <w:r w:rsidRPr="00260F8C">
        <w:rPr>
          <w:rFonts w:ascii="Arial" w:hAnsi="Arial" w:cs="Arial"/>
          <w:sz w:val="24"/>
          <w:szCs w:val="24"/>
          <w:lang w:val="en-GB"/>
        </w:rPr>
        <w:t>When we hit the client URL , the starting point will be this web.xml. It acts a gateway to the application.</w:t>
      </w:r>
    </w:p>
    <w:p w:rsidR="00571FE6" w:rsidRPr="00260F8C" w:rsidRDefault="00571FE6" w:rsidP="007D1393">
      <w:pPr>
        <w:jc w:val="both"/>
        <w:rPr>
          <w:rFonts w:ascii="Arial" w:hAnsi="Arial" w:cs="Arial"/>
          <w:sz w:val="24"/>
          <w:szCs w:val="24"/>
          <w:lang w:val="en-GB"/>
        </w:rPr>
      </w:pPr>
      <w:r w:rsidRPr="00260F8C">
        <w:rPr>
          <w:rFonts w:ascii="Arial" w:hAnsi="Arial" w:cs="Arial"/>
          <w:sz w:val="24"/>
          <w:szCs w:val="24"/>
          <w:lang w:val="en-GB"/>
        </w:rPr>
        <w:t xml:space="preserve"> The servlet needs to be configured manually. A servlet can have multiple servlet-mapping. The web.xml for th</w:t>
      </w:r>
      <w:r w:rsidR="00535620" w:rsidRPr="00260F8C">
        <w:rPr>
          <w:rFonts w:ascii="Arial" w:hAnsi="Arial" w:cs="Arial"/>
          <w:sz w:val="24"/>
          <w:szCs w:val="24"/>
          <w:lang w:val="en-GB"/>
        </w:rPr>
        <w:t>is project is shown in figure 13</w:t>
      </w:r>
      <w:r w:rsidRPr="00260F8C">
        <w:rPr>
          <w:rFonts w:ascii="Arial" w:hAnsi="Arial" w:cs="Arial"/>
          <w:sz w:val="24"/>
          <w:szCs w:val="24"/>
          <w:lang w:val="en-GB"/>
        </w:rPr>
        <w:t>. When a request comes for a particular URL pattern, the servlet container matches the servlet-name with the url-pattern, finds the corresponding servlet-path and pass the control to the service.</w:t>
      </w:r>
    </w:p>
    <w:p w:rsidR="00571FE6" w:rsidRPr="00260F8C" w:rsidRDefault="00571FE6" w:rsidP="00784142">
      <w:pPr>
        <w:rPr>
          <w:rFonts w:ascii="Arial" w:hAnsi="Arial" w:cs="Arial"/>
          <w:sz w:val="24"/>
          <w:szCs w:val="24"/>
          <w:lang w:val="en-GB"/>
        </w:rPr>
      </w:pPr>
    </w:p>
    <w:p w:rsidR="00571FE6" w:rsidRPr="00260F8C" w:rsidRDefault="00571FE6" w:rsidP="00784142">
      <w:pPr>
        <w:rPr>
          <w:rFonts w:ascii="Arial" w:hAnsi="Arial" w:cs="Arial"/>
          <w:sz w:val="24"/>
          <w:szCs w:val="24"/>
          <w:lang w:val="en-GB"/>
        </w:rPr>
      </w:pPr>
    </w:p>
    <w:p w:rsidR="000C7AB9" w:rsidRPr="00260F8C" w:rsidRDefault="0088341B" w:rsidP="00784142">
      <w:pPr>
        <w:rPr>
          <w:rFonts w:ascii="Arial" w:hAnsi="Arial" w:cs="Arial"/>
          <w:sz w:val="24"/>
          <w:szCs w:val="24"/>
          <w:lang w:val="en-GB"/>
        </w:rPr>
      </w:pPr>
      <w:r w:rsidRPr="00260F8C">
        <w:rPr>
          <w:rFonts w:ascii="Arial" w:hAnsi="Arial" w:cs="Arial"/>
          <w:b/>
          <w:noProof/>
          <w:sz w:val="24"/>
          <w:szCs w:val="24"/>
          <w:u w:val="single"/>
        </w:rPr>
        <w:lastRenderedPageBreak/>
        <w:drawing>
          <wp:inline distT="0" distB="0" distL="0" distR="0">
            <wp:extent cx="5858510" cy="3498215"/>
            <wp:effectExtent l="19050" t="0" r="889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srcRect/>
                    <a:stretch>
                      <a:fillRect/>
                    </a:stretch>
                  </pic:blipFill>
                  <pic:spPr bwMode="auto">
                    <a:xfrm>
                      <a:off x="0" y="0"/>
                      <a:ext cx="5858510" cy="3498215"/>
                    </a:xfrm>
                    <a:prstGeom prst="rect">
                      <a:avLst/>
                    </a:prstGeom>
                    <a:noFill/>
                    <a:ln w="9525">
                      <a:noFill/>
                      <a:miter lim="800000"/>
                      <a:headEnd/>
                      <a:tailEnd/>
                    </a:ln>
                  </pic:spPr>
                </pic:pic>
              </a:graphicData>
            </a:graphic>
          </wp:inline>
        </w:drawing>
      </w:r>
    </w:p>
    <w:p w:rsidR="007B70B3" w:rsidRPr="00260F8C" w:rsidRDefault="004D6C3D" w:rsidP="00784142">
      <w:pPr>
        <w:rPr>
          <w:rFonts w:ascii="Arial" w:hAnsi="Arial" w:cs="Arial"/>
          <w:sz w:val="24"/>
          <w:szCs w:val="24"/>
          <w:lang w:val="en-GB"/>
        </w:rPr>
      </w:pPr>
      <w:r w:rsidRPr="00260F8C">
        <w:rPr>
          <w:rFonts w:ascii="Arial" w:hAnsi="Arial" w:cs="Arial"/>
          <w:sz w:val="24"/>
          <w:szCs w:val="24"/>
          <w:lang w:val="en-GB"/>
        </w:rPr>
        <w:t>Figure 13</w:t>
      </w:r>
      <w:r w:rsidR="00276BDF" w:rsidRPr="00260F8C">
        <w:rPr>
          <w:rFonts w:ascii="Arial" w:hAnsi="Arial" w:cs="Arial"/>
          <w:sz w:val="24"/>
          <w:szCs w:val="24"/>
          <w:lang w:val="en-GB"/>
        </w:rPr>
        <w:t>:</w:t>
      </w:r>
      <w:r w:rsidR="00AF4AAE" w:rsidRPr="00260F8C">
        <w:rPr>
          <w:rFonts w:ascii="Arial" w:hAnsi="Arial" w:cs="Arial"/>
          <w:sz w:val="24"/>
          <w:szCs w:val="24"/>
          <w:lang w:val="en-GB"/>
        </w:rPr>
        <w:t xml:space="preserve"> </w:t>
      </w:r>
      <w:r w:rsidRPr="00260F8C">
        <w:rPr>
          <w:rFonts w:ascii="Arial" w:hAnsi="Arial" w:cs="Arial"/>
          <w:sz w:val="24"/>
          <w:szCs w:val="24"/>
          <w:lang w:val="en-GB"/>
        </w:rPr>
        <w:t>C</w:t>
      </w:r>
      <w:r w:rsidR="00443168" w:rsidRPr="00260F8C">
        <w:rPr>
          <w:rFonts w:ascii="Arial" w:hAnsi="Arial" w:cs="Arial"/>
          <w:sz w:val="24"/>
          <w:szCs w:val="24"/>
          <w:lang w:val="en-GB"/>
        </w:rPr>
        <w:t xml:space="preserve">ode snippet of </w:t>
      </w:r>
      <w:r w:rsidR="00AF4AAE" w:rsidRPr="00260F8C">
        <w:rPr>
          <w:rFonts w:ascii="Arial" w:hAnsi="Arial" w:cs="Arial"/>
          <w:sz w:val="24"/>
          <w:szCs w:val="24"/>
          <w:lang w:val="en-GB"/>
        </w:rPr>
        <w:t>Web Application deployment descriptor</w:t>
      </w:r>
      <w:r w:rsidR="00571FE6" w:rsidRPr="00260F8C">
        <w:rPr>
          <w:rFonts w:ascii="Arial" w:hAnsi="Arial" w:cs="Arial"/>
          <w:sz w:val="24"/>
          <w:szCs w:val="24"/>
          <w:lang w:val="en-GB"/>
        </w:rPr>
        <w:t xml:space="preserve"> (web.xml)</w:t>
      </w:r>
    </w:p>
    <w:p w:rsidR="00276BDF" w:rsidRPr="00260F8C" w:rsidRDefault="00276BDF" w:rsidP="00784142">
      <w:pPr>
        <w:rPr>
          <w:rFonts w:ascii="Arial" w:hAnsi="Arial" w:cs="Arial"/>
          <w:sz w:val="24"/>
          <w:szCs w:val="24"/>
          <w:lang w:val="en-GB"/>
        </w:rPr>
      </w:pPr>
    </w:p>
    <w:p w:rsidR="00B025CE" w:rsidRPr="00260F8C" w:rsidRDefault="00B025CE" w:rsidP="007D1393">
      <w:pPr>
        <w:jc w:val="both"/>
        <w:rPr>
          <w:rFonts w:ascii="Arial" w:hAnsi="Arial" w:cs="Arial"/>
          <w:sz w:val="24"/>
          <w:szCs w:val="24"/>
          <w:lang w:val="en-GB"/>
        </w:rPr>
      </w:pPr>
      <w:r w:rsidRPr="00260F8C">
        <w:rPr>
          <w:rFonts w:ascii="Arial" w:hAnsi="Arial" w:cs="Arial"/>
          <w:sz w:val="24"/>
          <w:szCs w:val="24"/>
          <w:lang w:val="en-GB"/>
        </w:rPr>
        <w:t>Web application deployment descriptor elements for all the application in a user domain are defined in weblogic.xml file which also resides in WEB-INF directory o</w:t>
      </w:r>
      <w:r w:rsidR="00535620" w:rsidRPr="00260F8C">
        <w:rPr>
          <w:rFonts w:ascii="Arial" w:hAnsi="Arial" w:cs="Arial"/>
          <w:sz w:val="24"/>
          <w:szCs w:val="24"/>
          <w:lang w:val="en-GB"/>
        </w:rPr>
        <w:t>f the web application (figure 14</w:t>
      </w:r>
      <w:r w:rsidRPr="00260F8C">
        <w:rPr>
          <w:rFonts w:ascii="Arial" w:hAnsi="Arial" w:cs="Arial"/>
          <w:sz w:val="24"/>
          <w:szCs w:val="24"/>
          <w:lang w:val="en-GB"/>
        </w:rPr>
        <w:t>). Lin</w:t>
      </w:r>
      <w:r w:rsidR="00535620" w:rsidRPr="00260F8C">
        <w:rPr>
          <w:rFonts w:ascii="Arial" w:hAnsi="Arial" w:cs="Arial"/>
          <w:sz w:val="24"/>
          <w:szCs w:val="24"/>
          <w:lang w:val="en-GB"/>
        </w:rPr>
        <w:t>es 9 to 11 in figure 14</w:t>
      </w:r>
      <w:r w:rsidR="00BA3B4B" w:rsidRPr="00260F8C">
        <w:rPr>
          <w:rFonts w:ascii="Arial" w:hAnsi="Arial" w:cs="Arial"/>
          <w:sz w:val="24"/>
          <w:szCs w:val="24"/>
          <w:lang w:val="en-GB"/>
        </w:rPr>
        <w:t xml:space="preserve"> shows </w:t>
      </w:r>
      <w:r w:rsidRPr="00260F8C">
        <w:rPr>
          <w:rFonts w:ascii="Arial" w:hAnsi="Arial" w:cs="Arial"/>
          <w:sz w:val="24"/>
          <w:szCs w:val="24"/>
          <w:lang w:val="en-GB"/>
        </w:rPr>
        <w:t xml:space="preserve">virtual </w:t>
      </w:r>
      <w:r w:rsidR="00D65095" w:rsidRPr="00260F8C">
        <w:rPr>
          <w:rFonts w:ascii="Arial" w:hAnsi="Arial" w:cs="Arial"/>
          <w:sz w:val="24"/>
          <w:szCs w:val="24"/>
          <w:lang w:val="en-GB"/>
        </w:rPr>
        <w:t xml:space="preserve">directory </w:t>
      </w:r>
      <w:r w:rsidR="00BA3B4B" w:rsidRPr="00260F8C">
        <w:rPr>
          <w:rFonts w:ascii="Arial" w:hAnsi="Arial" w:cs="Arial"/>
          <w:sz w:val="24"/>
          <w:szCs w:val="24"/>
          <w:lang w:val="en-GB"/>
        </w:rPr>
        <w:t>mapping.</w:t>
      </w:r>
    </w:p>
    <w:p w:rsidR="00D65095" w:rsidRPr="00260F8C" w:rsidRDefault="00D65095" w:rsidP="007D1393">
      <w:pPr>
        <w:jc w:val="both"/>
        <w:rPr>
          <w:rFonts w:ascii="Arial" w:hAnsi="Arial" w:cs="Arial"/>
          <w:sz w:val="24"/>
          <w:szCs w:val="24"/>
          <w:lang w:val="en-GB"/>
        </w:rPr>
      </w:pPr>
      <w:r w:rsidRPr="00260F8C">
        <w:rPr>
          <w:rFonts w:ascii="Arial" w:hAnsi="Arial" w:cs="Arial"/>
          <w:sz w:val="24"/>
          <w:szCs w:val="24"/>
        </w:rPr>
        <w:t xml:space="preserve">“Use the </w:t>
      </w:r>
      <w:r w:rsidRPr="00260F8C">
        <w:rPr>
          <w:rFonts w:ascii="Arial" w:hAnsi="Arial" w:cs="Arial"/>
          <w:i/>
          <w:sz w:val="24"/>
          <w:szCs w:val="24"/>
        </w:rPr>
        <w:t>virtual-directory-mapping</w:t>
      </w:r>
      <w:r w:rsidRPr="00260F8C">
        <w:rPr>
          <w:rFonts w:ascii="Arial" w:hAnsi="Arial" w:cs="Arial"/>
          <w:sz w:val="24"/>
          <w:szCs w:val="24"/>
        </w:rPr>
        <w:t xml:space="preserve"> element to specify document roots other than the default document root of the Web application for certain kinds of requests, such as image requests” [</w:t>
      </w:r>
      <w:r w:rsidR="00BA3B4B" w:rsidRPr="00260F8C">
        <w:rPr>
          <w:rFonts w:ascii="Arial" w:hAnsi="Arial" w:cs="Arial"/>
          <w:sz w:val="24"/>
          <w:szCs w:val="24"/>
        </w:rPr>
        <w:t xml:space="preserve">13]. </w:t>
      </w:r>
      <w:r w:rsidR="008F1D47" w:rsidRPr="00260F8C">
        <w:rPr>
          <w:rFonts w:ascii="Arial" w:hAnsi="Arial" w:cs="Arial"/>
          <w:sz w:val="24"/>
          <w:szCs w:val="24"/>
        </w:rPr>
        <w:t>It can be used</w:t>
      </w:r>
      <w:r w:rsidR="00BA3B4B" w:rsidRPr="00260F8C">
        <w:rPr>
          <w:rFonts w:ascii="Arial" w:hAnsi="Arial" w:cs="Arial"/>
          <w:sz w:val="24"/>
          <w:szCs w:val="24"/>
        </w:rPr>
        <w:t xml:space="preserve"> to include images from a</w:t>
      </w:r>
      <w:r w:rsidR="008F1D47" w:rsidRPr="00260F8C">
        <w:rPr>
          <w:rFonts w:ascii="Arial" w:hAnsi="Arial" w:cs="Arial"/>
          <w:sz w:val="24"/>
          <w:szCs w:val="24"/>
        </w:rPr>
        <w:t>nother location other than the physical directory</w:t>
      </w:r>
      <w:r w:rsidR="00BA3B4B" w:rsidRPr="00260F8C">
        <w:rPr>
          <w:rFonts w:ascii="Arial" w:hAnsi="Arial" w:cs="Arial"/>
          <w:sz w:val="24"/>
          <w:szCs w:val="24"/>
        </w:rPr>
        <w:t xml:space="preserve"> </w:t>
      </w:r>
      <w:r w:rsidR="008F1D47" w:rsidRPr="00260F8C">
        <w:rPr>
          <w:rFonts w:ascii="Arial" w:hAnsi="Arial" w:cs="Arial"/>
          <w:sz w:val="24"/>
          <w:szCs w:val="24"/>
        </w:rPr>
        <w:t>that is mapped to application’s root virtual directory</w:t>
      </w:r>
      <w:r w:rsidR="00BA3B4B" w:rsidRPr="00260F8C">
        <w:rPr>
          <w:rFonts w:ascii="Arial" w:hAnsi="Arial" w:cs="Arial"/>
          <w:sz w:val="24"/>
          <w:szCs w:val="24"/>
        </w:rPr>
        <w:t xml:space="preserve">. </w:t>
      </w:r>
      <w:r w:rsidR="008F1D47" w:rsidRPr="00260F8C">
        <w:rPr>
          <w:rFonts w:ascii="Arial" w:hAnsi="Arial" w:cs="Arial"/>
          <w:sz w:val="24"/>
          <w:szCs w:val="24"/>
        </w:rPr>
        <w:t>If we specify a directory name, it gets mapped to a physical directory on a local or remote server.</w:t>
      </w:r>
    </w:p>
    <w:p w:rsidR="00B025CE" w:rsidRPr="00260F8C" w:rsidRDefault="004C29EC" w:rsidP="007D1393">
      <w:pPr>
        <w:jc w:val="both"/>
        <w:rPr>
          <w:rFonts w:ascii="Arial" w:hAnsi="Arial" w:cs="Arial"/>
          <w:sz w:val="24"/>
          <w:szCs w:val="24"/>
          <w:lang w:val="en-GB"/>
        </w:rPr>
      </w:pPr>
      <w:r w:rsidRPr="00260F8C">
        <w:rPr>
          <w:rFonts w:ascii="Arial" w:hAnsi="Arial" w:cs="Arial"/>
          <w:sz w:val="24"/>
          <w:szCs w:val="24"/>
          <w:lang w:val="en-GB"/>
        </w:rPr>
        <w:t>The Client package structure is shown in figure 1</w:t>
      </w:r>
      <w:r w:rsidR="00535620" w:rsidRPr="00260F8C">
        <w:rPr>
          <w:rFonts w:ascii="Arial" w:hAnsi="Arial" w:cs="Arial"/>
          <w:sz w:val="24"/>
          <w:szCs w:val="24"/>
          <w:lang w:val="en-GB"/>
        </w:rPr>
        <w:t>5</w:t>
      </w:r>
      <w:r w:rsidRPr="00260F8C">
        <w:rPr>
          <w:rFonts w:ascii="Arial" w:hAnsi="Arial" w:cs="Arial"/>
          <w:sz w:val="24"/>
          <w:szCs w:val="24"/>
          <w:lang w:val="en-GB"/>
        </w:rPr>
        <w:t>. All JavaScript files are in a s</w:t>
      </w:r>
      <w:r w:rsidR="00526CBF">
        <w:rPr>
          <w:rFonts w:ascii="Arial" w:hAnsi="Arial" w:cs="Arial"/>
          <w:sz w:val="24"/>
          <w:szCs w:val="24"/>
          <w:lang w:val="en-GB"/>
        </w:rPr>
        <w:t>eperate</w:t>
      </w:r>
      <w:r w:rsidRPr="00260F8C">
        <w:rPr>
          <w:rFonts w:ascii="Arial" w:hAnsi="Arial" w:cs="Arial"/>
          <w:sz w:val="24"/>
          <w:szCs w:val="24"/>
          <w:lang w:val="en-GB"/>
        </w:rPr>
        <w:t xml:space="preserve"> folder.</w:t>
      </w:r>
      <w:r w:rsidR="00230EC6">
        <w:rPr>
          <w:rFonts w:ascii="Arial" w:hAnsi="Arial" w:cs="Arial"/>
          <w:sz w:val="24"/>
          <w:szCs w:val="24"/>
          <w:lang w:val="en-GB"/>
        </w:rPr>
        <w:t xml:space="preserve"> Table 2 shows the components and how they are organised in the folder structure.</w:t>
      </w:r>
    </w:p>
    <w:p w:rsidR="00B025CE" w:rsidRPr="00260F8C" w:rsidRDefault="00B025CE" w:rsidP="00784142">
      <w:pPr>
        <w:rPr>
          <w:rFonts w:ascii="Arial" w:hAnsi="Arial" w:cs="Arial"/>
          <w:sz w:val="24"/>
          <w:szCs w:val="24"/>
          <w:lang w:val="en-GB"/>
        </w:rPr>
      </w:pPr>
    </w:p>
    <w:p w:rsidR="00B025CE" w:rsidRPr="00260F8C" w:rsidRDefault="00B025CE" w:rsidP="00784142">
      <w:pPr>
        <w:rPr>
          <w:rFonts w:ascii="Arial" w:hAnsi="Arial" w:cs="Arial"/>
          <w:sz w:val="24"/>
          <w:szCs w:val="24"/>
          <w:lang w:val="en-GB"/>
        </w:rPr>
      </w:pPr>
    </w:p>
    <w:p w:rsidR="00276BDF" w:rsidRPr="00260F8C" w:rsidRDefault="00276BDF" w:rsidP="00784142">
      <w:pPr>
        <w:rPr>
          <w:rFonts w:ascii="Arial" w:hAnsi="Arial" w:cs="Arial"/>
          <w:sz w:val="24"/>
          <w:szCs w:val="24"/>
          <w:lang w:val="en-GB"/>
        </w:rPr>
      </w:pPr>
    </w:p>
    <w:p w:rsidR="007B70B3" w:rsidRPr="00260F8C" w:rsidRDefault="007B70B3" w:rsidP="00784142">
      <w:pPr>
        <w:rPr>
          <w:rFonts w:ascii="Arial" w:hAnsi="Arial" w:cs="Arial"/>
          <w:sz w:val="24"/>
          <w:szCs w:val="24"/>
          <w:lang w:val="en-GB"/>
        </w:rPr>
      </w:pPr>
      <w:r w:rsidRPr="00260F8C">
        <w:rPr>
          <w:rFonts w:ascii="Arial" w:hAnsi="Arial" w:cs="Arial"/>
          <w:b/>
          <w:noProof/>
          <w:sz w:val="24"/>
          <w:szCs w:val="24"/>
          <w:u w:val="single"/>
        </w:rPr>
        <w:lastRenderedPageBreak/>
        <w:drawing>
          <wp:inline distT="0" distB="0" distL="0" distR="0">
            <wp:extent cx="5869305" cy="2349500"/>
            <wp:effectExtent l="19050" t="0" r="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srcRect/>
                    <a:stretch>
                      <a:fillRect/>
                    </a:stretch>
                  </pic:blipFill>
                  <pic:spPr bwMode="auto">
                    <a:xfrm>
                      <a:off x="0" y="0"/>
                      <a:ext cx="5869305" cy="2349500"/>
                    </a:xfrm>
                    <a:prstGeom prst="rect">
                      <a:avLst/>
                    </a:prstGeom>
                    <a:noFill/>
                    <a:ln w="9525">
                      <a:noFill/>
                      <a:miter lim="800000"/>
                      <a:headEnd/>
                      <a:tailEnd/>
                    </a:ln>
                  </pic:spPr>
                </pic:pic>
              </a:graphicData>
            </a:graphic>
          </wp:inline>
        </w:drawing>
      </w:r>
    </w:p>
    <w:p w:rsidR="002D3581" w:rsidRPr="00260F8C" w:rsidRDefault="004D6C3D" w:rsidP="00784142">
      <w:pPr>
        <w:rPr>
          <w:rFonts w:ascii="Arial" w:hAnsi="Arial" w:cs="Arial"/>
          <w:sz w:val="24"/>
          <w:szCs w:val="24"/>
          <w:lang w:val="en-GB"/>
        </w:rPr>
      </w:pPr>
      <w:r w:rsidRPr="00260F8C">
        <w:rPr>
          <w:rFonts w:ascii="Arial" w:hAnsi="Arial" w:cs="Arial"/>
          <w:sz w:val="24"/>
          <w:szCs w:val="24"/>
          <w:lang w:val="en-GB"/>
        </w:rPr>
        <w:t>Figure 14</w:t>
      </w:r>
      <w:r w:rsidR="00276BDF" w:rsidRPr="00260F8C">
        <w:rPr>
          <w:rFonts w:ascii="Arial" w:hAnsi="Arial" w:cs="Arial"/>
          <w:sz w:val="24"/>
          <w:szCs w:val="24"/>
          <w:lang w:val="en-GB"/>
        </w:rPr>
        <w:t xml:space="preserve">: </w:t>
      </w:r>
      <w:r w:rsidR="00443168" w:rsidRPr="00260F8C">
        <w:rPr>
          <w:rFonts w:ascii="Arial" w:hAnsi="Arial" w:cs="Arial"/>
          <w:sz w:val="24"/>
          <w:szCs w:val="24"/>
          <w:lang w:val="en-GB"/>
        </w:rPr>
        <w:t xml:space="preserve">code snippet of </w:t>
      </w:r>
      <w:r w:rsidR="009D3D9E" w:rsidRPr="00260F8C">
        <w:rPr>
          <w:rFonts w:ascii="Arial" w:hAnsi="Arial" w:cs="Arial"/>
          <w:sz w:val="24"/>
          <w:szCs w:val="24"/>
          <w:lang w:val="en-GB"/>
        </w:rPr>
        <w:t>Web application deployment descriptor elements (weblogic.xml)</w:t>
      </w:r>
    </w:p>
    <w:p w:rsidR="000B7719" w:rsidRPr="00260F8C" w:rsidRDefault="000B7719" w:rsidP="00784142">
      <w:pPr>
        <w:rPr>
          <w:rFonts w:ascii="Arial" w:hAnsi="Arial" w:cs="Arial"/>
          <w:b/>
          <w:sz w:val="24"/>
          <w:szCs w:val="24"/>
          <w:u w:val="single"/>
          <w:lang w:val="en-GB"/>
        </w:rPr>
      </w:pPr>
    </w:p>
    <w:p w:rsidR="002D3581" w:rsidRPr="00260F8C" w:rsidRDefault="00AC5AB1" w:rsidP="00784142">
      <w:pPr>
        <w:rPr>
          <w:rFonts w:ascii="Arial" w:hAnsi="Arial" w:cs="Arial"/>
          <w:b/>
          <w:sz w:val="24"/>
          <w:szCs w:val="24"/>
          <w:u w:val="single"/>
          <w:lang w:val="en-GB"/>
        </w:rPr>
      </w:pPr>
      <w:r>
        <w:rPr>
          <w:rFonts w:ascii="Arial" w:hAnsi="Arial" w:cs="Arial"/>
          <w:b/>
          <w:noProof/>
          <w:sz w:val="24"/>
          <w:szCs w:val="24"/>
          <w:u w:val="single"/>
        </w:rPr>
        <w:drawing>
          <wp:inline distT="0" distB="0" distL="0" distR="0">
            <wp:extent cx="2870835" cy="3816985"/>
            <wp:effectExtent l="19050" t="0" r="571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2870835" cy="3816985"/>
                    </a:xfrm>
                    <a:prstGeom prst="rect">
                      <a:avLst/>
                    </a:prstGeom>
                    <a:noFill/>
                    <a:ln w="9525">
                      <a:noFill/>
                      <a:miter lim="800000"/>
                      <a:headEnd/>
                      <a:tailEnd/>
                    </a:ln>
                  </pic:spPr>
                </pic:pic>
              </a:graphicData>
            </a:graphic>
          </wp:inline>
        </w:drawing>
      </w:r>
    </w:p>
    <w:p w:rsidR="00276BDF" w:rsidRPr="00260F8C" w:rsidRDefault="00276BDF" w:rsidP="00784142">
      <w:pPr>
        <w:rPr>
          <w:rFonts w:ascii="Arial" w:hAnsi="Arial" w:cs="Arial"/>
          <w:sz w:val="24"/>
          <w:szCs w:val="24"/>
          <w:lang w:val="en-GB"/>
        </w:rPr>
      </w:pPr>
      <w:r w:rsidRPr="00260F8C">
        <w:rPr>
          <w:rFonts w:ascii="Arial" w:hAnsi="Arial" w:cs="Arial"/>
          <w:sz w:val="24"/>
          <w:szCs w:val="24"/>
          <w:lang w:val="en-GB"/>
        </w:rPr>
        <w:t>Figure</w:t>
      </w:r>
      <w:r w:rsidR="004D6C3D" w:rsidRPr="00260F8C">
        <w:rPr>
          <w:rFonts w:ascii="Arial" w:hAnsi="Arial" w:cs="Arial"/>
          <w:sz w:val="24"/>
          <w:szCs w:val="24"/>
          <w:lang w:val="en-GB"/>
        </w:rPr>
        <w:t xml:space="preserve"> 15</w:t>
      </w:r>
      <w:r w:rsidRPr="00260F8C">
        <w:rPr>
          <w:rFonts w:ascii="Arial" w:hAnsi="Arial" w:cs="Arial"/>
          <w:sz w:val="24"/>
          <w:szCs w:val="24"/>
          <w:lang w:val="en-GB"/>
        </w:rPr>
        <w:t>: Client Package</w:t>
      </w:r>
    </w:p>
    <w:p w:rsidR="00230EC6" w:rsidRDefault="00230EC6" w:rsidP="00784142">
      <w:pPr>
        <w:rPr>
          <w:rFonts w:ascii="Arial" w:hAnsi="Arial" w:cs="Arial"/>
          <w:b/>
          <w:noProof/>
          <w:sz w:val="24"/>
          <w:szCs w:val="24"/>
          <w:u w:val="single"/>
        </w:rPr>
      </w:pPr>
    </w:p>
    <w:p w:rsidR="00230EC6" w:rsidRDefault="00230EC6" w:rsidP="00784142">
      <w:pPr>
        <w:rPr>
          <w:rFonts w:ascii="Arial" w:hAnsi="Arial" w:cs="Arial"/>
          <w:b/>
          <w:noProof/>
          <w:sz w:val="24"/>
          <w:szCs w:val="24"/>
          <w:u w:val="single"/>
        </w:rPr>
      </w:pPr>
    </w:p>
    <w:p w:rsidR="00230EC6" w:rsidRDefault="00230EC6" w:rsidP="00784142">
      <w:pPr>
        <w:rPr>
          <w:rFonts w:ascii="Arial" w:hAnsi="Arial" w:cs="Arial"/>
          <w:b/>
          <w:noProof/>
          <w:sz w:val="24"/>
          <w:szCs w:val="24"/>
          <w:u w:val="single"/>
        </w:rPr>
      </w:pPr>
    </w:p>
    <w:p w:rsidR="00230EC6" w:rsidRDefault="00230EC6" w:rsidP="00784142">
      <w:pPr>
        <w:rPr>
          <w:rFonts w:ascii="Arial" w:hAnsi="Arial" w:cs="Arial"/>
          <w:b/>
          <w:noProof/>
          <w:sz w:val="24"/>
          <w:szCs w:val="24"/>
          <w:u w:val="single"/>
        </w:rPr>
      </w:pPr>
    </w:p>
    <w:tbl>
      <w:tblPr>
        <w:tblStyle w:val="TableGrid"/>
        <w:tblW w:w="0" w:type="auto"/>
        <w:tblLayout w:type="fixed"/>
        <w:tblLook w:val="04A0"/>
      </w:tblPr>
      <w:tblGrid>
        <w:gridCol w:w="1638"/>
        <w:gridCol w:w="2070"/>
        <w:gridCol w:w="2430"/>
        <w:gridCol w:w="3315"/>
      </w:tblGrid>
      <w:tr w:rsidR="002862E0" w:rsidTr="002862E0">
        <w:trPr>
          <w:trHeight w:val="548"/>
        </w:trPr>
        <w:tc>
          <w:tcPr>
            <w:tcW w:w="1638" w:type="dxa"/>
            <w:vAlign w:val="center"/>
          </w:tcPr>
          <w:p w:rsidR="00230EC6" w:rsidRPr="00230EC6" w:rsidRDefault="00230EC6" w:rsidP="00230EC6">
            <w:pPr>
              <w:jc w:val="center"/>
              <w:rPr>
                <w:rFonts w:ascii="Arial" w:hAnsi="Arial" w:cs="Arial"/>
                <w:b/>
                <w:noProof/>
                <w:sz w:val="24"/>
                <w:szCs w:val="24"/>
              </w:rPr>
            </w:pPr>
            <w:r w:rsidRPr="00230EC6">
              <w:rPr>
                <w:rFonts w:ascii="Arial" w:hAnsi="Arial" w:cs="Arial"/>
                <w:b/>
                <w:noProof/>
                <w:sz w:val="24"/>
                <w:szCs w:val="24"/>
              </w:rPr>
              <w:t>Tier</w:t>
            </w:r>
          </w:p>
        </w:tc>
        <w:tc>
          <w:tcPr>
            <w:tcW w:w="2070" w:type="dxa"/>
            <w:vAlign w:val="center"/>
          </w:tcPr>
          <w:p w:rsidR="00230EC6" w:rsidRPr="00230EC6" w:rsidRDefault="00230EC6" w:rsidP="00230EC6">
            <w:pPr>
              <w:jc w:val="center"/>
              <w:rPr>
                <w:rFonts w:ascii="Arial" w:hAnsi="Arial" w:cs="Arial"/>
                <w:b/>
                <w:noProof/>
                <w:sz w:val="24"/>
                <w:szCs w:val="24"/>
              </w:rPr>
            </w:pPr>
            <w:r w:rsidRPr="00230EC6">
              <w:rPr>
                <w:rFonts w:ascii="Arial" w:hAnsi="Arial" w:cs="Arial"/>
                <w:b/>
                <w:noProof/>
                <w:sz w:val="24"/>
                <w:szCs w:val="24"/>
              </w:rPr>
              <w:t xml:space="preserve">Layers </w:t>
            </w:r>
          </w:p>
        </w:tc>
        <w:tc>
          <w:tcPr>
            <w:tcW w:w="2430" w:type="dxa"/>
            <w:vAlign w:val="center"/>
          </w:tcPr>
          <w:p w:rsidR="00230EC6" w:rsidRPr="00230EC6" w:rsidRDefault="00230EC6" w:rsidP="00230EC6">
            <w:pPr>
              <w:jc w:val="center"/>
              <w:rPr>
                <w:rFonts w:ascii="Arial" w:hAnsi="Arial" w:cs="Arial"/>
                <w:b/>
                <w:noProof/>
                <w:sz w:val="24"/>
                <w:szCs w:val="24"/>
              </w:rPr>
            </w:pPr>
            <w:r>
              <w:rPr>
                <w:rFonts w:ascii="Arial" w:hAnsi="Arial" w:cs="Arial"/>
                <w:b/>
                <w:noProof/>
                <w:sz w:val="24"/>
                <w:szCs w:val="24"/>
              </w:rPr>
              <w:t>Technology used</w:t>
            </w:r>
          </w:p>
        </w:tc>
        <w:tc>
          <w:tcPr>
            <w:tcW w:w="3315" w:type="dxa"/>
            <w:vAlign w:val="center"/>
          </w:tcPr>
          <w:p w:rsidR="00230EC6" w:rsidRDefault="00230EC6" w:rsidP="00230EC6">
            <w:pPr>
              <w:jc w:val="center"/>
              <w:rPr>
                <w:rFonts w:ascii="Arial" w:hAnsi="Arial" w:cs="Arial"/>
                <w:b/>
                <w:noProof/>
                <w:sz w:val="24"/>
                <w:szCs w:val="24"/>
              </w:rPr>
            </w:pPr>
            <w:r w:rsidRPr="00230EC6">
              <w:rPr>
                <w:rFonts w:ascii="Arial" w:hAnsi="Arial" w:cs="Arial"/>
                <w:b/>
                <w:noProof/>
                <w:sz w:val="24"/>
                <w:szCs w:val="24"/>
              </w:rPr>
              <w:t>File Location</w:t>
            </w:r>
            <w:r w:rsidR="00496A64">
              <w:rPr>
                <w:rFonts w:ascii="Arial" w:hAnsi="Arial" w:cs="Arial"/>
                <w:b/>
                <w:noProof/>
                <w:sz w:val="24"/>
                <w:szCs w:val="24"/>
              </w:rPr>
              <w:t>s</w:t>
            </w:r>
          </w:p>
          <w:p w:rsidR="00673BE3" w:rsidRPr="00230EC6" w:rsidRDefault="00673BE3" w:rsidP="00230EC6">
            <w:pPr>
              <w:jc w:val="center"/>
              <w:rPr>
                <w:rFonts w:ascii="Arial" w:hAnsi="Arial" w:cs="Arial"/>
                <w:b/>
                <w:noProof/>
                <w:sz w:val="24"/>
                <w:szCs w:val="24"/>
              </w:rPr>
            </w:pPr>
          </w:p>
        </w:tc>
      </w:tr>
      <w:tr w:rsidR="002862E0" w:rsidTr="002862E0">
        <w:trPr>
          <w:trHeight w:val="2789"/>
        </w:trPr>
        <w:tc>
          <w:tcPr>
            <w:tcW w:w="1638" w:type="dxa"/>
            <w:vAlign w:val="center"/>
          </w:tcPr>
          <w:p w:rsidR="00230EC6" w:rsidRPr="002862E0" w:rsidRDefault="00230EC6" w:rsidP="00230EC6">
            <w:pPr>
              <w:jc w:val="center"/>
              <w:rPr>
                <w:rFonts w:ascii="Arial" w:hAnsi="Arial" w:cs="Arial"/>
                <w:noProof/>
                <w:sz w:val="24"/>
                <w:szCs w:val="24"/>
              </w:rPr>
            </w:pPr>
            <w:r w:rsidRPr="002862E0">
              <w:rPr>
                <w:rFonts w:ascii="Arial" w:hAnsi="Arial" w:cs="Arial"/>
                <w:noProof/>
                <w:sz w:val="24"/>
                <w:szCs w:val="24"/>
              </w:rPr>
              <w:t>Client Tier</w:t>
            </w:r>
          </w:p>
        </w:tc>
        <w:tc>
          <w:tcPr>
            <w:tcW w:w="2070" w:type="dxa"/>
            <w:vAlign w:val="center"/>
          </w:tcPr>
          <w:p w:rsidR="00230EC6" w:rsidRDefault="00230EC6" w:rsidP="00496A64">
            <w:pPr>
              <w:jc w:val="center"/>
              <w:rPr>
                <w:rFonts w:ascii="Arial" w:hAnsi="Arial" w:cs="Arial"/>
                <w:noProof/>
                <w:sz w:val="24"/>
                <w:szCs w:val="24"/>
              </w:rPr>
            </w:pPr>
            <w:r>
              <w:rPr>
                <w:rFonts w:ascii="Arial" w:hAnsi="Arial" w:cs="Arial"/>
                <w:noProof/>
                <w:sz w:val="24"/>
                <w:szCs w:val="24"/>
              </w:rPr>
              <w:t>Presentation Layer</w:t>
            </w:r>
          </w:p>
        </w:tc>
        <w:tc>
          <w:tcPr>
            <w:tcW w:w="2430" w:type="dxa"/>
            <w:vAlign w:val="center"/>
          </w:tcPr>
          <w:p w:rsidR="00230EC6" w:rsidRDefault="00230EC6" w:rsidP="00496A64">
            <w:pPr>
              <w:jc w:val="center"/>
              <w:rPr>
                <w:rFonts w:ascii="Arial" w:hAnsi="Arial" w:cs="Arial"/>
                <w:noProof/>
                <w:sz w:val="24"/>
                <w:szCs w:val="24"/>
              </w:rPr>
            </w:pPr>
            <w:r>
              <w:rPr>
                <w:rFonts w:ascii="Arial" w:hAnsi="Arial" w:cs="Arial"/>
                <w:noProof/>
                <w:sz w:val="24"/>
                <w:szCs w:val="24"/>
              </w:rPr>
              <w:t>HTML</w:t>
            </w:r>
          </w:p>
          <w:p w:rsidR="00230EC6" w:rsidRDefault="00230EC6" w:rsidP="00496A64">
            <w:pPr>
              <w:jc w:val="center"/>
              <w:rPr>
                <w:rFonts w:ascii="Arial" w:hAnsi="Arial" w:cs="Arial"/>
                <w:noProof/>
                <w:sz w:val="24"/>
                <w:szCs w:val="24"/>
              </w:rPr>
            </w:pPr>
          </w:p>
          <w:p w:rsidR="00230EC6" w:rsidRDefault="00230EC6" w:rsidP="00496A64">
            <w:pPr>
              <w:jc w:val="center"/>
              <w:rPr>
                <w:rFonts w:ascii="Arial" w:hAnsi="Arial" w:cs="Arial"/>
                <w:noProof/>
                <w:sz w:val="24"/>
                <w:szCs w:val="24"/>
              </w:rPr>
            </w:pPr>
            <w:r>
              <w:rPr>
                <w:rFonts w:ascii="Arial" w:hAnsi="Arial" w:cs="Arial"/>
                <w:noProof/>
                <w:sz w:val="24"/>
                <w:szCs w:val="24"/>
              </w:rPr>
              <w:t>Javascript</w:t>
            </w:r>
          </w:p>
          <w:p w:rsidR="00230EC6" w:rsidRDefault="00230EC6" w:rsidP="00496A64">
            <w:pPr>
              <w:jc w:val="center"/>
              <w:rPr>
                <w:rFonts w:ascii="Arial" w:hAnsi="Arial" w:cs="Arial"/>
                <w:noProof/>
                <w:sz w:val="24"/>
                <w:szCs w:val="24"/>
              </w:rPr>
            </w:pPr>
          </w:p>
          <w:p w:rsidR="00230EC6" w:rsidRDefault="00230EC6" w:rsidP="00496A64">
            <w:pPr>
              <w:jc w:val="center"/>
              <w:rPr>
                <w:rFonts w:ascii="Arial" w:hAnsi="Arial" w:cs="Arial"/>
                <w:noProof/>
                <w:sz w:val="24"/>
                <w:szCs w:val="24"/>
              </w:rPr>
            </w:pPr>
            <w:r>
              <w:rPr>
                <w:rFonts w:ascii="Arial" w:hAnsi="Arial" w:cs="Arial"/>
                <w:noProof/>
                <w:sz w:val="24"/>
                <w:szCs w:val="24"/>
              </w:rPr>
              <w:t>Javascript libraries- jQuery, HighCharts,DataTables</w:t>
            </w:r>
          </w:p>
        </w:tc>
        <w:tc>
          <w:tcPr>
            <w:tcW w:w="3315" w:type="dxa"/>
            <w:vAlign w:val="center"/>
          </w:tcPr>
          <w:p w:rsidR="00496A64" w:rsidRDefault="00496A64" w:rsidP="00496A64">
            <w:pPr>
              <w:jc w:val="center"/>
              <w:rPr>
                <w:rFonts w:ascii="Arial" w:hAnsi="Arial" w:cs="Arial"/>
                <w:noProof/>
                <w:sz w:val="24"/>
                <w:szCs w:val="24"/>
              </w:rPr>
            </w:pPr>
          </w:p>
          <w:p w:rsidR="00496A64" w:rsidRDefault="00496A64" w:rsidP="00496A64">
            <w:pPr>
              <w:jc w:val="center"/>
              <w:rPr>
                <w:rFonts w:ascii="Arial" w:hAnsi="Arial" w:cs="Arial"/>
                <w:noProof/>
                <w:sz w:val="24"/>
                <w:szCs w:val="24"/>
              </w:rPr>
            </w:pPr>
            <w:r>
              <w:rPr>
                <w:rFonts w:ascii="Arial" w:hAnsi="Arial" w:cs="Arial"/>
                <w:noProof/>
                <w:sz w:val="24"/>
                <w:szCs w:val="24"/>
              </w:rPr>
              <w:t>/Webcontent</w:t>
            </w:r>
          </w:p>
          <w:p w:rsidR="00496A64" w:rsidRDefault="00496A64" w:rsidP="00496A64">
            <w:pPr>
              <w:jc w:val="center"/>
              <w:rPr>
                <w:rFonts w:ascii="Arial" w:hAnsi="Arial" w:cs="Arial"/>
                <w:noProof/>
                <w:sz w:val="24"/>
                <w:szCs w:val="24"/>
              </w:rPr>
            </w:pPr>
          </w:p>
          <w:p w:rsidR="00230EC6" w:rsidRDefault="00496A64" w:rsidP="00496A64">
            <w:pPr>
              <w:jc w:val="center"/>
              <w:rPr>
                <w:rFonts w:ascii="Arial" w:hAnsi="Arial" w:cs="Arial"/>
                <w:noProof/>
                <w:sz w:val="24"/>
                <w:szCs w:val="24"/>
              </w:rPr>
            </w:pPr>
            <w:r>
              <w:rPr>
                <w:rFonts w:ascii="Arial" w:hAnsi="Arial" w:cs="Arial"/>
                <w:noProof/>
                <w:sz w:val="24"/>
                <w:szCs w:val="24"/>
              </w:rPr>
              <w:t>/WebContent/css</w:t>
            </w:r>
          </w:p>
          <w:p w:rsidR="00496A64" w:rsidRDefault="00496A64" w:rsidP="00496A64">
            <w:pPr>
              <w:jc w:val="center"/>
              <w:rPr>
                <w:rFonts w:ascii="Arial" w:hAnsi="Arial" w:cs="Arial"/>
                <w:noProof/>
                <w:sz w:val="24"/>
                <w:szCs w:val="24"/>
              </w:rPr>
            </w:pPr>
          </w:p>
          <w:p w:rsidR="00496A64" w:rsidRDefault="00496A64" w:rsidP="00496A64">
            <w:pPr>
              <w:jc w:val="center"/>
              <w:rPr>
                <w:rFonts w:ascii="Arial" w:hAnsi="Arial" w:cs="Arial"/>
                <w:noProof/>
                <w:sz w:val="24"/>
                <w:szCs w:val="24"/>
              </w:rPr>
            </w:pPr>
            <w:r>
              <w:rPr>
                <w:rFonts w:ascii="Arial" w:hAnsi="Arial" w:cs="Arial"/>
                <w:noProof/>
                <w:sz w:val="24"/>
                <w:szCs w:val="24"/>
              </w:rPr>
              <w:t>/WebContent/js</w:t>
            </w:r>
          </w:p>
          <w:p w:rsidR="00496A64" w:rsidRDefault="00496A64" w:rsidP="00496A64">
            <w:pPr>
              <w:jc w:val="center"/>
              <w:rPr>
                <w:rFonts w:ascii="Arial" w:hAnsi="Arial" w:cs="Arial"/>
                <w:noProof/>
                <w:sz w:val="24"/>
                <w:szCs w:val="24"/>
              </w:rPr>
            </w:pPr>
          </w:p>
        </w:tc>
      </w:tr>
      <w:tr w:rsidR="002862E0" w:rsidTr="002862E0">
        <w:trPr>
          <w:trHeight w:val="3131"/>
        </w:trPr>
        <w:tc>
          <w:tcPr>
            <w:tcW w:w="1638" w:type="dxa"/>
            <w:vAlign w:val="center"/>
          </w:tcPr>
          <w:p w:rsidR="00230EC6" w:rsidRPr="002862E0" w:rsidRDefault="00230EC6" w:rsidP="00230EC6">
            <w:pPr>
              <w:jc w:val="center"/>
              <w:rPr>
                <w:rFonts w:ascii="Arial" w:hAnsi="Arial" w:cs="Arial"/>
                <w:noProof/>
                <w:sz w:val="24"/>
                <w:szCs w:val="24"/>
              </w:rPr>
            </w:pPr>
            <w:r w:rsidRPr="002862E0">
              <w:rPr>
                <w:rFonts w:ascii="Arial" w:hAnsi="Arial" w:cs="Arial"/>
                <w:noProof/>
                <w:sz w:val="24"/>
                <w:szCs w:val="24"/>
              </w:rPr>
              <w:t>Application Server Tier</w:t>
            </w:r>
          </w:p>
        </w:tc>
        <w:tc>
          <w:tcPr>
            <w:tcW w:w="2070" w:type="dxa"/>
            <w:vAlign w:val="center"/>
          </w:tcPr>
          <w:p w:rsidR="00230EC6" w:rsidRDefault="00230EC6" w:rsidP="00496A64">
            <w:pPr>
              <w:jc w:val="center"/>
              <w:rPr>
                <w:rFonts w:ascii="Arial" w:hAnsi="Arial" w:cs="Arial"/>
                <w:noProof/>
                <w:sz w:val="24"/>
                <w:szCs w:val="24"/>
              </w:rPr>
            </w:pPr>
            <w:r>
              <w:rPr>
                <w:rFonts w:ascii="Arial" w:hAnsi="Arial" w:cs="Arial"/>
                <w:noProof/>
                <w:sz w:val="24"/>
                <w:szCs w:val="24"/>
              </w:rPr>
              <w:t>Business Layer</w:t>
            </w:r>
          </w:p>
          <w:p w:rsidR="00230EC6" w:rsidRDefault="00230EC6" w:rsidP="00496A64">
            <w:pPr>
              <w:jc w:val="center"/>
              <w:rPr>
                <w:rFonts w:ascii="Arial" w:hAnsi="Arial" w:cs="Arial"/>
                <w:noProof/>
                <w:sz w:val="24"/>
                <w:szCs w:val="24"/>
              </w:rPr>
            </w:pPr>
            <w:r>
              <w:rPr>
                <w:rFonts w:ascii="Arial" w:hAnsi="Arial" w:cs="Arial"/>
                <w:noProof/>
                <w:sz w:val="24"/>
                <w:szCs w:val="24"/>
              </w:rPr>
              <w:t>Application Layer</w:t>
            </w:r>
          </w:p>
        </w:tc>
        <w:tc>
          <w:tcPr>
            <w:tcW w:w="2430" w:type="dxa"/>
            <w:vAlign w:val="center"/>
          </w:tcPr>
          <w:p w:rsidR="00230EC6" w:rsidRDefault="00496A64" w:rsidP="00496A64">
            <w:pPr>
              <w:jc w:val="center"/>
              <w:rPr>
                <w:rFonts w:ascii="Arial" w:hAnsi="Arial" w:cs="Arial"/>
                <w:noProof/>
                <w:sz w:val="24"/>
                <w:szCs w:val="24"/>
              </w:rPr>
            </w:pPr>
            <w:r>
              <w:rPr>
                <w:rFonts w:ascii="Arial" w:hAnsi="Arial" w:cs="Arial"/>
                <w:noProof/>
                <w:sz w:val="24"/>
                <w:szCs w:val="24"/>
              </w:rPr>
              <w:t>JAX-RS</w:t>
            </w:r>
          </w:p>
          <w:p w:rsidR="00496A64" w:rsidRDefault="00496A64" w:rsidP="00496A64">
            <w:pPr>
              <w:jc w:val="center"/>
              <w:rPr>
                <w:rFonts w:ascii="Arial" w:hAnsi="Arial" w:cs="Arial"/>
                <w:noProof/>
                <w:sz w:val="24"/>
                <w:szCs w:val="24"/>
              </w:rPr>
            </w:pPr>
            <w:r>
              <w:rPr>
                <w:rFonts w:ascii="Arial" w:hAnsi="Arial" w:cs="Arial"/>
                <w:noProof/>
                <w:sz w:val="24"/>
                <w:szCs w:val="24"/>
              </w:rPr>
              <w:t>Java</w:t>
            </w:r>
          </w:p>
          <w:p w:rsidR="00496A64" w:rsidRDefault="00496A64" w:rsidP="00496A64">
            <w:pPr>
              <w:jc w:val="center"/>
              <w:rPr>
                <w:rFonts w:ascii="Arial" w:hAnsi="Arial" w:cs="Arial"/>
                <w:noProof/>
                <w:sz w:val="24"/>
                <w:szCs w:val="24"/>
              </w:rPr>
            </w:pPr>
          </w:p>
        </w:tc>
        <w:tc>
          <w:tcPr>
            <w:tcW w:w="3315" w:type="dxa"/>
            <w:vAlign w:val="center"/>
          </w:tcPr>
          <w:p w:rsidR="00230EC6" w:rsidRDefault="00496A64" w:rsidP="00496A64">
            <w:pPr>
              <w:jc w:val="center"/>
              <w:rPr>
                <w:rFonts w:ascii="Arial" w:hAnsi="Arial" w:cs="Arial"/>
                <w:noProof/>
                <w:sz w:val="24"/>
                <w:szCs w:val="24"/>
              </w:rPr>
            </w:pPr>
            <w:r>
              <w:rPr>
                <w:rFonts w:ascii="Arial" w:hAnsi="Arial" w:cs="Arial"/>
                <w:noProof/>
                <w:sz w:val="24"/>
                <w:szCs w:val="24"/>
              </w:rPr>
              <w:t>/src/com.sheltonmachines.service.manage</w:t>
            </w:r>
          </w:p>
          <w:p w:rsidR="00496A64" w:rsidRDefault="00496A64" w:rsidP="00496A64">
            <w:pPr>
              <w:jc w:val="center"/>
              <w:rPr>
                <w:rFonts w:ascii="Arial" w:hAnsi="Arial" w:cs="Arial"/>
                <w:noProof/>
                <w:sz w:val="24"/>
                <w:szCs w:val="24"/>
              </w:rPr>
            </w:pPr>
          </w:p>
          <w:p w:rsidR="00496A64" w:rsidRDefault="00496A64" w:rsidP="00496A64">
            <w:pPr>
              <w:jc w:val="center"/>
              <w:rPr>
                <w:rFonts w:ascii="Arial" w:hAnsi="Arial" w:cs="Arial"/>
                <w:noProof/>
                <w:sz w:val="24"/>
                <w:szCs w:val="24"/>
              </w:rPr>
            </w:pPr>
            <w:r>
              <w:rPr>
                <w:rFonts w:ascii="Arial" w:hAnsi="Arial" w:cs="Arial"/>
                <w:noProof/>
                <w:sz w:val="24"/>
                <w:szCs w:val="24"/>
              </w:rPr>
              <w:t>/src/com.sheltonmachines.service.util</w:t>
            </w:r>
          </w:p>
          <w:p w:rsidR="00496A64" w:rsidRDefault="00496A64" w:rsidP="00496A64">
            <w:pPr>
              <w:jc w:val="center"/>
              <w:rPr>
                <w:rFonts w:ascii="Arial" w:hAnsi="Arial" w:cs="Arial"/>
                <w:noProof/>
                <w:sz w:val="24"/>
                <w:szCs w:val="24"/>
              </w:rPr>
            </w:pPr>
          </w:p>
        </w:tc>
      </w:tr>
      <w:tr w:rsidR="002862E0" w:rsidTr="002862E0">
        <w:trPr>
          <w:trHeight w:val="3131"/>
        </w:trPr>
        <w:tc>
          <w:tcPr>
            <w:tcW w:w="1638" w:type="dxa"/>
            <w:vAlign w:val="center"/>
          </w:tcPr>
          <w:p w:rsidR="00230EC6" w:rsidRPr="002862E0" w:rsidRDefault="00230EC6" w:rsidP="00230EC6">
            <w:pPr>
              <w:jc w:val="center"/>
              <w:rPr>
                <w:rFonts w:ascii="Arial" w:hAnsi="Arial" w:cs="Arial"/>
                <w:noProof/>
                <w:sz w:val="24"/>
                <w:szCs w:val="24"/>
              </w:rPr>
            </w:pPr>
            <w:r w:rsidRPr="002862E0">
              <w:rPr>
                <w:rFonts w:ascii="Arial" w:hAnsi="Arial" w:cs="Arial"/>
                <w:noProof/>
                <w:sz w:val="24"/>
                <w:szCs w:val="24"/>
              </w:rPr>
              <w:t>Database Tier</w:t>
            </w:r>
          </w:p>
        </w:tc>
        <w:tc>
          <w:tcPr>
            <w:tcW w:w="2070" w:type="dxa"/>
            <w:vAlign w:val="center"/>
          </w:tcPr>
          <w:p w:rsidR="00496A64" w:rsidRDefault="00496A64" w:rsidP="00496A64">
            <w:pPr>
              <w:jc w:val="center"/>
              <w:rPr>
                <w:rFonts w:ascii="Arial" w:hAnsi="Arial" w:cs="Arial"/>
                <w:noProof/>
                <w:sz w:val="24"/>
                <w:szCs w:val="24"/>
              </w:rPr>
            </w:pPr>
            <w:r>
              <w:rPr>
                <w:rFonts w:ascii="Arial" w:hAnsi="Arial" w:cs="Arial"/>
                <w:noProof/>
                <w:sz w:val="24"/>
                <w:szCs w:val="24"/>
              </w:rPr>
              <w:t>Data Access Layer</w:t>
            </w:r>
          </w:p>
          <w:p w:rsidR="00230EC6" w:rsidRDefault="00230EC6" w:rsidP="00496A64">
            <w:pPr>
              <w:jc w:val="center"/>
              <w:rPr>
                <w:rFonts w:ascii="Arial" w:hAnsi="Arial" w:cs="Arial"/>
                <w:noProof/>
                <w:sz w:val="24"/>
                <w:szCs w:val="24"/>
              </w:rPr>
            </w:pPr>
          </w:p>
        </w:tc>
        <w:tc>
          <w:tcPr>
            <w:tcW w:w="2430" w:type="dxa"/>
            <w:vAlign w:val="center"/>
          </w:tcPr>
          <w:p w:rsidR="00496A64" w:rsidRDefault="00496A64" w:rsidP="00496A64">
            <w:pPr>
              <w:jc w:val="center"/>
              <w:rPr>
                <w:rFonts w:ascii="Arial" w:hAnsi="Arial" w:cs="Arial"/>
                <w:noProof/>
                <w:sz w:val="24"/>
                <w:szCs w:val="24"/>
              </w:rPr>
            </w:pPr>
            <w:r>
              <w:rPr>
                <w:rFonts w:ascii="Arial" w:hAnsi="Arial" w:cs="Arial"/>
                <w:noProof/>
                <w:sz w:val="24"/>
                <w:szCs w:val="24"/>
              </w:rPr>
              <w:t>Java</w:t>
            </w:r>
          </w:p>
          <w:p w:rsidR="00230EC6" w:rsidRDefault="00496A64" w:rsidP="00496A64">
            <w:pPr>
              <w:jc w:val="center"/>
              <w:rPr>
                <w:rFonts w:ascii="Arial" w:hAnsi="Arial" w:cs="Arial"/>
                <w:noProof/>
                <w:sz w:val="24"/>
                <w:szCs w:val="24"/>
              </w:rPr>
            </w:pPr>
            <w:r>
              <w:rPr>
                <w:rFonts w:ascii="Arial" w:hAnsi="Arial" w:cs="Arial"/>
                <w:noProof/>
                <w:sz w:val="24"/>
                <w:szCs w:val="24"/>
              </w:rPr>
              <w:t>SQL</w:t>
            </w:r>
          </w:p>
        </w:tc>
        <w:tc>
          <w:tcPr>
            <w:tcW w:w="3315" w:type="dxa"/>
            <w:vAlign w:val="center"/>
          </w:tcPr>
          <w:p w:rsidR="00496A64" w:rsidRDefault="00496A64" w:rsidP="00496A64">
            <w:pPr>
              <w:jc w:val="center"/>
              <w:rPr>
                <w:rFonts w:ascii="Arial" w:hAnsi="Arial" w:cs="Arial"/>
                <w:noProof/>
                <w:sz w:val="24"/>
                <w:szCs w:val="24"/>
              </w:rPr>
            </w:pPr>
            <w:r>
              <w:rPr>
                <w:rFonts w:ascii="Arial" w:hAnsi="Arial" w:cs="Arial"/>
                <w:noProof/>
                <w:sz w:val="24"/>
                <w:szCs w:val="24"/>
              </w:rPr>
              <w:t>/src/com.sheltonmachines.service.dao</w:t>
            </w:r>
          </w:p>
          <w:p w:rsidR="00230EC6" w:rsidRDefault="00230EC6" w:rsidP="00496A64">
            <w:pPr>
              <w:jc w:val="center"/>
              <w:rPr>
                <w:rFonts w:ascii="Arial" w:hAnsi="Arial" w:cs="Arial"/>
                <w:noProof/>
                <w:sz w:val="24"/>
                <w:szCs w:val="24"/>
              </w:rPr>
            </w:pPr>
          </w:p>
        </w:tc>
      </w:tr>
    </w:tbl>
    <w:p w:rsidR="00230EC6" w:rsidRPr="00230EC6" w:rsidRDefault="00230EC6" w:rsidP="00784142">
      <w:pPr>
        <w:rPr>
          <w:rFonts w:ascii="Arial" w:hAnsi="Arial" w:cs="Arial"/>
          <w:noProof/>
          <w:sz w:val="24"/>
          <w:szCs w:val="24"/>
        </w:rPr>
      </w:pPr>
    </w:p>
    <w:p w:rsidR="00230EC6" w:rsidRPr="00253DED" w:rsidRDefault="00673BE3" w:rsidP="00784142">
      <w:pPr>
        <w:rPr>
          <w:rFonts w:ascii="Arial" w:hAnsi="Arial" w:cs="Arial"/>
          <w:noProof/>
          <w:sz w:val="24"/>
          <w:szCs w:val="24"/>
        </w:rPr>
      </w:pPr>
      <w:r w:rsidRPr="00253DED">
        <w:rPr>
          <w:rFonts w:ascii="Arial" w:hAnsi="Arial" w:cs="Arial"/>
          <w:noProof/>
          <w:sz w:val="24"/>
          <w:szCs w:val="24"/>
        </w:rPr>
        <w:t>Table2: Organisation of architecture components in the folder structure</w:t>
      </w:r>
    </w:p>
    <w:p w:rsidR="00230EC6" w:rsidRDefault="00230EC6" w:rsidP="00784142">
      <w:pPr>
        <w:rPr>
          <w:rFonts w:ascii="Arial" w:hAnsi="Arial" w:cs="Arial"/>
          <w:b/>
          <w:noProof/>
          <w:sz w:val="24"/>
          <w:szCs w:val="24"/>
          <w:u w:val="single"/>
        </w:rPr>
      </w:pPr>
    </w:p>
    <w:p w:rsidR="00230EC6" w:rsidRDefault="00230EC6" w:rsidP="00784142">
      <w:pPr>
        <w:rPr>
          <w:rFonts w:ascii="Arial" w:hAnsi="Arial" w:cs="Arial"/>
          <w:b/>
          <w:noProof/>
          <w:sz w:val="24"/>
          <w:szCs w:val="24"/>
          <w:u w:val="single"/>
        </w:rPr>
      </w:pPr>
    </w:p>
    <w:p w:rsidR="00230EC6" w:rsidRDefault="00230EC6" w:rsidP="00784142">
      <w:pPr>
        <w:rPr>
          <w:rFonts w:ascii="Arial" w:hAnsi="Arial" w:cs="Arial"/>
          <w:b/>
          <w:noProof/>
          <w:sz w:val="24"/>
          <w:szCs w:val="24"/>
          <w:u w:val="single"/>
        </w:rPr>
      </w:pPr>
    </w:p>
    <w:p w:rsidR="00230EC6" w:rsidRDefault="00230EC6" w:rsidP="00784142">
      <w:pPr>
        <w:rPr>
          <w:rFonts w:ascii="Arial" w:hAnsi="Arial" w:cs="Arial"/>
          <w:b/>
          <w:noProof/>
          <w:sz w:val="24"/>
          <w:szCs w:val="24"/>
          <w:u w:val="single"/>
        </w:rPr>
      </w:pPr>
    </w:p>
    <w:p w:rsidR="00230EC6" w:rsidRDefault="00230EC6" w:rsidP="00784142">
      <w:pPr>
        <w:rPr>
          <w:rFonts w:ascii="Arial" w:hAnsi="Arial" w:cs="Arial"/>
          <w:b/>
          <w:noProof/>
          <w:sz w:val="24"/>
          <w:szCs w:val="24"/>
          <w:u w:val="single"/>
        </w:rPr>
      </w:pPr>
    </w:p>
    <w:p w:rsidR="00230EC6" w:rsidRDefault="00230EC6" w:rsidP="00784142">
      <w:pPr>
        <w:rPr>
          <w:rFonts w:ascii="Arial" w:hAnsi="Arial" w:cs="Arial"/>
          <w:b/>
          <w:noProof/>
          <w:sz w:val="24"/>
          <w:szCs w:val="24"/>
          <w:u w:val="single"/>
        </w:rPr>
      </w:pPr>
    </w:p>
    <w:p w:rsidR="00230EC6" w:rsidRDefault="00230EC6" w:rsidP="00784142">
      <w:pPr>
        <w:rPr>
          <w:rFonts w:ascii="Arial" w:hAnsi="Arial" w:cs="Arial"/>
          <w:b/>
          <w:noProof/>
          <w:sz w:val="24"/>
          <w:szCs w:val="24"/>
          <w:u w:val="single"/>
        </w:rPr>
      </w:pPr>
    </w:p>
    <w:p w:rsidR="002D3581" w:rsidRDefault="00060FC8" w:rsidP="00784142">
      <w:pPr>
        <w:rPr>
          <w:rFonts w:ascii="Arial" w:hAnsi="Arial" w:cs="Arial"/>
          <w:b/>
          <w:sz w:val="24"/>
          <w:szCs w:val="24"/>
          <w:u w:val="single"/>
          <w:lang w:val="en-GB"/>
        </w:rPr>
      </w:pPr>
      <w:r w:rsidRPr="00060FC8">
        <w:rPr>
          <w:rFonts w:ascii="Arial" w:hAnsi="Arial" w:cs="Arial"/>
          <w:b/>
          <w:noProof/>
          <w:sz w:val="24"/>
          <w:szCs w:val="24"/>
          <w:u w:val="single"/>
        </w:rPr>
        <w:drawing>
          <wp:inline distT="0" distB="0" distL="0" distR="0">
            <wp:extent cx="5865495" cy="3124353"/>
            <wp:effectExtent l="19050" t="0" r="1905" b="0"/>
            <wp:docPr id="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srcRect/>
                    <a:stretch>
                      <a:fillRect/>
                    </a:stretch>
                  </pic:blipFill>
                  <pic:spPr bwMode="auto">
                    <a:xfrm>
                      <a:off x="0" y="0"/>
                      <a:ext cx="5865495" cy="3124353"/>
                    </a:xfrm>
                    <a:prstGeom prst="rect">
                      <a:avLst/>
                    </a:prstGeom>
                    <a:noFill/>
                    <a:ln w="9525">
                      <a:noFill/>
                      <a:miter lim="800000"/>
                      <a:headEnd/>
                      <a:tailEnd/>
                    </a:ln>
                  </pic:spPr>
                </pic:pic>
              </a:graphicData>
            </a:graphic>
          </wp:inline>
        </w:drawing>
      </w:r>
    </w:p>
    <w:p w:rsidR="00060FC8" w:rsidRDefault="00060FC8" w:rsidP="00784142">
      <w:pPr>
        <w:rPr>
          <w:rFonts w:ascii="Arial" w:hAnsi="Arial" w:cs="Arial"/>
          <w:sz w:val="24"/>
          <w:szCs w:val="24"/>
          <w:lang w:val="en-GB"/>
        </w:rPr>
      </w:pPr>
      <w:r w:rsidRPr="00060FC8">
        <w:rPr>
          <w:rFonts w:ascii="Arial" w:hAnsi="Arial" w:cs="Arial"/>
          <w:sz w:val="24"/>
          <w:szCs w:val="24"/>
          <w:lang w:val="en-GB"/>
        </w:rPr>
        <w:t>Client home page</w:t>
      </w:r>
    </w:p>
    <w:p w:rsidR="00060FC8" w:rsidRPr="00060FC8" w:rsidRDefault="00060FC8" w:rsidP="00784142">
      <w:pPr>
        <w:rPr>
          <w:rFonts w:ascii="Arial" w:hAnsi="Arial" w:cs="Arial"/>
          <w:sz w:val="24"/>
          <w:szCs w:val="24"/>
          <w:lang w:val="en-GB"/>
        </w:rPr>
      </w:pPr>
    </w:p>
    <w:p w:rsidR="00526CBF" w:rsidRDefault="004F3DFD" w:rsidP="00535620">
      <w:pPr>
        <w:jc w:val="both"/>
        <w:rPr>
          <w:rFonts w:ascii="Arial" w:hAnsi="Arial" w:cs="Arial"/>
          <w:sz w:val="24"/>
          <w:szCs w:val="24"/>
          <w:lang w:val="en-GB"/>
        </w:rPr>
      </w:pPr>
      <w:r w:rsidRPr="00260F8C">
        <w:rPr>
          <w:rFonts w:ascii="Arial" w:hAnsi="Arial" w:cs="Arial"/>
          <w:sz w:val="24"/>
          <w:szCs w:val="24"/>
          <w:lang w:val="en-GB"/>
        </w:rPr>
        <w:t xml:space="preserve">Please find the client page </w:t>
      </w:r>
      <w:r w:rsidR="00090CF0">
        <w:rPr>
          <w:rFonts w:ascii="Arial" w:hAnsi="Arial" w:cs="Arial"/>
          <w:sz w:val="24"/>
          <w:szCs w:val="24"/>
          <w:lang w:val="en-GB"/>
        </w:rPr>
        <w:t>for image streaming</w:t>
      </w:r>
      <w:r w:rsidRPr="00260F8C">
        <w:rPr>
          <w:rFonts w:ascii="Arial" w:hAnsi="Arial" w:cs="Arial"/>
          <w:sz w:val="24"/>
          <w:szCs w:val="24"/>
          <w:lang w:val="en-GB"/>
        </w:rPr>
        <w:t xml:space="preserve"> in figure 1</w:t>
      </w:r>
      <w:r w:rsidR="00535620" w:rsidRPr="00260F8C">
        <w:rPr>
          <w:rFonts w:ascii="Arial" w:hAnsi="Arial" w:cs="Arial"/>
          <w:sz w:val="24"/>
          <w:szCs w:val="24"/>
          <w:lang w:val="en-GB"/>
        </w:rPr>
        <w:t>6</w:t>
      </w:r>
      <w:r w:rsidR="00090CF0">
        <w:rPr>
          <w:rFonts w:ascii="Arial" w:hAnsi="Arial" w:cs="Arial"/>
          <w:sz w:val="24"/>
          <w:szCs w:val="24"/>
          <w:lang w:val="en-GB"/>
        </w:rPr>
        <w:t xml:space="preserve">. </w:t>
      </w:r>
      <w:r w:rsidR="00B34CAB">
        <w:rPr>
          <w:rFonts w:ascii="Arial" w:hAnsi="Arial" w:cs="Arial"/>
          <w:sz w:val="24"/>
          <w:szCs w:val="24"/>
          <w:lang w:val="en-GB"/>
        </w:rPr>
        <w:t>The client-server works as explained below:</w:t>
      </w:r>
    </w:p>
    <w:p w:rsidR="00526CBF" w:rsidRDefault="00526CBF" w:rsidP="00535620">
      <w:pPr>
        <w:jc w:val="both"/>
        <w:rPr>
          <w:rFonts w:ascii="Arial" w:hAnsi="Arial" w:cs="Arial"/>
          <w:sz w:val="24"/>
          <w:szCs w:val="24"/>
          <w:lang w:val="en-GB"/>
        </w:rPr>
      </w:pPr>
    </w:p>
    <w:p w:rsidR="004F3DFD" w:rsidRPr="00260F8C" w:rsidRDefault="00F662A4" w:rsidP="00535620">
      <w:pPr>
        <w:jc w:val="both"/>
        <w:rPr>
          <w:rFonts w:ascii="Arial" w:hAnsi="Arial" w:cs="Arial"/>
          <w:sz w:val="24"/>
          <w:szCs w:val="24"/>
        </w:rPr>
      </w:pPr>
      <w:r w:rsidRPr="00260F8C">
        <w:rPr>
          <w:rFonts w:ascii="Arial" w:hAnsi="Arial" w:cs="Arial"/>
          <w:sz w:val="24"/>
          <w:szCs w:val="24"/>
        </w:rPr>
        <w:t xml:space="preserve">1) </w:t>
      </w:r>
      <w:r w:rsidR="00B34CAB">
        <w:rPr>
          <w:rFonts w:ascii="Arial" w:hAnsi="Arial" w:cs="Arial"/>
          <w:sz w:val="24"/>
          <w:szCs w:val="24"/>
        </w:rPr>
        <w:t>The user pushes ‘Start’ button to start the image streaming. On clicking, the ‘start’ button will get disabled and ‘Stop’ button will get enabled.</w:t>
      </w:r>
    </w:p>
    <w:p w:rsidR="004F3DFD" w:rsidRPr="00260F8C" w:rsidRDefault="004F3DFD" w:rsidP="00535620">
      <w:pPr>
        <w:jc w:val="both"/>
        <w:rPr>
          <w:rFonts w:ascii="Arial" w:hAnsi="Arial" w:cs="Arial"/>
          <w:sz w:val="24"/>
          <w:szCs w:val="24"/>
        </w:rPr>
      </w:pPr>
      <w:r w:rsidRPr="00260F8C">
        <w:rPr>
          <w:rFonts w:ascii="Arial" w:hAnsi="Arial" w:cs="Arial"/>
          <w:sz w:val="24"/>
          <w:szCs w:val="24"/>
        </w:rPr>
        <w:t>2) The server will then</w:t>
      </w:r>
      <w:r w:rsidR="00EB15DA">
        <w:rPr>
          <w:rFonts w:ascii="Arial" w:hAnsi="Arial" w:cs="Arial"/>
          <w:sz w:val="24"/>
          <w:szCs w:val="24"/>
        </w:rPr>
        <w:t xml:space="preserve"> pick up the first image file path</w:t>
      </w:r>
      <w:r w:rsidRPr="00260F8C">
        <w:rPr>
          <w:rFonts w:ascii="Arial" w:hAnsi="Arial" w:cs="Arial"/>
          <w:sz w:val="24"/>
          <w:szCs w:val="24"/>
        </w:rPr>
        <w:t xml:space="preserve"> </w:t>
      </w:r>
      <w:r w:rsidR="00EB15DA">
        <w:rPr>
          <w:rFonts w:ascii="Arial" w:hAnsi="Arial" w:cs="Arial"/>
          <w:sz w:val="24"/>
          <w:szCs w:val="24"/>
        </w:rPr>
        <w:t xml:space="preserve">from the database and sends it </w:t>
      </w:r>
      <w:r w:rsidRPr="00260F8C">
        <w:rPr>
          <w:rFonts w:ascii="Arial" w:hAnsi="Arial" w:cs="Arial"/>
          <w:sz w:val="24"/>
          <w:szCs w:val="24"/>
        </w:rPr>
        <w:t>to the client which then displays on its browser.</w:t>
      </w:r>
    </w:p>
    <w:p w:rsidR="004F3DFD" w:rsidRPr="00260F8C" w:rsidRDefault="004F3DFD" w:rsidP="00535620">
      <w:pPr>
        <w:jc w:val="both"/>
        <w:rPr>
          <w:rFonts w:ascii="Arial" w:hAnsi="Arial" w:cs="Arial"/>
          <w:sz w:val="24"/>
          <w:szCs w:val="24"/>
        </w:rPr>
      </w:pPr>
      <w:r w:rsidRPr="00260F8C">
        <w:rPr>
          <w:rFonts w:ascii="Arial" w:hAnsi="Arial" w:cs="Arial"/>
          <w:sz w:val="24"/>
          <w:szCs w:val="24"/>
        </w:rPr>
        <w:t xml:space="preserve">3) </w:t>
      </w:r>
      <w:r w:rsidR="00EB15DA">
        <w:rPr>
          <w:rFonts w:ascii="Arial" w:hAnsi="Arial" w:cs="Arial"/>
          <w:sz w:val="24"/>
          <w:szCs w:val="24"/>
        </w:rPr>
        <w:t>The server will send the next image file path after a delay. This step will continue until the user clicks ‘Stop’ button or the server reaches the end of the image list.</w:t>
      </w:r>
      <w:r w:rsidR="00EB15DA" w:rsidRPr="00EB15DA">
        <w:rPr>
          <w:rFonts w:ascii="Arial" w:hAnsi="Arial" w:cs="Arial"/>
          <w:sz w:val="24"/>
          <w:szCs w:val="24"/>
        </w:rPr>
        <w:t xml:space="preserve"> </w:t>
      </w:r>
      <w:r w:rsidR="00EB15DA" w:rsidRPr="00260F8C">
        <w:rPr>
          <w:rFonts w:ascii="Arial" w:hAnsi="Arial" w:cs="Arial"/>
          <w:sz w:val="24"/>
          <w:szCs w:val="24"/>
        </w:rPr>
        <w:t xml:space="preserve">This would result in a ‘live’ changing of images and </w:t>
      </w:r>
      <w:r w:rsidR="00EB15DA">
        <w:rPr>
          <w:rFonts w:ascii="Arial" w:hAnsi="Arial" w:cs="Arial"/>
          <w:sz w:val="24"/>
          <w:szCs w:val="24"/>
        </w:rPr>
        <w:t>would look similar to streaming.</w:t>
      </w:r>
    </w:p>
    <w:p w:rsidR="004F3DFD" w:rsidRPr="00260F8C" w:rsidRDefault="004F3DFD" w:rsidP="00535620">
      <w:pPr>
        <w:jc w:val="both"/>
        <w:rPr>
          <w:rFonts w:ascii="Arial" w:hAnsi="Arial" w:cs="Arial"/>
          <w:sz w:val="24"/>
          <w:szCs w:val="24"/>
        </w:rPr>
      </w:pPr>
      <w:r w:rsidRPr="00260F8C">
        <w:rPr>
          <w:rFonts w:ascii="Arial" w:hAnsi="Arial" w:cs="Arial"/>
          <w:sz w:val="24"/>
          <w:szCs w:val="24"/>
        </w:rPr>
        <w:t xml:space="preserve">4) </w:t>
      </w:r>
      <w:r w:rsidR="00EB15DA">
        <w:rPr>
          <w:rFonts w:ascii="Arial" w:hAnsi="Arial" w:cs="Arial"/>
          <w:sz w:val="24"/>
          <w:szCs w:val="24"/>
        </w:rPr>
        <w:t>Meanwhile, the server keeps checking the database every 1500 milliseconds whether a change has been occurred or not. If any change occurs, it will get reflected at the client side without a refresh.</w:t>
      </w:r>
    </w:p>
    <w:p w:rsidR="007D1393" w:rsidRPr="00260F8C" w:rsidRDefault="007D1393" w:rsidP="00784142">
      <w:pPr>
        <w:rPr>
          <w:rFonts w:ascii="Arial" w:hAnsi="Arial" w:cs="Arial"/>
          <w:sz w:val="24"/>
          <w:szCs w:val="24"/>
          <w:lang w:val="en-GB"/>
        </w:rPr>
      </w:pPr>
    </w:p>
    <w:p w:rsidR="00292CA2" w:rsidRPr="00260F8C" w:rsidRDefault="00090CF0" w:rsidP="00784142">
      <w:pPr>
        <w:rPr>
          <w:rFonts w:ascii="Arial" w:hAnsi="Arial" w:cs="Arial"/>
          <w:b/>
          <w:sz w:val="24"/>
          <w:szCs w:val="24"/>
          <w:u w:val="single"/>
          <w:lang w:val="en-GB"/>
        </w:rPr>
      </w:pPr>
      <w:r>
        <w:rPr>
          <w:rFonts w:ascii="Arial" w:hAnsi="Arial" w:cs="Arial"/>
          <w:b/>
          <w:noProof/>
          <w:sz w:val="24"/>
          <w:szCs w:val="24"/>
          <w:u w:val="single"/>
        </w:rPr>
        <w:lastRenderedPageBreak/>
        <w:drawing>
          <wp:inline distT="0" distB="0" distL="0" distR="0">
            <wp:extent cx="5865495" cy="3124353"/>
            <wp:effectExtent l="19050" t="0" r="1905"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srcRect/>
                    <a:stretch>
                      <a:fillRect/>
                    </a:stretch>
                  </pic:blipFill>
                  <pic:spPr bwMode="auto">
                    <a:xfrm>
                      <a:off x="0" y="0"/>
                      <a:ext cx="5865495" cy="3124353"/>
                    </a:xfrm>
                    <a:prstGeom prst="rect">
                      <a:avLst/>
                    </a:prstGeom>
                    <a:noFill/>
                    <a:ln w="9525">
                      <a:noFill/>
                      <a:miter lim="800000"/>
                      <a:headEnd/>
                      <a:tailEnd/>
                    </a:ln>
                  </pic:spPr>
                </pic:pic>
              </a:graphicData>
            </a:graphic>
          </wp:inline>
        </w:drawing>
      </w:r>
    </w:p>
    <w:p w:rsidR="00090CF0" w:rsidRDefault="00090CF0" w:rsidP="00090CF0">
      <w:pPr>
        <w:rPr>
          <w:rFonts w:ascii="Arial" w:hAnsi="Arial" w:cs="Arial"/>
          <w:sz w:val="24"/>
          <w:szCs w:val="24"/>
          <w:lang w:val="en-GB"/>
        </w:rPr>
      </w:pPr>
      <w:r w:rsidRPr="00260F8C">
        <w:rPr>
          <w:rFonts w:ascii="Arial" w:hAnsi="Arial" w:cs="Arial"/>
          <w:sz w:val="24"/>
          <w:szCs w:val="24"/>
          <w:lang w:val="en-GB"/>
        </w:rPr>
        <w:t xml:space="preserve">Figure 15: Client </w:t>
      </w:r>
      <w:r>
        <w:rPr>
          <w:rFonts w:ascii="Arial" w:hAnsi="Arial" w:cs="Arial"/>
          <w:sz w:val="24"/>
          <w:szCs w:val="24"/>
          <w:lang w:val="en-GB"/>
        </w:rPr>
        <w:t>page for image streaming</w:t>
      </w:r>
    </w:p>
    <w:p w:rsidR="00B34CAB" w:rsidRDefault="00B34CAB" w:rsidP="00090CF0">
      <w:pPr>
        <w:rPr>
          <w:rFonts w:ascii="Arial" w:hAnsi="Arial" w:cs="Arial"/>
          <w:sz w:val="24"/>
          <w:szCs w:val="24"/>
          <w:lang w:val="en-GB"/>
        </w:rPr>
      </w:pPr>
    </w:p>
    <w:p w:rsidR="00B34CAB" w:rsidRDefault="00B34CAB" w:rsidP="00090CF0">
      <w:pPr>
        <w:rPr>
          <w:rFonts w:ascii="Arial" w:hAnsi="Arial" w:cs="Arial"/>
          <w:sz w:val="24"/>
          <w:szCs w:val="24"/>
          <w:lang w:val="en-GB"/>
        </w:rPr>
      </w:pPr>
    </w:p>
    <w:p w:rsidR="004860F0" w:rsidRDefault="00330878" w:rsidP="00B34CAB">
      <w:pPr>
        <w:jc w:val="both"/>
        <w:rPr>
          <w:rFonts w:ascii="Arial" w:hAnsi="Arial" w:cs="Arial"/>
          <w:sz w:val="24"/>
          <w:szCs w:val="24"/>
        </w:rPr>
      </w:pPr>
      <w:r>
        <w:rPr>
          <w:rFonts w:ascii="Arial" w:hAnsi="Arial" w:cs="Arial"/>
          <w:b/>
          <w:sz w:val="24"/>
          <w:szCs w:val="24"/>
          <w:lang w:val="en-GB"/>
        </w:rPr>
        <w:t>Scenario</w:t>
      </w:r>
      <w:r w:rsidR="00B34CAB" w:rsidRPr="00260F8C">
        <w:rPr>
          <w:rFonts w:ascii="Arial" w:hAnsi="Arial" w:cs="Arial"/>
          <w:b/>
          <w:sz w:val="24"/>
          <w:szCs w:val="24"/>
          <w:lang w:val="en-GB"/>
        </w:rPr>
        <w:t xml:space="preserve"> i</w:t>
      </w:r>
      <w:r w:rsidR="00B34CAB">
        <w:rPr>
          <w:rFonts w:ascii="Arial" w:hAnsi="Arial" w:cs="Arial"/>
          <w:b/>
          <w:sz w:val="24"/>
          <w:szCs w:val="24"/>
          <w:lang w:val="en-GB"/>
        </w:rPr>
        <w:t>i</w:t>
      </w:r>
      <w:r w:rsidR="00B34CAB" w:rsidRPr="00260F8C">
        <w:rPr>
          <w:rFonts w:ascii="Arial" w:hAnsi="Arial" w:cs="Arial"/>
          <w:b/>
          <w:sz w:val="24"/>
          <w:szCs w:val="24"/>
          <w:lang w:val="en-GB"/>
        </w:rPr>
        <w:t xml:space="preserve">) </w:t>
      </w:r>
      <w:r w:rsidR="00B34CAB" w:rsidRPr="00260F8C">
        <w:rPr>
          <w:rFonts w:ascii="Arial" w:hAnsi="Arial" w:cs="Arial"/>
          <w:sz w:val="24"/>
          <w:szCs w:val="24"/>
        </w:rPr>
        <w:t>Update parameters in the database</w:t>
      </w:r>
      <w:r w:rsidR="00B34CAB">
        <w:rPr>
          <w:rFonts w:ascii="Arial" w:hAnsi="Arial" w:cs="Arial"/>
          <w:sz w:val="24"/>
          <w:szCs w:val="24"/>
        </w:rPr>
        <w:t xml:space="preserve"> on a button push at client side. On successful update, display a message at client side which is send from the server.</w:t>
      </w:r>
    </w:p>
    <w:p w:rsidR="00C0530E" w:rsidRDefault="004860F0" w:rsidP="00B34CAB">
      <w:pPr>
        <w:jc w:val="both"/>
        <w:rPr>
          <w:rFonts w:ascii="Arial" w:hAnsi="Arial" w:cs="Arial"/>
          <w:sz w:val="24"/>
          <w:szCs w:val="24"/>
        </w:rPr>
      </w:pPr>
      <w:r>
        <w:rPr>
          <w:rFonts w:ascii="Arial" w:hAnsi="Arial" w:cs="Arial"/>
          <w:sz w:val="24"/>
          <w:szCs w:val="24"/>
        </w:rPr>
        <w:t xml:space="preserve">The </w:t>
      </w:r>
      <w:r w:rsidR="00C0530E">
        <w:rPr>
          <w:rFonts w:ascii="Arial" w:hAnsi="Arial" w:cs="Arial"/>
          <w:sz w:val="24"/>
          <w:szCs w:val="24"/>
        </w:rPr>
        <w:t xml:space="preserve">following </w:t>
      </w:r>
      <w:r>
        <w:rPr>
          <w:rFonts w:ascii="Arial" w:hAnsi="Arial" w:cs="Arial"/>
          <w:sz w:val="24"/>
          <w:szCs w:val="24"/>
        </w:rPr>
        <w:t>table plug-i</w:t>
      </w:r>
      <w:r w:rsidR="00C0530E">
        <w:rPr>
          <w:rFonts w:ascii="Arial" w:hAnsi="Arial" w:cs="Arial"/>
          <w:sz w:val="24"/>
          <w:szCs w:val="24"/>
        </w:rPr>
        <w:t xml:space="preserve">n for JQuery Javascript library </w:t>
      </w:r>
      <w:r w:rsidR="003D02BB">
        <w:rPr>
          <w:rFonts w:ascii="Arial" w:hAnsi="Arial" w:cs="Arial"/>
          <w:sz w:val="24"/>
          <w:szCs w:val="24"/>
        </w:rPr>
        <w:t>is</w:t>
      </w:r>
      <w:r w:rsidR="00C0530E">
        <w:rPr>
          <w:rFonts w:ascii="Arial" w:hAnsi="Arial" w:cs="Arial"/>
          <w:sz w:val="24"/>
          <w:szCs w:val="24"/>
        </w:rPr>
        <w:t xml:space="preserve"> added for the implementation of parameter table.</w:t>
      </w:r>
    </w:p>
    <w:p w:rsidR="00C0530E" w:rsidRPr="00C0530E" w:rsidRDefault="00C0530E" w:rsidP="00803109">
      <w:pPr>
        <w:pStyle w:val="ListParagraph"/>
        <w:numPr>
          <w:ilvl w:val="0"/>
          <w:numId w:val="11"/>
        </w:numPr>
        <w:jc w:val="both"/>
        <w:rPr>
          <w:rFonts w:ascii="Arial" w:hAnsi="Arial" w:cs="Arial"/>
          <w:sz w:val="24"/>
          <w:szCs w:val="24"/>
        </w:rPr>
      </w:pPr>
      <w:r w:rsidRPr="00C0530E">
        <w:rPr>
          <w:rFonts w:ascii="Arial" w:hAnsi="Arial" w:cs="Arial"/>
          <w:sz w:val="24"/>
          <w:szCs w:val="24"/>
        </w:rPr>
        <w:t xml:space="preserve">Data Tables V1.10.4 - </w:t>
      </w:r>
      <w:hyperlink r:id="rId46" w:history="1">
        <w:r w:rsidRPr="00C0530E">
          <w:rPr>
            <w:rStyle w:val="Hyperlink"/>
            <w:rFonts w:ascii="Arial" w:hAnsi="Arial" w:cs="Arial"/>
            <w:sz w:val="24"/>
            <w:szCs w:val="24"/>
          </w:rPr>
          <w:t>http://www.datatables.net/download/</w:t>
        </w:r>
      </w:hyperlink>
      <w:r w:rsidRPr="00C0530E">
        <w:rPr>
          <w:rFonts w:ascii="Arial" w:hAnsi="Arial" w:cs="Arial"/>
          <w:sz w:val="24"/>
          <w:szCs w:val="24"/>
        </w:rPr>
        <w:t xml:space="preserve"> </w:t>
      </w:r>
      <w:r w:rsidR="004860F0" w:rsidRPr="00C0530E">
        <w:rPr>
          <w:rFonts w:ascii="Arial" w:hAnsi="Arial" w:cs="Arial"/>
          <w:sz w:val="24"/>
          <w:szCs w:val="24"/>
        </w:rPr>
        <w:t xml:space="preserve"> </w:t>
      </w:r>
    </w:p>
    <w:p w:rsidR="004860F0" w:rsidRDefault="004860F0" w:rsidP="00B34CAB">
      <w:pPr>
        <w:jc w:val="both"/>
        <w:rPr>
          <w:rFonts w:ascii="Arial" w:hAnsi="Arial" w:cs="Arial"/>
          <w:sz w:val="24"/>
          <w:szCs w:val="24"/>
        </w:rPr>
      </w:pPr>
      <w:r>
        <w:rPr>
          <w:rFonts w:ascii="Arial" w:hAnsi="Arial" w:cs="Arial"/>
          <w:sz w:val="24"/>
          <w:szCs w:val="24"/>
        </w:rPr>
        <w:t>When the user clicks on ‘Get Parameters’ button, the client make an Ajax call to the server and then the server return all the parameters in the database which are then displayed on the browser as shown in figure 18.</w:t>
      </w:r>
    </w:p>
    <w:p w:rsidR="004860F0" w:rsidRDefault="004860F0" w:rsidP="00B34CAB">
      <w:pPr>
        <w:jc w:val="both"/>
        <w:rPr>
          <w:rFonts w:ascii="Arial" w:hAnsi="Arial" w:cs="Arial"/>
          <w:sz w:val="24"/>
          <w:szCs w:val="24"/>
        </w:rPr>
      </w:pPr>
      <w:r>
        <w:rPr>
          <w:rFonts w:ascii="Arial" w:hAnsi="Arial" w:cs="Arial"/>
          <w:sz w:val="24"/>
          <w:szCs w:val="24"/>
        </w:rPr>
        <w:t>The parameters can be sorted, filtered, edited and can be saved back to the database. When the user clicks on ‘Save’ button, the details of the edited row is send back to the server and then the server updates the database accordingly.</w:t>
      </w:r>
    </w:p>
    <w:p w:rsidR="004860F0" w:rsidRDefault="004860F0" w:rsidP="00B34CAB">
      <w:pPr>
        <w:jc w:val="both"/>
        <w:rPr>
          <w:rFonts w:ascii="Arial" w:hAnsi="Arial" w:cs="Arial"/>
          <w:sz w:val="24"/>
          <w:szCs w:val="24"/>
        </w:rPr>
      </w:pPr>
      <w:r>
        <w:rPr>
          <w:rFonts w:ascii="Arial" w:hAnsi="Arial" w:cs="Arial"/>
          <w:sz w:val="24"/>
          <w:szCs w:val="24"/>
        </w:rPr>
        <w:t>The html code snippet is shown in figure 16 and the JavaScript code is shown in figure 17.</w:t>
      </w:r>
    </w:p>
    <w:p w:rsidR="004860F0" w:rsidRDefault="004860F0" w:rsidP="00B34CAB">
      <w:pPr>
        <w:jc w:val="both"/>
        <w:rPr>
          <w:rFonts w:ascii="Arial" w:hAnsi="Arial" w:cs="Arial"/>
          <w:sz w:val="24"/>
          <w:szCs w:val="24"/>
        </w:rPr>
      </w:pPr>
    </w:p>
    <w:p w:rsidR="007D7142" w:rsidRDefault="007D7142" w:rsidP="00B34CAB">
      <w:pPr>
        <w:jc w:val="both"/>
        <w:rPr>
          <w:rFonts w:ascii="Arial" w:hAnsi="Arial" w:cs="Arial"/>
          <w:sz w:val="24"/>
          <w:szCs w:val="24"/>
        </w:rPr>
      </w:pPr>
      <w:r>
        <w:rPr>
          <w:rFonts w:ascii="Arial" w:hAnsi="Arial" w:cs="Arial"/>
          <w:noProof/>
          <w:sz w:val="24"/>
          <w:szCs w:val="24"/>
        </w:rPr>
        <w:lastRenderedPageBreak/>
        <w:drawing>
          <wp:inline distT="0" distB="0" distL="0" distR="0">
            <wp:extent cx="5858510" cy="2243455"/>
            <wp:effectExtent l="19050" t="0" r="8890" b="0"/>
            <wp:docPr id="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srcRect/>
                    <a:stretch>
                      <a:fillRect/>
                    </a:stretch>
                  </pic:blipFill>
                  <pic:spPr bwMode="auto">
                    <a:xfrm>
                      <a:off x="0" y="0"/>
                      <a:ext cx="5858510" cy="2243455"/>
                    </a:xfrm>
                    <a:prstGeom prst="rect">
                      <a:avLst/>
                    </a:prstGeom>
                    <a:noFill/>
                    <a:ln w="9525">
                      <a:noFill/>
                      <a:miter lim="800000"/>
                      <a:headEnd/>
                      <a:tailEnd/>
                    </a:ln>
                  </pic:spPr>
                </pic:pic>
              </a:graphicData>
            </a:graphic>
          </wp:inline>
        </w:drawing>
      </w:r>
    </w:p>
    <w:p w:rsidR="004860F0" w:rsidRDefault="007D7142" w:rsidP="00B34CAB">
      <w:pPr>
        <w:jc w:val="both"/>
        <w:rPr>
          <w:rFonts w:ascii="Arial" w:hAnsi="Arial" w:cs="Arial"/>
          <w:sz w:val="24"/>
          <w:szCs w:val="24"/>
        </w:rPr>
      </w:pPr>
      <w:r>
        <w:rPr>
          <w:rFonts w:ascii="Arial" w:hAnsi="Arial" w:cs="Arial"/>
          <w:sz w:val="24"/>
          <w:szCs w:val="24"/>
        </w:rPr>
        <w:t xml:space="preserve">Figure 16: Code snippet </w:t>
      </w:r>
      <w:r w:rsidR="00476AEF">
        <w:rPr>
          <w:rFonts w:ascii="Arial" w:hAnsi="Arial" w:cs="Arial"/>
          <w:sz w:val="24"/>
          <w:szCs w:val="24"/>
        </w:rPr>
        <w:t>for parameter.html</w:t>
      </w:r>
    </w:p>
    <w:p w:rsidR="007D7142" w:rsidRDefault="007D7142" w:rsidP="00B34CAB">
      <w:pPr>
        <w:jc w:val="both"/>
        <w:rPr>
          <w:rFonts w:ascii="Arial" w:hAnsi="Arial" w:cs="Arial"/>
          <w:sz w:val="24"/>
          <w:szCs w:val="24"/>
        </w:rPr>
      </w:pPr>
    </w:p>
    <w:p w:rsidR="007D7142" w:rsidRDefault="007D7142" w:rsidP="00B34CAB">
      <w:pPr>
        <w:jc w:val="both"/>
        <w:rPr>
          <w:rFonts w:ascii="Arial" w:hAnsi="Arial" w:cs="Arial"/>
          <w:sz w:val="24"/>
          <w:szCs w:val="24"/>
        </w:rPr>
      </w:pPr>
    </w:p>
    <w:p w:rsidR="007D7142" w:rsidRDefault="007D7142" w:rsidP="00B34CAB">
      <w:pPr>
        <w:jc w:val="both"/>
        <w:rPr>
          <w:rFonts w:ascii="Arial" w:hAnsi="Arial" w:cs="Arial"/>
          <w:sz w:val="24"/>
          <w:szCs w:val="24"/>
        </w:rPr>
      </w:pPr>
      <w:r>
        <w:rPr>
          <w:rFonts w:ascii="Arial" w:hAnsi="Arial" w:cs="Arial"/>
          <w:noProof/>
          <w:sz w:val="24"/>
          <w:szCs w:val="24"/>
        </w:rPr>
        <w:drawing>
          <wp:inline distT="0" distB="0" distL="0" distR="0">
            <wp:extent cx="5858510" cy="3317240"/>
            <wp:effectExtent l="1905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srcRect/>
                    <a:stretch>
                      <a:fillRect/>
                    </a:stretch>
                  </pic:blipFill>
                  <pic:spPr bwMode="auto">
                    <a:xfrm>
                      <a:off x="0" y="0"/>
                      <a:ext cx="5858510" cy="3317240"/>
                    </a:xfrm>
                    <a:prstGeom prst="rect">
                      <a:avLst/>
                    </a:prstGeom>
                    <a:noFill/>
                    <a:ln w="9525">
                      <a:noFill/>
                      <a:miter lim="800000"/>
                      <a:headEnd/>
                      <a:tailEnd/>
                    </a:ln>
                  </pic:spPr>
                </pic:pic>
              </a:graphicData>
            </a:graphic>
          </wp:inline>
        </w:drawing>
      </w:r>
    </w:p>
    <w:p w:rsidR="007D7142" w:rsidRDefault="007D7142" w:rsidP="00B34CAB">
      <w:pPr>
        <w:jc w:val="both"/>
        <w:rPr>
          <w:rFonts w:ascii="Arial" w:hAnsi="Arial" w:cs="Arial"/>
          <w:sz w:val="24"/>
          <w:szCs w:val="24"/>
        </w:rPr>
      </w:pPr>
      <w:r>
        <w:rPr>
          <w:rFonts w:ascii="Arial" w:hAnsi="Arial" w:cs="Arial"/>
          <w:sz w:val="24"/>
          <w:szCs w:val="24"/>
        </w:rPr>
        <w:t xml:space="preserve">Figure 17: code snippet for </w:t>
      </w:r>
      <w:r w:rsidR="00476AEF">
        <w:rPr>
          <w:rFonts w:ascii="Arial" w:hAnsi="Arial" w:cs="Arial"/>
          <w:sz w:val="24"/>
          <w:szCs w:val="24"/>
        </w:rPr>
        <w:t>parameter.js</w:t>
      </w:r>
    </w:p>
    <w:p w:rsidR="004860F0" w:rsidRDefault="004860F0" w:rsidP="00B34CAB">
      <w:pPr>
        <w:jc w:val="both"/>
        <w:rPr>
          <w:rFonts w:ascii="Arial" w:hAnsi="Arial" w:cs="Arial"/>
          <w:sz w:val="24"/>
          <w:szCs w:val="24"/>
        </w:rPr>
      </w:pPr>
    </w:p>
    <w:p w:rsidR="004860F0" w:rsidRDefault="004860F0" w:rsidP="00B34CAB">
      <w:pPr>
        <w:jc w:val="both"/>
        <w:rPr>
          <w:rFonts w:ascii="Arial" w:hAnsi="Arial" w:cs="Arial"/>
          <w:sz w:val="24"/>
          <w:szCs w:val="24"/>
        </w:rPr>
      </w:pPr>
      <w:r w:rsidRPr="004860F0">
        <w:rPr>
          <w:rFonts w:ascii="Arial" w:hAnsi="Arial" w:cs="Arial"/>
          <w:noProof/>
          <w:sz w:val="24"/>
          <w:szCs w:val="24"/>
        </w:rPr>
        <w:lastRenderedPageBreak/>
        <w:drawing>
          <wp:inline distT="0" distB="0" distL="0" distR="0">
            <wp:extent cx="5865495" cy="3124353"/>
            <wp:effectExtent l="19050" t="0" r="1905" b="0"/>
            <wp:docPr id="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srcRect/>
                    <a:stretch>
                      <a:fillRect/>
                    </a:stretch>
                  </pic:blipFill>
                  <pic:spPr bwMode="auto">
                    <a:xfrm>
                      <a:off x="0" y="0"/>
                      <a:ext cx="5865495" cy="3124353"/>
                    </a:xfrm>
                    <a:prstGeom prst="rect">
                      <a:avLst/>
                    </a:prstGeom>
                    <a:noFill/>
                    <a:ln w="9525">
                      <a:noFill/>
                      <a:miter lim="800000"/>
                      <a:headEnd/>
                      <a:tailEnd/>
                    </a:ln>
                  </pic:spPr>
                </pic:pic>
              </a:graphicData>
            </a:graphic>
          </wp:inline>
        </w:drawing>
      </w:r>
    </w:p>
    <w:p w:rsidR="004860F0" w:rsidRDefault="004860F0" w:rsidP="00B34CAB">
      <w:pPr>
        <w:jc w:val="both"/>
        <w:rPr>
          <w:rFonts w:ascii="Arial" w:hAnsi="Arial" w:cs="Arial"/>
          <w:sz w:val="24"/>
          <w:szCs w:val="24"/>
        </w:rPr>
      </w:pPr>
      <w:r>
        <w:rPr>
          <w:rFonts w:ascii="Arial" w:hAnsi="Arial" w:cs="Arial"/>
          <w:sz w:val="24"/>
          <w:szCs w:val="24"/>
        </w:rPr>
        <w:t>Figure 18: Client Page for Parameter Update</w:t>
      </w:r>
    </w:p>
    <w:p w:rsidR="004860F0" w:rsidRDefault="004860F0" w:rsidP="00B34CAB">
      <w:pPr>
        <w:jc w:val="both"/>
        <w:rPr>
          <w:rFonts w:ascii="Arial" w:hAnsi="Arial" w:cs="Arial"/>
          <w:sz w:val="24"/>
          <w:szCs w:val="24"/>
        </w:rPr>
      </w:pPr>
    </w:p>
    <w:p w:rsidR="004860F0" w:rsidRDefault="00330878" w:rsidP="00B34CAB">
      <w:pPr>
        <w:jc w:val="both"/>
        <w:rPr>
          <w:rFonts w:ascii="Arial" w:hAnsi="Arial" w:cs="Arial"/>
          <w:sz w:val="24"/>
          <w:szCs w:val="24"/>
        </w:rPr>
      </w:pPr>
      <w:r>
        <w:rPr>
          <w:rFonts w:ascii="Arial" w:hAnsi="Arial" w:cs="Arial"/>
          <w:b/>
          <w:sz w:val="24"/>
          <w:szCs w:val="24"/>
          <w:lang w:val="en-GB"/>
        </w:rPr>
        <w:t>Scenario</w:t>
      </w:r>
      <w:r w:rsidR="008C20D1" w:rsidRPr="008C20D1">
        <w:rPr>
          <w:rFonts w:ascii="Arial" w:hAnsi="Arial" w:cs="Arial"/>
          <w:b/>
          <w:sz w:val="24"/>
          <w:szCs w:val="24"/>
        </w:rPr>
        <w:t xml:space="preserve"> iii)</w:t>
      </w:r>
      <w:r w:rsidR="008C20D1">
        <w:rPr>
          <w:rFonts w:ascii="Arial" w:hAnsi="Arial" w:cs="Arial"/>
          <w:sz w:val="24"/>
          <w:szCs w:val="24"/>
        </w:rPr>
        <w:t xml:space="preserve"> </w:t>
      </w:r>
      <w:r w:rsidR="008C20D1" w:rsidRPr="00260F8C">
        <w:rPr>
          <w:rFonts w:ascii="Arial" w:hAnsi="Arial" w:cs="Arial"/>
          <w:sz w:val="24"/>
          <w:szCs w:val="24"/>
        </w:rPr>
        <w:t xml:space="preserve">Display graph at client side from </w:t>
      </w:r>
      <w:r w:rsidR="008C20D1">
        <w:rPr>
          <w:rFonts w:ascii="Arial" w:hAnsi="Arial" w:cs="Arial"/>
          <w:sz w:val="24"/>
          <w:szCs w:val="24"/>
        </w:rPr>
        <w:t xml:space="preserve">a list of </w:t>
      </w:r>
      <w:r w:rsidR="008C20D1" w:rsidRPr="00260F8C">
        <w:rPr>
          <w:rFonts w:ascii="Arial" w:hAnsi="Arial" w:cs="Arial"/>
          <w:sz w:val="24"/>
          <w:szCs w:val="24"/>
        </w:rPr>
        <w:t>vector data</w:t>
      </w:r>
    </w:p>
    <w:p w:rsidR="007A7C6E" w:rsidRDefault="007A7C6E" w:rsidP="00B34CAB">
      <w:pPr>
        <w:jc w:val="both"/>
        <w:rPr>
          <w:rFonts w:ascii="Arial" w:hAnsi="Arial" w:cs="Arial"/>
          <w:sz w:val="24"/>
          <w:szCs w:val="24"/>
        </w:rPr>
      </w:pPr>
      <w:r>
        <w:rPr>
          <w:rFonts w:ascii="Arial" w:hAnsi="Arial" w:cs="Arial"/>
          <w:sz w:val="24"/>
          <w:szCs w:val="24"/>
        </w:rPr>
        <w:t xml:space="preserve">To achieve this, a JavaScript charting library </w:t>
      </w:r>
      <w:r w:rsidR="006126E2">
        <w:rPr>
          <w:rFonts w:ascii="Arial" w:hAnsi="Arial" w:cs="Arial"/>
          <w:sz w:val="24"/>
          <w:szCs w:val="24"/>
        </w:rPr>
        <w:t>called Highcharts v4.0.4 downloaded from the below link have been used.</w:t>
      </w:r>
    </w:p>
    <w:p w:rsidR="006126E2" w:rsidRPr="006126E2" w:rsidRDefault="006126E2" w:rsidP="00803109">
      <w:pPr>
        <w:pStyle w:val="ListParagraph"/>
        <w:numPr>
          <w:ilvl w:val="0"/>
          <w:numId w:val="11"/>
        </w:numPr>
        <w:jc w:val="both"/>
        <w:rPr>
          <w:rFonts w:ascii="Arial" w:hAnsi="Arial" w:cs="Arial"/>
          <w:sz w:val="24"/>
          <w:szCs w:val="24"/>
        </w:rPr>
      </w:pPr>
      <w:r w:rsidRPr="006126E2">
        <w:rPr>
          <w:rFonts w:ascii="Arial" w:hAnsi="Arial" w:cs="Arial"/>
          <w:sz w:val="24"/>
          <w:szCs w:val="24"/>
        </w:rPr>
        <w:t xml:space="preserve">Highcharts V4.0.4 - </w:t>
      </w:r>
      <w:hyperlink r:id="rId50" w:history="1">
        <w:r w:rsidRPr="006126E2">
          <w:rPr>
            <w:rStyle w:val="Hyperlink"/>
            <w:rFonts w:ascii="Arial" w:hAnsi="Arial" w:cs="Arial"/>
            <w:sz w:val="24"/>
            <w:szCs w:val="24"/>
          </w:rPr>
          <w:t>http://www.highcharts.com/download</w:t>
        </w:r>
      </w:hyperlink>
      <w:r w:rsidRPr="006126E2">
        <w:rPr>
          <w:rFonts w:ascii="Arial" w:hAnsi="Arial" w:cs="Arial"/>
          <w:sz w:val="24"/>
          <w:szCs w:val="24"/>
        </w:rPr>
        <w:t xml:space="preserve"> </w:t>
      </w:r>
    </w:p>
    <w:p w:rsidR="004860F0" w:rsidRDefault="004860F0" w:rsidP="00B34CAB">
      <w:pPr>
        <w:jc w:val="both"/>
        <w:rPr>
          <w:rFonts w:ascii="Arial" w:hAnsi="Arial" w:cs="Arial"/>
          <w:sz w:val="24"/>
          <w:szCs w:val="24"/>
        </w:rPr>
      </w:pPr>
    </w:p>
    <w:p w:rsidR="00816CE2" w:rsidRDefault="00816CE2" w:rsidP="00816CE2">
      <w:pPr>
        <w:jc w:val="both"/>
        <w:rPr>
          <w:rFonts w:ascii="Arial" w:hAnsi="Arial" w:cs="Arial"/>
          <w:sz w:val="24"/>
          <w:szCs w:val="24"/>
        </w:rPr>
      </w:pPr>
      <w:r>
        <w:rPr>
          <w:rFonts w:ascii="Arial" w:hAnsi="Arial" w:cs="Arial"/>
          <w:sz w:val="24"/>
          <w:szCs w:val="24"/>
        </w:rPr>
        <w:t>The html code snippet is shown in figure 19 and the JavaScript code is shown in figure 20. The resulting client page is shown in figure 21.</w:t>
      </w:r>
    </w:p>
    <w:p w:rsidR="00816CE2" w:rsidRDefault="00816CE2" w:rsidP="00816CE2">
      <w:pPr>
        <w:jc w:val="both"/>
        <w:rPr>
          <w:rFonts w:ascii="Arial" w:hAnsi="Arial" w:cs="Arial"/>
          <w:sz w:val="24"/>
          <w:szCs w:val="24"/>
        </w:rPr>
      </w:pPr>
      <w:r>
        <w:rPr>
          <w:rFonts w:ascii="Arial" w:hAnsi="Arial" w:cs="Arial"/>
          <w:noProof/>
          <w:sz w:val="24"/>
          <w:szCs w:val="24"/>
        </w:rPr>
        <w:lastRenderedPageBreak/>
        <w:drawing>
          <wp:inline distT="0" distB="0" distL="0" distR="0">
            <wp:extent cx="5858510" cy="2881630"/>
            <wp:effectExtent l="1905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srcRect/>
                    <a:stretch>
                      <a:fillRect/>
                    </a:stretch>
                  </pic:blipFill>
                  <pic:spPr bwMode="auto">
                    <a:xfrm>
                      <a:off x="0" y="0"/>
                      <a:ext cx="5858510" cy="2881630"/>
                    </a:xfrm>
                    <a:prstGeom prst="rect">
                      <a:avLst/>
                    </a:prstGeom>
                    <a:noFill/>
                    <a:ln w="9525">
                      <a:noFill/>
                      <a:miter lim="800000"/>
                      <a:headEnd/>
                      <a:tailEnd/>
                    </a:ln>
                  </pic:spPr>
                </pic:pic>
              </a:graphicData>
            </a:graphic>
          </wp:inline>
        </w:drawing>
      </w:r>
    </w:p>
    <w:p w:rsidR="00816CE2" w:rsidRDefault="00816CE2" w:rsidP="00816CE2">
      <w:pPr>
        <w:jc w:val="both"/>
        <w:rPr>
          <w:rFonts w:ascii="Arial" w:hAnsi="Arial" w:cs="Arial"/>
          <w:sz w:val="24"/>
          <w:szCs w:val="24"/>
        </w:rPr>
      </w:pPr>
      <w:r>
        <w:rPr>
          <w:rFonts w:ascii="Arial" w:hAnsi="Arial" w:cs="Arial"/>
          <w:sz w:val="24"/>
          <w:szCs w:val="24"/>
        </w:rPr>
        <w:t>Figure 19: Code snippet for graph.html</w:t>
      </w:r>
    </w:p>
    <w:p w:rsidR="00816CE2" w:rsidRDefault="00816CE2" w:rsidP="00816CE2">
      <w:pPr>
        <w:jc w:val="both"/>
        <w:rPr>
          <w:rFonts w:ascii="Arial" w:hAnsi="Arial" w:cs="Arial"/>
          <w:sz w:val="24"/>
          <w:szCs w:val="24"/>
        </w:rPr>
      </w:pPr>
    </w:p>
    <w:p w:rsidR="00816CE2" w:rsidRDefault="00816CE2" w:rsidP="00816CE2">
      <w:pPr>
        <w:jc w:val="both"/>
        <w:rPr>
          <w:rFonts w:ascii="Arial" w:hAnsi="Arial" w:cs="Arial"/>
          <w:sz w:val="24"/>
          <w:szCs w:val="24"/>
        </w:rPr>
      </w:pPr>
      <w:r>
        <w:rPr>
          <w:rFonts w:ascii="Arial" w:hAnsi="Arial" w:cs="Arial"/>
          <w:noProof/>
          <w:sz w:val="24"/>
          <w:szCs w:val="24"/>
        </w:rPr>
        <w:drawing>
          <wp:inline distT="0" distB="0" distL="0" distR="0">
            <wp:extent cx="5858510" cy="3009265"/>
            <wp:effectExtent l="1905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srcRect/>
                    <a:stretch>
                      <a:fillRect/>
                    </a:stretch>
                  </pic:blipFill>
                  <pic:spPr bwMode="auto">
                    <a:xfrm>
                      <a:off x="0" y="0"/>
                      <a:ext cx="5858510" cy="3009265"/>
                    </a:xfrm>
                    <a:prstGeom prst="rect">
                      <a:avLst/>
                    </a:prstGeom>
                    <a:noFill/>
                    <a:ln w="9525">
                      <a:noFill/>
                      <a:miter lim="800000"/>
                      <a:headEnd/>
                      <a:tailEnd/>
                    </a:ln>
                  </pic:spPr>
                </pic:pic>
              </a:graphicData>
            </a:graphic>
          </wp:inline>
        </w:drawing>
      </w:r>
    </w:p>
    <w:p w:rsidR="00816CE2" w:rsidRDefault="00C674B6" w:rsidP="00816CE2">
      <w:pPr>
        <w:jc w:val="both"/>
        <w:rPr>
          <w:rFonts w:ascii="Arial" w:hAnsi="Arial" w:cs="Arial"/>
          <w:sz w:val="24"/>
          <w:szCs w:val="24"/>
        </w:rPr>
      </w:pPr>
      <w:r>
        <w:rPr>
          <w:rFonts w:ascii="Arial" w:hAnsi="Arial" w:cs="Arial"/>
          <w:sz w:val="24"/>
          <w:szCs w:val="24"/>
        </w:rPr>
        <w:t xml:space="preserve">Figure 20: </w:t>
      </w:r>
      <w:r w:rsidR="00816CE2">
        <w:rPr>
          <w:rFonts w:ascii="Arial" w:hAnsi="Arial" w:cs="Arial"/>
          <w:sz w:val="24"/>
          <w:szCs w:val="24"/>
        </w:rPr>
        <w:t xml:space="preserve"> Code snippet for graph.js</w:t>
      </w:r>
    </w:p>
    <w:p w:rsidR="00816CE2" w:rsidRDefault="00816CE2" w:rsidP="00816CE2">
      <w:pPr>
        <w:jc w:val="both"/>
        <w:rPr>
          <w:rFonts w:ascii="Arial" w:hAnsi="Arial" w:cs="Arial"/>
          <w:sz w:val="24"/>
          <w:szCs w:val="24"/>
        </w:rPr>
      </w:pPr>
    </w:p>
    <w:p w:rsidR="00B34CAB" w:rsidRDefault="00B34CAB" w:rsidP="00C674B6">
      <w:pPr>
        <w:jc w:val="both"/>
        <w:rPr>
          <w:rFonts w:ascii="Arial" w:hAnsi="Arial" w:cs="Arial"/>
          <w:sz w:val="24"/>
          <w:szCs w:val="24"/>
          <w:lang w:val="en-GB"/>
        </w:rPr>
      </w:pPr>
    </w:p>
    <w:p w:rsidR="00090CF0" w:rsidRDefault="00EB15DA" w:rsidP="00090CF0">
      <w:pPr>
        <w:rPr>
          <w:rFonts w:ascii="Arial" w:hAnsi="Arial" w:cs="Arial"/>
          <w:sz w:val="24"/>
          <w:szCs w:val="24"/>
          <w:lang w:val="en-GB"/>
        </w:rPr>
      </w:pPr>
      <w:r>
        <w:rPr>
          <w:rFonts w:ascii="Arial" w:hAnsi="Arial" w:cs="Arial"/>
          <w:noProof/>
          <w:sz w:val="24"/>
          <w:szCs w:val="24"/>
        </w:rPr>
        <w:lastRenderedPageBreak/>
        <w:drawing>
          <wp:inline distT="0" distB="0" distL="0" distR="0">
            <wp:extent cx="5865495" cy="3124353"/>
            <wp:effectExtent l="19050" t="0" r="1905" b="0"/>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srcRect/>
                    <a:stretch>
                      <a:fillRect/>
                    </a:stretch>
                  </pic:blipFill>
                  <pic:spPr bwMode="auto">
                    <a:xfrm>
                      <a:off x="0" y="0"/>
                      <a:ext cx="5865495" cy="3124353"/>
                    </a:xfrm>
                    <a:prstGeom prst="rect">
                      <a:avLst/>
                    </a:prstGeom>
                    <a:noFill/>
                    <a:ln w="9525">
                      <a:noFill/>
                      <a:miter lim="800000"/>
                      <a:headEnd/>
                      <a:tailEnd/>
                    </a:ln>
                  </pic:spPr>
                </pic:pic>
              </a:graphicData>
            </a:graphic>
          </wp:inline>
        </w:drawing>
      </w:r>
    </w:p>
    <w:p w:rsidR="00696AE1" w:rsidRDefault="00C674B6" w:rsidP="00090CF0">
      <w:pPr>
        <w:rPr>
          <w:rFonts w:ascii="Arial" w:hAnsi="Arial" w:cs="Arial"/>
          <w:sz w:val="24"/>
          <w:szCs w:val="24"/>
          <w:lang w:val="en-GB"/>
        </w:rPr>
      </w:pPr>
      <w:r>
        <w:rPr>
          <w:rFonts w:ascii="Arial" w:hAnsi="Arial" w:cs="Arial"/>
          <w:sz w:val="24"/>
          <w:szCs w:val="24"/>
          <w:lang w:val="en-GB"/>
        </w:rPr>
        <w:t>Figure 21: Client page for graph display</w:t>
      </w:r>
    </w:p>
    <w:p w:rsidR="00696AE1" w:rsidRDefault="00696AE1" w:rsidP="00090CF0">
      <w:pPr>
        <w:rPr>
          <w:rFonts w:ascii="Arial" w:hAnsi="Arial" w:cs="Arial"/>
          <w:sz w:val="24"/>
          <w:szCs w:val="24"/>
          <w:lang w:val="en-GB"/>
        </w:rPr>
      </w:pPr>
    </w:p>
    <w:p w:rsidR="00696AE1" w:rsidRDefault="00696AE1" w:rsidP="00090CF0">
      <w:pPr>
        <w:rPr>
          <w:rFonts w:ascii="Arial" w:hAnsi="Arial" w:cs="Arial"/>
          <w:sz w:val="24"/>
          <w:szCs w:val="24"/>
          <w:lang w:val="en-GB"/>
        </w:rPr>
      </w:pPr>
    </w:p>
    <w:p w:rsidR="00696AE1" w:rsidRDefault="00696AE1" w:rsidP="00090CF0">
      <w:pPr>
        <w:rPr>
          <w:rFonts w:ascii="Arial" w:hAnsi="Arial" w:cs="Arial"/>
          <w:sz w:val="24"/>
          <w:szCs w:val="24"/>
          <w:lang w:val="en-GB"/>
        </w:rPr>
      </w:pPr>
    </w:p>
    <w:p w:rsidR="00323794" w:rsidRDefault="00323794"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23794" w:rsidRDefault="00323794" w:rsidP="00784142">
      <w:pPr>
        <w:rPr>
          <w:rFonts w:ascii="Arial" w:hAnsi="Arial" w:cs="Arial"/>
          <w:b/>
          <w:sz w:val="24"/>
          <w:szCs w:val="24"/>
          <w:u w:val="single"/>
          <w:lang w:val="en-GB"/>
        </w:rPr>
      </w:pPr>
    </w:p>
    <w:p w:rsidR="00090CF0" w:rsidRPr="00260F8C" w:rsidRDefault="00090CF0" w:rsidP="00784142">
      <w:pPr>
        <w:rPr>
          <w:rFonts w:ascii="Arial" w:hAnsi="Arial" w:cs="Arial"/>
          <w:b/>
          <w:sz w:val="24"/>
          <w:szCs w:val="24"/>
          <w:u w:val="single"/>
          <w:lang w:val="en-GB"/>
        </w:rPr>
      </w:pPr>
    </w:p>
    <w:p w:rsidR="00292CA2" w:rsidRPr="00260F8C" w:rsidRDefault="00292CA2" w:rsidP="00784142">
      <w:pPr>
        <w:rPr>
          <w:rFonts w:ascii="Arial" w:hAnsi="Arial" w:cs="Arial"/>
          <w:b/>
          <w:sz w:val="24"/>
          <w:szCs w:val="24"/>
          <w:u w:val="single"/>
          <w:lang w:val="en-GB"/>
        </w:rPr>
      </w:pPr>
    </w:p>
    <w:p w:rsidR="006856B5" w:rsidRPr="00C0703D" w:rsidRDefault="006856B5" w:rsidP="006856B5">
      <w:pPr>
        <w:jc w:val="center"/>
        <w:rPr>
          <w:rFonts w:ascii="Arial" w:hAnsi="Arial" w:cs="Arial"/>
          <w:b/>
          <w:sz w:val="40"/>
          <w:szCs w:val="40"/>
          <w:lang w:val="en-GB"/>
        </w:rPr>
      </w:pPr>
      <w:r>
        <w:rPr>
          <w:rFonts w:ascii="Arial" w:hAnsi="Arial" w:cs="Arial"/>
          <w:b/>
          <w:sz w:val="40"/>
          <w:szCs w:val="40"/>
          <w:lang w:val="en-GB"/>
        </w:rPr>
        <w:lastRenderedPageBreak/>
        <w:t>Chapter 8</w:t>
      </w:r>
    </w:p>
    <w:p w:rsidR="006856B5" w:rsidRPr="006856B5" w:rsidRDefault="006856B5" w:rsidP="00803109">
      <w:pPr>
        <w:pStyle w:val="ListParagraph"/>
        <w:numPr>
          <w:ilvl w:val="0"/>
          <w:numId w:val="1"/>
        </w:numPr>
        <w:pBdr>
          <w:bottom w:val="single" w:sz="6" w:space="1" w:color="auto"/>
        </w:pBdr>
        <w:rPr>
          <w:rFonts w:ascii="Arial" w:hAnsi="Arial" w:cs="Arial"/>
          <w:b/>
          <w:sz w:val="28"/>
          <w:szCs w:val="28"/>
          <w:lang w:val="en-GB"/>
        </w:rPr>
      </w:pPr>
      <w:r w:rsidRPr="006856B5">
        <w:rPr>
          <w:rFonts w:ascii="Arial" w:hAnsi="Arial" w:cs="Arial"/>
          <w:b/>
          <w:sz w:val="28"/>
          <w:szCs w:val="28"/>
          <w:lang w:val="en-GB"/>
        </w:rPr>
        <w:t xml:space="preserve">Consuming </w:t>
      </w:r>
      <w:r>
        <w:rPr>
          <w:rFonts w:ascii="Arial" w:hAnsi="Arial" w:cs="Arial"/>
          <w:b/>
          <w:sz w:val="28"/>
          <w:szCs w:val="28"/>
          <w:lang w:val="en-GB"/>
        </w:rPr>
        <w:t>ASP.NET</w:t>
      </w:r>
      <w:r w:rsidRPr="006856B5">
        <w:rPr>
          <w:rFonts w:ascii="Arial" w:hAnsi="Arial" w:cs="Arial"/>
          <w:b/>
          <w:sz w:val="28"/>
          <w:szCs w:val="28"/>
          <w:lang w:val="en-GB"/>
        </w:rPr>
        <w:t xml:space="preserve"> RESTful Web Service by JQuery Client</w:t>
      </w:r>
    </w:p>
    <w:p w:rsidR="000312FF" w:rsidRDefault="000312FF" w:rsidP="00784142">
      <w:pPr>
        <w:rPr>
          <w:rFonts w:ascii="Arial" w:hAnsi="Arial" w:cs="Arial"/>
          <w:b/>
          <w:sz w:val="24"/>
          <w:szCs w:val="24"/>
          <w:u w:val="single"/>
          <w:lang w:val="en-GB"/>
        </w:rPr>
      </w:pPr>
    </w:p>
    <w:p w:rsidR="00371416" w:rsidRPr="00371416" w:rsidRDefault="00371416" w:rsidP="00371416">
      <w:pPr>
        <w:ind w:firstLine="720"/>
        <w:rPr>
          <w:rFonts w:ascii="Arial" w:hAnsi="Arial" w:cs="Arial"/>
          <w:sz w:val="24"/>
          <w:szCs w:val="24"/>
          <w:lang w:val="en-GB"/>
        </w:rPr>
      </w:pPr>
      <w:r w:rsidRPr="00371416">
        <w:rPr>
          <w:rFonts w:ascii="Arial" w:hAnsi="Arial" w:cs="Arial"/>
          <w:sz w:val="24"/>
          <w:szCs w:val="24"/>
          <w:lang w:val="en-GB"/>
        </w:rPr>
        <w:t>In progress</w:t>
      </w:r>
      <w:r>
        <w:rPr>
          <w:rFonts w:ascii="Arial" w:hAnsi="Arial" w:cs="Arial"/>
          <w:sz w:val="24"/>
          <w:szCs w:val="24"/>
          <w:lang w:val="en-GB"/>
        </w:rPr>
        <w:t>..</w:t>
      </w:r>
    </w:p>
    <w:p w:rsidR="002A09EF" w:rsidRDefault="002A09EF" w:rsidP="00784142">
      <w:pPr>
        <w:rPr>
          <w:rFonts w:ascii="Arial" w:hAnsi="Arial" w:cs="Arial"/>
          <w:b/>
          <w:sz w:val="24"/>
          <w:szCs w:val="24"/>
          <w:u w:val="single"/>
          <w:lang w:val="en-GB"/>
        </w:rPr>
      </w:pPr>
    </w:p>
    <w:p w:rsidR="002A09EF" w:rsidRDefault="002A09EF" w:rsidP="00784142">
      <w:pPr>
        <w:rPr>
          <w:rFonts w:ascii="Arial" w:hAnsi="Arial" w:cs="Arial"/>
          <w:b/>
          <w:sz w:val="24"/>
          <w:szCs w:val="24"/>
          <w:u w:val="single"/>
          <w:lang w:val="en-GB"/>
        </w:rPr>
      </w:pPr>
    </w:p>
    <w:p w:rsidR="002A09EF" w:rsidRDefault="002A09EF"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30878" w:rsidRPr="00C0703D" w:rsidRDefault="00330878" w:rsidP="00330878">
      <w:pPr>
        <w:jc w:val="center"/>
        <w:rPr>
          <w:rFonts w:ascii="Arial" w:hAnsi="Arial" w:cs="Arial"/>
          <w:b/>
          <w:sz w:val="40"/>
          <w:szCs w:val="40"/>
          <w:lang w:val="en-GB"/>
        </w:rPr>
      </w:pPr>
      <w:r>
        <w:rPr>
          <w:rFonts w:ascii="Arial" w:hAnsi="Arial" w:cs="Arial"/>
          <w:b/>
          <w:sz w:val="40"/>
          <w:szCs w:val="40"/>
          <w:lang w:val="en-GB"/>
        </w:rPr>
        <w:t>Chapter 9</w:t>
      </w:r>
    </w:p>
    <w:p w:rsidR="00330878" w:rsidRPr="00330878" w:rsidRDefault="00330878" w:rsidP="00330878">
      <w:pPr>
        <w:pStyle w:val="ListParagraph"/>
        <w:numPr>
          <w:ilvl w:val="0"/>
          <w:numId w:val="1"/>
        </w:numPr>
        <w:pBdr>
          <w:bottom w:val="single" w:sz="6" w:space="1" w:color="auto"/>
        </w:pBdr>
        <w:rPr>
          <w:rFonts w:ascii="Arial" w:hAnsi="Arial" w:cs="Arial"/>
          <w:b/>
          <w:sz w:val="28"/>
          <w:szCs w:val="28"/>
          <w:lang w:val="en-GB"/>
        </w:rPr>
      </w:pPr>
      <w:r>
        <w:rPr>
          <w:rFonts w:ascii="Arial" w:hAnsi="Arial" w:cs="Arial"/>
          <w:b/>
          <w:sz w:val="28"/>
          <w:szCs w:val="28"/>
          <w:lang w:val="en-GB"/>
        </w:rPr>
        <w:t>Project Management</w:t>
      </w:r>
    </w:p>
    <w:p w:rsidR="003D02BB" w:rsidRDefault="003D02BB" w:rsidP="00784142">
      <w:pPr>
        <w:rPr>
          <w:rFonts w:ascii="Arial" w:hAnsi="Arial" w:cs="Arial"/>
          <w:b/>
          <w:sz w:val="24"/>
          <w:szCs w:val="24"/>
          <w:u w:val="single"/>
          <w:lang w:val="en-GB"/>
        </w:rPr>
      </w:pPr>
    </w:p>
    <w:p w:rsidR="003D02BB" w:rsidRPr="00E27967" w:rsidRDefault="003D02BB" w:rsidP="00784142">
      <w:pPr>
        <w:rPr>
          <w:rFonts w:ascii="Arial" w:hAnsi="Arial" w:cs="Arial"/>
          <w:sz w:val="24"/>
          <w:szCs w:val="24"/>
          <w:lang w:val="en-GB"/>
        </w:rPr>
      </w:pPr>
    </w:p>
    <w:p w:rsidR="003D02BB" w:rsidRPr="00E27967" w:rsidRDefault="00E27967" w:rsidP="00784142">
      <w:pPr>
        <w:rPr>
          <w:rFonts w:ascii="Arial" w:hAnsi="Arial" w:cs="Arial"/>
          <w:sz w:val="24"/>
          <w:szCs w:val="24"/>
          <w:lang w:val="en-GB"/>
        </w:rPr>
      </w:pPr>
      <w:r w:rsidRPr="00E27967">
        <w:rPr>
          <w:rFonts w:ascii="Arial" w:hAnsi="Arial" w:cs="Arial"/>
          <w:sz w:val="24"/>
          <w:szCs w:val="24"/>
          <w:lang w:val="en-GB"/>
        </w:rPr>
        <w:t>In progress....</w:t>
      </w:r>
    </w:p>
    <w:p w:rsidR="003D02BB" w:rsidRDefault="003D02BB"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0312FF" w:rsidRPr="00260F8C" w:rsidRDefault="000312FF" w:rsidP="00784142">
      <w:pPr>
        <w:rPr>
          <w:rFonts w:ascii="Arial" w:hAnsi="Arial" w:cs="Arial"/>
          <w:b/>
          <w:sz w:val="24"/>
          <w:szCs w:val="24"/>
          <w:u w:val="single"/>
          <w:lang w:val="en-GB"/>
        </w:rPr>
      </w:pPr>
    </w:p>
    <w:p w:rsidR="00E710B9" w:rsidRDefault="00E710B9" w:rsidP="00B11BC0">
      <w:pPr>
        <w:rPr>
          <w:rFonts w:ascii="Arial" w:hAnsi="Arial" w:cs="Arial"/>
          <w:b/>
          <w:sz w:val="40"/>
          <w:szCs w:val="40"/>
          <w:lang w:val="en-GB"/>
        </w:rPr>
      </w:pPr>
    </w:p>
    <w:p w:rsidR="00E710B9" w:rsidRPr="00C0703D" w:rsidRDefault="00330878" w:rsidP="00E710B9">
      <w:pPr>
        <w:jc w:val="center"/>
        <w:rPr>
          <w:rFonts w:ascii="Arial" w:hAnsi="Arial" w:cs="Arial"/>
          <w:b/>
          <w:sz w:val="40"/>
          <w:szCs w:val="40"/>
          <w:lang w:val="en-GB"/>
        </w:rPr>
      </w:pPr>
      <w:r>
        <w:rPr>
          <w:rFonts w:ascii="Arial" w:hAnsi="Arial" w:cs="Arial"/>
          <w:b/>
          <w:sz w:val="40"/>
          <w:szCs w:val="40"/>
          <w:lang w:val="en-GB"/>
        </w:rPr>
        <w:lastRenderedPageBreak/>
        <w:t>Chapter 10</w:t>
      </w:r>
    </w:p>
    <w:p w:rsidR="006F6E55" w:rsidRPr="00E710B9" w:rsidRDefault="00B11BC0" w:rsidP="00330878">
      <w:pPr>
        <w:pStyle w:val="ListParagraph"/>
        <w:numPr>
          <w:ilvl w:val="0"/>
          <w:numId w:val="1"/>
        </w:numPr>
        <w:pBdr>
          <w:bottom w:val="single" w:sz="6" w:space="1" w:color="auto"/>
        </w:pBdr>
        <w:rPr>
          <w:rFonts w:ascii="Arial" w:hAnsi="Arial" w:cs="Arial"/>
          <w:b/>
          <w:sz w:val="28"/>
          <w:szCs w:val="28"/>
          <w:lang w:val="en-GB"/>
        </w:rPr>
      </w:pPr>
      <w:r>
        <w:rPr>
          <w:rFonts w:ascii="Arial" w:hAnsi="Arial" w:cs="Arial"/>
          <w:b/>
          <w:sz w:val="28"/>
          <w:szCs w:val="28"/>
          <w:lang w:val="en-GB"/>
        </w:rPr>
        <w:t>Evaluation of the solution</w:t>
      </w:r>
    </w:p>
    <w:p w:rsidR="00B11BC0" w:rsidRDefault="00B11BC0" w:rsidP="00B11BC0">
      <w:pPr>
        <w:ind w:firstLine="720"/>
        <w:rPr>
          <w:rFonts w:ascii="Arial" w:hAnsi="Arial" w:cs="Arial"/>
          <w:b/>
          <w:sz w:val="24"/>
          <w:szCs w:val="24"/>
          <w:u w:val="single"/>
          <w:lang w:val="en-GB"/>
        </w:rPr>
      </w:pPr>
    </w:p>
    <w:p w:rsidR="006F6E55" w:rsidRDefault="00B11BC0" w:rsidP="00B11BC0">
      <w:pPr>
        <w:ind w:left="720"/>
        <w:rPr>
          <w:rFonts w:ascii="Arial" w:hAnsi="Arial" w:cs="Arial"/>
          <w:sz w:val="24"/>
          <w:szCs w:val="24"/>
          <w:lang w:val="en-GB"/>
        </w:rPr>
      </w:pPr>
      <w:r>
        <w:rPr>
          <w:rFonts w:ascii="Arial" w:hAnsi="Arial" w:cs="Arial"/>
          <w:sz w:val="24"/>
          <w:szCs w:val="24"/>
          <w:lang w:val="en-GB"/>
        </w:rPr>
        <w:t xml:space="preserve">There are </w:t>
      </w:r>
      <w:r w:rsidR="00A45356">
        <w:rPr>
          <w:rFonts w:ascii="Arial" w:hAnsi="Arial" w:cs="Arial"/>
          <w:sz w:val="24"/>
          <w:szCs w:val="24"/>
          <w:lang w:val="en-GB"/>
        </w:rPr>
        <w:t>two</w:t>
      </w:r>
      <w:r>
        <w:rPr>
          <w:rFonts w:ascii="Arial" w:hAnsi="Arial" w:cs="Arial"/>
          <w:sz w:val="24"/>
          <w:szCs w:val="24"/>
          <w:lang w:val="en-GB"/>
        </w:rPr>
        <w:t xml:space="preserve"> subsections for this chapter:</w:t>
      </w:r>
    </w:p>
    <w:p w:rsidR="00B43E02" w:rsidRPr="00B43E02" w:rsidRDefault="00B43E02" w:rsidP="00B43E02">
      <w:pPr>
        <w:pStyle w:val="ListParagraph"/>
        <w:numPr>
          <w:ilvl w:val="0"/>
          <w:numId w:val="27"/>
        </w:numPr>
        <w:rPr>
          <w:rFonts w:ascii="Arial" w:hAnsi="Arial" w:cs="Arial"/>
          <w:sz w:val="24"/>
          <w:szCs w:val="24"/>
          <w:lang w:val="en-GB"/>
        </w:rPr>
      </w:pPr>
      <w:r w:rsidRPr="00B43E02">
        <w:rPr>
          <w:rFonts w:ascii="Arial" w:hAnsi="Arial" w:cs="Arial"/>
          <w:sz w:val="24"/>
          <w:szCs w:val="24"/>
          <w:lang w:val="en-GB"/>
        </w:rPr>
        <w:t>Comparative Analysis</w:t>
      </w:r>
      <w:r w:rsidR="00A45356">
        <w:rPr>
          <w:rFonts w:ascii="Arial" w:hAnsi="Arial" w:cs="Arial"/>
          <w:sz w:val="24"/>
          <w:szCs w:val="24"/>
          <w:lang w:val="en-GB"/>
        </w:rPr>
        <w:t xml:space="preserve"> of the </w:t>
      </w:r>
      <w:r w:rsidR="00330878">
        <w:rPr>
          <w:rFonts w:ascii="Arial" w:hAnsi="Arial" w:cs="Arial"/>
          <w:sz w:val="24"/>
          <w:szCs w:val="24"/>
          <w:lang w:val="en-GB"/>
        </w:rPr>
        <w:t>solutions</w:t>
      </w:r>
    </w:p>
    <w:p w:rsidR="00B11BC0" w:rsidRPr="00A45356" w:rsidRDefault="00B43E02" w:rsidP="00784142">
      <w:pPr>
        <w:pStyle w:val="ListParagraph"/>
        <w:numPr>
          <w:ilvl w:val="0"/>
          <w:numId w:val="27"/>
        </w:numPr>
        <w:rPr>
          <w:rFonts w:ascii="Arial" w:hAnsi="Arial" w:cs="Arial"/>
          <w:sz w:val="24"/>
          <w:szCs w:val="24"/>
          <w:lang w:val="en-GB"/>
        </w:rPr>
      </w:pPr>
      <w:r w:rsidRPr="00B43E02">
        <w:rPr>
          <w:rFonts w:ascii="Arial" w:hAnsi="Arial" w:cs="Arial"/>
          <w:sz w:val="24"/>
          <w:szCs w:val="24"/>
          <w:lang w:val="en-GB"/>
        </w:rPr>
        <w:t>Improvements and future work</w:t>
      </w:r>
    </w:p>
    <w:p w:rsidR="00E710B9" w:rsidRDefault="00E710B9" w:rsidP="00A45356">
      <w:pPr>
        <w:ind w:left="720"/>
        <w:jc w:val="both"/>
        <w:rPr>
          <w:rFonts w:ascii="Arial" w:hAnsi="Arial" w:cs="Arial"/>
          <w:sz w:val="24"/>
          <w:szCs w:val="24"/>
          <w:lang w:val="en-GB"/>
        </w:rPr>
      </w:pPr>
      <w:r w:rsidRPr="00E710B9">
        <w:rPr>
          <w:rFonts w:ascii="Arial" w:hAnsi="Arial" w:cs="Arial"/>
          <w:sz w:val="24"/>
          <w:szCs w:val="24"/>
          <w:lang w:val="en-GB"/>
        </w:rPr>
        <w:t xml:space="preserve"> Having implemented</w:t>
      </w:r>
      <w:r>
        <w:rPr>
          <w:rFonts w:ascii="Arial" w:hAnsi="Arial" w:cs="Arial"/>
          <w:sz w:val="24"/>
          <w:szCs w:val="24"/>
          <w:lang w:val="en-GB"/>
        </w:rPr>
        <w:t xml:space="preserve"> the web services in Java and C#, this section of the report shall compare the results against each other and draw conclusions on which framework performs better under the given circumstances.</w:t>
      </w:r>
    </w:p>
    <w:p w:rsidR="00A45356" w:rsidRDefault="008F3E2D" w:rsidP="00A45356">
      <w:pPr>
        <w:ind w:left="720"/>
        <w:jc w:val="both"/>
        <w:rPr>
          <w:rFonts w:ascii="Arial" w:hAnsi="Arial" w:cs="Arial"/>
          <w:sz w:val="24"/>
          <w:szCs w:val="24"/>
          <w:lang w:val="en-GB"/>
        </w:rPr>
      </w:pPr>
      <w:r>
        <w:rPr>
          <w:rFonts w:ascii="Arial" w:hAnsi="Arial" w:cs="Arial"/>
          <w:sz w:val="24"/>
          <w:szCs w:val="24"/>
          <w:lang w:val="en-GB"/>
        </w:rPr>
        <w:t>The client is written in the same language. So the comparison lies at examining the</w:t>
      </w:r>
      <w:r w:rsidR="009E1AA4">
        <w:rPr>
          <w:rFonts w:ascii="Arial" w:hAnsi="Arial" w:cs="Arial"/>
          <w:sz w:val="24"/>
          <w:szCs w:val="24"/>
          <w:lang w:val="en-GB"/>
        </w:rPr>
        <w:t xml:space="preserve"> performance of</w:t>
      </w:r>
      <w:r>
        <w:rPr>
          <w:rFonts w:ascii="Arial" w:hAnsi="Arial" w:cs="Arial"/>
          <w:sz w:val="24"/>
          <w:szCs w:val="24"/>
          <w:lang w:val="en-GB"/>
        </w:rPr>
        <w:t xml:space="preserve"> the jQuery client </w:t>
      </w:r>
      <w:r w:rsidR="009E1AA4">
        <w:rPr>
          <w:rFonts w:ascii="Arial" w:hAnsi="Arial" w:cs="Arial"/>
          <w:sz w:val="24"/>
          <w:szCs w:val="24"/>
          <w:lang w:val="en-GB"/>
        </w:rPr>
        <w:t>while accessing the Java and C# RESTful services.</w:t>
      </w:r>
    </w:p>
    <w:p w:rsidR="008F3E2D" w:rsidRPr="00E710B9" w:rsidRDefault="00A45356" w:rsidP="00CA5B0A">
      <w:pPr>
        <w:shd w:val="clear" w:color="auto" w:fill="FFFFFF" w:themeFill="background1"/>
        <w:ind w:left="720"/>
        <w:jc w:val="both"/>
        <w:rPr>
          <w:rFonts w:ascii="Arial" w:hAnsi="Arial" w:cs="Arial"/>
          <w:sz w:val="24"/>
          <w:szCs w:val="24"/>
          <w:lang w:val="en-GB"/>
        </w:rPr>
      </w:pPr>
      <w:r>
        <w:rPr>
          <w:rFonts w:ascii="Arial" w:hAnsi="Arial" w:cs="Arial"/>
          <w:sz w:val="24"/>
          <w:szCs w:val="24"/>
          <w:lang w:val="en-GB"/>
        </w:rPr>
        <w:t>Given the time scale of the project</w:t>
      </w:r>
      <w:r w:rsidR="00CA5B0A" w:rsidRPr="00CA5B0A">
        <w:rPr>
          <w:rFonts w:ascii="Arial" w:hAnsi="Arial" w:cs="Arial"/>
          <w:sz w:val="24"/>
          <w:szCs w:val="24"/>
          <w:lang w:val="en-GB"/>
        </w:rPr>
        <w:t xml:space="preserve">, </w:t>
      </w:r>
      <w:r w:rsidR="00CA5B0A">
        <w:rPr>
          <w:rFonts w:ascii="Arial" w:hAnsi="Arial" w:cs="Arial"/>
          <w:sz w:val="24"/>
          <w:szCs w:val="24"/>
          <w:lang w:val="en-GB"/>
        </w:rPr>
        <w:t>only the image streaming scenario</w:t>
      </w:r>
      <w:r>
        <w:rPr>
          <w:rFonts w:ascii="Arial" w:hAnsi="Arial" w:cs="Arial"/>
          <w:sz w:val="24"/>
          <w:szCs w:val="24"/>
          <w:lang w:val="en-GB"/>
        </w:rPr>
        <w:t xml:space="preserve"> is taken into consideration for the</w:t>
      </w:r>
      <w:r w:rsidR="00CA5B0A">
        <w:rPr>
          <w:rFonts w:ascii="Arial" w:hAnsi="Arial" w:cs="Arial"/>
          <w:sz w:val="24"/>
          <w:szCs w:val="24"/>
          <w:lang w:val="en-GB"/>
        </w:rPr>
        <w:t xml:space="preserve"> comparison</w:t>
      </w:r>
      <w:r>
        <w:rPr>
          <w:rFonts w:ascii="Arial" w:hAnsi="Arial" w:cs="Arial"/>
          <w:sz w:val="24"/>
          <w:szCs w:val="24"/>
          <w:lang w:val="en-GB"/>
        </w:rPr>
        <w:t xml:space="preserve"> purpose. </w:t>
      </w:r>
    </w:p>
    <w:p w:rsidR="006F6E55" w:rsidRDefault="00330878" w:rsidP="00784142">
      <w:pPr>
        <w:rPr>
          <w:rFonts w:ascii="Arial" w:hAnsi="Arial" w:cs="Arial"/>
          <w:b/>
          <w:sz w:val="24"/>
          <w:szCs w:val="24"/>
          <w:u w:val="single"/>
          <w:lang w:val="en-GB"/>
        </w:rPr>
      </w:pPr>
      <w:r>
        <w:rPr>
          <w:rFonts w:ascii="Arial" w:hAnsi="Arial" w:cs="Arial"/>
          <w:b/>
          <w:sz w:val="24"/>
          <w:szCs w:val="24"/>
          <w:u w:val="single"/>
          <w:lang w:val="en-GB"/>
        </w:rPr>
        <w:t xml:space="preserve">         </w:t>
      </w:r>
    </w:p>
    <w:p w:rsidR="00330878" w:rsidRPr="00330878" w:rsidRDefault="00330878" w:rsidP="00330878">
      <w:pPr>
        <w:rPr>
          <w:rFonts w:ascii="Arial" w:hAnsi="Arial" w:cs="Arial"/>
          <w:b/>
          <w:sz w:val="24"/>
          <w:szCs w:val="24"/>
          <w:lang w:val="en-GB"/>
        </w:rPr>
      </w:pPr>
      <w:r w:rsidRPr="00330878">
        <w:rPr>
          <w:rFonts w:ascii="Arial" w:hAnsi="Arial" w:cs="Arial"/>
          <w:b/>
          <w:sz w:val="24"/>
          <w:szCs w:val="24"/>
          <w:lang w:val="en-GB"/>
        </w:rPr>
        <w:t>Comparative analysis of the solutions:</w:t>
      </w:r>
    </w:p>
    <w:p w:rsidR="00330878" w:rsidRPr="00330878" w:rsidRDefault="00330878" w:rsidP="00330878">
      <w:pPr>
        <w:pStyle w:val="ListParagraph"/>
        <w:ind w:left="795"/>
        <w:rPr>
          <w:rFonts w:ascii="Arial" w:hAnsi="Arial" w:cs="Arial"/>
          <w:b/>
          <w:sz w:val="24"/>
          <w:szCs w:val="24"/>
          <w:u w:val="single"/>
          <w:lang w:val="en-GB"/>
        </w:rPr>
      </w:pPr>
    </w:p>
    <w:p w:rsidR="00A45356" w:rsidRDefault="00A45356" w:rsidP="00A45356">
      <w:pPr>
        <w:ind w:firstLine="720"/>
        <w:rPr>
          <w:rFonts w:ascii="Arial" w:hAnsi="Arial" w:cs="Arial"/>
          <w:b/>
          <w:sz w:val="24"/>
          <w:szCs w:val="24"/>
          <w:u w:val="single"/>
          <w:lang w:val="en-GB"/>
        </w:rPr>
      </w:pPr>
      <w:r>
        <w:rPr>
          <w:rFonts w:ascii="Arial" w:hAnsi="Arial" w:cs="Arial"/>
          <w:b/>
          <w:sz w:val="24"/>
          <w:szCs w:val="24"/>
          <w:u w:val="single"/>
          <w:lang w:val="en-GB"/>
        </w:rPr>
        <w:t>Browser Support:</w:t>
      </w:r>
    </w:p>
    <w:tbl>
      <w:tblPr>
        <w:tblStyle w:val="TableGrid"/>
        <w:tblpPr w:leftFromText="180" w:rightFromText="180" w:vertAnchor="text" w:horzAnchor="page" w:tblpX="2037" w:tblpY="463"/>
        <w:tblW w:w="0" w:type="auto"/>
        <w:tblLook w:val="04A0"/>
      </w:tblPr>
      <w:tblGrid>
        <w:gridCol w:w="1890"/>
        <w:gridCol w:w="1890"/>
        <w:gridCol w:w="1891"/>
        <w:gridCol w:w="1891"/>
        <w:gridCol w:w="1891"/>
      </w:tblGrid>
      <w:tr w:rsidR="00A45356" w:rsidTr="003D7A0D">
        <w:trPr>
          <w:trHeight w:val="621"/>
        </w:trPr>
        <w:tc>
          <w:tcPr>
            <w:tcW w:w="1890" w:type="dxa"/>
            <w:vAlign w:val="center"/>
          </w:tcPr>
          <w:p w:rsidR="00A45356" w:rsidRDefault="00FC4AFE" w:rsidP="003D7A0D">
            <w:pPr>
              <w:jc w:val="center"/>
              <w:rPr>
                <w:rFonts w:ascii="Arial" w:hAnsi="Arial" w:cs="Arial"/>
                <w:b/>
                <w:sz w:val="24"/>
                <w:szCs w:val="24"/>
                <w:u w:val="single"/>
                <w:lang w:val="en-GB"/>
              </w:rPr>
            </w:pPr>
            <w:r>
              <w:rPr>
                <w:rFonts w:ascii="Arial" w:hAnsi="Arial" w:cs="Arial"/>
                <w:b/>
                <w:noProof/>
                <w:sz w:val="24"/>
                <w:szCs w:val="24"/>
                <w:u w:val="single"/>
              </w:rPr>
              <w:pict>
                <v:shape id="_x0000_s1038" type="#_x0000_t32" style="position:absolute;left:0;text-align:left;margin-left:-2.25pt;margin-top:1.25pt;width:93.75pt;height:30.95pt;z-index:251665408" o:connectortype="straight"/>
              </w:pict>
            </w:r>
          </w:p>
        </w:tc>
        <w:tc>
          <w:tcPr>
            <w:tcW w:w="1890" w:type="dxa"/>
            <w:vAlign w:val="center"/>
          </w:tcPr>
          <w:p w:rsidR="00A45356" w:rsidRPr="00C57821" w:rsidRDefault="00A45356" w:rsidP="003D7A0D">
            <w:pPr>
              <w:jc w:val="center"/>
              <w:rPr>
                <w:rFonts w:ascii="Arial" w:hAnsi="Arial" w:cs="Arial"/>
                <w:b/>
                <w:sz w:val="24"/>
                <w:szCs w:val="24"/>
                <w:lang w:val="en-GB"/>
              </w:rPr>
            </w:pPr>
            <w:r w:rsidRPr="00C57821">
              <w:rPr>
                <w:rFonts w:ascii="Arial" w:hAnsi="Arial" w:cs="Arial"/>
                <w:b/>
                <w:sz w:val="24"/>
                <w:szCs w:val="24"/>
                <w:lang w:val="en-GB"/>
              </w:rPr>
              <w:t>IE</w:t>
            </w:r>
          </w:p>
        </w:tc>
        <w:tc>
          <w:tcPr>
            <w:tcW w:w="1891" w:type="dxa"/>
            <w:vAlign w:val="center"/>
          </w:tcPr>
          <w:p w:rsidR="00A45356" w:rsidRPr="00C57821" w:rsidRDefault="00A45356" w:rsidP="003D7A0D">
            <w:pPr>
              <w:jc w:val="center"/>
              <w:rPr>
                <w:rFonts w:ascii="Arial" w:hAnsi="Arial" w:cs="Arial"/>
                <w:b/>
                <w:sz w:val="24"/>
                <w:szCs w:val="24"/>
                <w:lang w:val="en-GB"/>
              </w:rPr>
            </w:pPr>
            <w:r w:rsidRPr="00C57821">
              <w:rPr>
                <w:rFonts w:ascii="Arial" w:hAnsi="Arial" w:cs="Arial"/>
                <w:b/>
                <w:sz w:val="24"/>
                <w:szCs w:val="24"/>
                <w:lang w:val="en-GB"/>
              </w:rPr>
              <w:t>Google Chrome</w:t>
            </w:r>
          </w:p>
        </w:tc>
        <w:tc>
          <w:tcPr>
            <w:tcW w:w="1891" w:type="dxa"/>
            <w:vAlign w:val="center"/>
          </w:tcPr>
          <w:p w:rsidR="00A45356" w:rsidRPr="00C57821" w:rsidRDefault="00A45356" w:rsidP="003D7A0D">
            <w:pPr>
              <w:jc w:val="center"/>
              <w:rPr>
                <w:rFonts w:ascii="Arial" w:hAnsi="Arial" w:cs="Arial"/>
                <w:b/>
                <w:sz w:val="24"/>
                <w:szCs w:val="24"/>
                <w:lang w:val="en-GB"/>
              </w:rPr>
            </w:pPr>
            <w:r w:rsidRPr="00C57821">
              <w:rPr>
                <w:rFonts w:ascii="Arial" w:hAnsi="Arial" w:cs="Arial"/>
                <w:b/>
                <w:sz w:val="24"/>
                <w:szCs w:val="24"/>
                <w:lang w:val="en-GB"/>
              </w:rPr>
              <w:t>Mozilla FireFox</w:t>
            </w:r>
          </w:p>
        </w:tc>
        <w:tc>
          <w:tcPr>
            <w:tcW w:w="1891" w:type="dxa"/>
            <w:vAlign w:val="center"/>
          </w:tcPr>
          <w:p w:rsidR="00A45356" w:rsidRPr="00C57821" w:rsidRDefault="00A45356" w:rsidP="003D7A0D">
            <w:pPr>
              <w:jc w:val="center"/>
              <w:rPr>
                <w:rFonts w:ascii="Arial" w:hAnsi="Arial" w:cs="Arial"/>
                <w:b/>
                <w:sz w:val="24"/>
                <w:szCs w:val="24"/>
                <w:lang w:val="en-GB"/>
              </w:rPr>
            </w:pPr>
            <w:r w:rsidRPr="00C57821">
              <w:rPr>
                <w:rFonts w:ascii="Arial" w:hAnsi="Arial" w:cs="Arial"/>
                <w:b/>
                <w:sz w:val="24"/>
                <w:szCs w:val="24"/>
                <w:lang w:val="en-GB"/>
              </w:rPr>
              <w:t>Opera</w:t>
            </w:r>
          </w:p>
        </w:tc>
      </w:tr>
      <w:tr w:rsidR="00A45356" w:rsidTr="003D7A0D">
        <w:trPr>
          <w:trHeight w:val="702"/>
        </w:trPr>
        <w:tc>
          <w:tcPr>
            <w:tcW w:w="1890" w:type="dxa"/>
            <w:vAlign w:val="center"/>
          </w:tcPr>
          <w:p w:rsidR="00A45356" w:rsidRPr="00C57821" w:rsidRDefault="00A45356" w:rsidP="003D7A0D">
            <w:pPr>
              <w:jc w:val="center"/>
              <w:rPr>
                <w:rFonts w:ascii="Arial" w:hAnsi="Arial" w:cs="Arial"/>
                <w:b/>
                <w:sz w:val="24"/>
                <w:szCs w:val="24"/>
                <w:u w:val="single"/>
                <w:lang w:val="en-GB"/>
              </w:rPr>
            </w:pPr>
            <w:r w:rsidRPr="00C57821">
              <w:rPr>
                <w:rFonts w:ascii="Arial" w:hAnsi="Arial" w:cs="Arial"/>
                <w:b/>
                <w:sz w:val="24"/>
                <w:szCs w:val="24"/>
                <w:lang w:val="en-GB"/>
              </w:rPr>
              <w:t>Java REST</w:t>
            </w:r>
          </w:p>
        </w:tc>
        <w:tc>
          <w:tcPr>
            <w:tcW w:w="1890" w:type="dxa"/>
            <w:shd w:val="clear" w:color="auto" w:fill="FFFFFF" w:themeFill="background1"/>
            <w:vAlign w:val="center"/>
          </w:tcPr>
          <w:p w:rsidR="00A45356" w:rsidRDefault="003D7A0D" w:rsidP="003D7A0D">
            <w:pPr>
              <w:jc w:val="center"/>
              <w:rPr>
                <w:rFonts w:ascii="Arial" w:hAnsi="Arial" w:cs="Arial"/>
                <w:b/>
                <w:sz w:val="24"/>
                <w:szCs w:val="24"/>
                <w:u w:val="single"/>
                <w:lang w:val="en-GB"/>
              </w:rPr>
            </w:pPr>
            <w:r w:rsidRPr="003D7A0D">
              <w:rPr>
                <w:rFonts w:ascii="Arial" w:hAnsi="Arial" w:cs="Arial"/>
                <w:b/>
                <w:sz w:val="24"/>
                <w:szCs w:val="24"/>
                <w:lang w:val="en-GB"/>
              </w:rPr>
              <w:sym w:font="Wingdings" w:char="F0FC"/>
            </w:r>
          </w:p>
        </w:tc>
        <w:tc>
          <w:tcPr>
            <w:tcW w:w="1891" w:type="dxa"/>
            <w:shd w:val="clear" w:color="auto" w:fill="FFFFFF" w:themeFill="background1"/>
            <w:vAlign w:val="center"/>
          </w:tcPr>
          <w:p w:rsidR="00A45356" w:rsidRDefault="003D7A0D" w:rsidP="003D7A0D">
            <w:pPr>
              <w:jc w:val="center"/>
              <w:rPr>
                <w:rFonts w:ascii="Arial" w:hAnsi="Arial" w:cs="Arial"/>
                <w:b/>
                <w:sz w:val="24"/>
                <w:szCs w:val="24"/>
                <w:u w:val="single"/>
                <w:lang w:val="en-GB"/>
              </w:rPr>
            </w:pPr>
            <w:r w:rsidRPr="003D7A0D">
              <w:rPr>
                <w:rFonts w:ascii="Arial" w:hAnsi="Arial" w:cs="Arial"/>
                <w:b/>
                <w:sz w:val="24"/>
                <w:szCs w:val="24"/>
                <w:lang w:val="en-GB"/>
              </w:rPr>
              <w:sym w:font="Wingdings" w:char="F0FC"/>
            </w:r>
          </w:p>
        </w:tc>
        <w:tc>
          <w:tcPr>
            <w:tcW w:w="1891" w:type="dxa"/>
            <w:shd w:val="clear" w:color="auto" w:fill="FFFFFF" w:themeFill="background1"/>
            <w:vAlign w:val="center"/>
          </w:tcPr>
          <w:p w:rsidR="00A45356" w:rsidRPr="003D7A0D" w:rsidRDefault="003D7A0D" w:rsidP="003D7A0D">
            <w:pPr>
              <w:jc w:val="center"/>
              <w:rPr>
                <w:rFonts w:ascii="Arial" w:hAnsi="Arial" w:cs="Arial"/>
                <w:b/>
                <w:sz w:val="24"/>
                <w:szCs w:val="24"/>
                <w:lang w:val="en-GB"/>
              </w:rPr>
            </w:pPr>
            <w:r w:rsidRPr="003D7A0D">
              <w:rPr>
                <w:rFonts w:ascii="Arial" w:hAnsi="Arial" w:cs="Arial"/>
                <w:b/>
                <w:sz w:val="24"/>
                <w:szCs w:val="24"/>
                <w:lang w:val="en-GB"/>
              </w:rPr>
              <w:sym w:font="Wingdings" w:char="F0FC"/>
            </w:r>
          </w:p>
        </w:tc>
        <w:tc>
          <w:tcPr>
            <w:tcW w:w="1891" w:type="dxa"/>
            <w:vAlign w:val="center"/>
          </w:tcPr>
          <w:p w:rsidR="00A45356" w:rsidRDefault="00A45356" w:rsidP="003D7A0D">
            <w:pPr>
              <w:jc w:val="center"/>
              <w:rPr>
                <w:rFonts w:ascii="Arial" w:hAnsi="Arial" w:cs="Arial"/>
                <w:b/>
                <w:sz w:val="24"/>
                <w:szCs w:val="24"/>
                <w:u w:val="single"/>
                <w:lang w:val="en-GB"/>
              </w:rPr>
            </w:pPr>
          </w:p>
        </w:tc>
      </w:tr>
      <w:tr w:rsidR="00A45356" w:rsidTr="003D7A0D">
        <w:trPr>
          <w:trHeight w:val="720"/>
        </w:trPr>
        <w:tc>
          <w:tcPr>
            <w:tcW w:w="1890" w:type="dxa"/>
            <w:vAlign w:val="center"/>
          </w:tcPr>
          <w:p w:rsidR="00A45356" w:rsidRPr="00C57821" w:rsidRDefault="00A45356" w:rsidP="003D7A0D">
            <w:pPr>
              <w:jc w:val="center"/>
              <w:rPr>
                <w:rFonts w:ascii="Arial" w:hAnsi="Arial" w:cs="Arial"/>
                <w:b/>
                <w:sz w:val="24"/>
                <w:szCs w:val="24"/>
                <w:u w:val="single"/>
                <w:lang w:val="en-GB"/>
              </w:rPr>
            </w:pPr>
            <w:r w:rsidRPr="00C57821">
              <w:rPr>
                <w:rFonts w:ascii="Arial" w:hAnsi="Arial" w:cs="Arial"/>
                <w:b/>
                <w:sz w:val="24"/>
                <w:szCs w:val="24"/>
                <w:lang w:val="en-GB"/>
              </w:rPr>
              <w:t>.Net REST</w:t>
            </w:r>
          </w:p>
        </w:tc>
        <w:tc>
          <w:tcPr>
            <w:tcW w:w="1890" w:type="dxa"/>
            <w:vAlign w:val="center"/>
          </w:tcPr>
          <w:p w:rsidR="00A45356" w:rsidRDefault="00A45356" w:rsidP="003D7A0D">
            <w:pPr>
              <w:jc w:val="center"/>
              <w:rPr>
                <w:rFonts w:ascii="Arial" w:hAnsi="Arial" w:cs="Arial"/>
                <w:b/>
                <w:sz w:val="24"/>
                <w:szCs w:val="24"/>
                <w:u w:val="single"/>
                <w:lang w:val="en-GB"/>
              </w:rPr>
            </w:pPr>
          </w:p>
        </w:tc>
        <w:tc>
          <w:tcPr>
            <w:tcW w:w="1891" w:type="dxa"/>
            <w:vAlign w:val="center"/>
          </w:tcPr>
          <w:p w:rsidR="00A45356" w:rsidRDefault="00A45356" w:rsidP="003D7A0D">
            <w:pPr>
              <w:jc w:val="center"/>
              <w:rPr>
                <w:rFonts w:ascii="Arial" w:hAnsi="Arial" w:cs="Arial"/>
                <w:b/>
                <w:sz w:val="24"/>
                <w:szCs w:val="24"/>
                <w:u w:val="single"/>
                <w:lang w:val="en-GB"/>
              </w:rPr>
            </w:pPr>
          </w:p>
        </w:tc>
        <w:tc>
          <w:tcPr>
            <w:tcW w:w="1891" w:type="dxa"/>
            <w:vAlign w:val="center"/>
          </w:tcPr>
          <w:p w:rsidR="00A45356" w:rsidRDefault="00A45356" w:rsidP="003D7A0D">
            <w:pPr>
              <w:jc w:val="center"/>
              <w:rPr>
                <w:rFonts w:ascii="Arial" w:hAnsi="Arial" w:cs="Arial"/>
                <w:b/>
                <w:sz w:val="24"/>
                <w:szCs w:val="24"/>
                <w:u w:val="single"/>
                <w:lang w:val="en-GB"/>
              </w:rPr>
            </w:pPr>
          </w:p>
        </w:tc>
        <w:tc>
          <w:tcPr>
            <w:tcW w:w="1891" w:type="dxa"/>
            <w:vAlign w:val="center"/>
          </w:tcPr>
          <w:p w:rsidR="00A45356" w:rsidRDefault="00A45356" w:rsidP="003D7A0D">
            <w:pPr>
              <w:jc w:val="center"/>
              <w:rPr>
                <w:rFonts w:ascii="Arial" w:hAnsi="Arial" w:cs="Arial"/>
                <w:b/>
                <w:sz w:val="24"/>
                <w:szCs w:val="24"/>
                <w:u w:val="single"/>
                <w:lang w:val="en-GB"/>
              </w:rPr>
            </w:pPr>
          </w:p>
        </w:tc>
      </w:tr>
    </w:tbl>
    <w:p w:rsidR="00A45356" w:rsidRDefault="00A45356" w:rsidP="00784142">
      <w:pPr>
        <w:rPr>
          <w:rFonts w:ascii="Arial" w:hAnsi="Arial" w:cs="Arial"/>
          <w:b/>
          <w:sz w:val="24"/>
          <w:szCs w:val="24"/>
          <w:u w:val="single"/>
          <w:lang w:val="en-GB"/>
        </w:rPr>
      </w:pPr>
    </w:p>
    <w:p w:rsidR="00A45356" w:rsidRDefault="00A45356" w:rsidP="00784142">
      <w:pPr>
        <w:rPr>
          <w:rFonts w:ascii="Arial" w:hAnsi="Arial" w:cs="Arial"/>
          <w:b/>
          <w:sz w:val="24"/>
          <w:szCs w:val="24"/>
          <w:u w:val="single"/>
          <w:lang w:val="en-GB"/>
        </w:rPr>
      </w:pPr>
    </w:p>
    <w:p w:rsidR="00A45356" w:rsidRDefault="00A45356" w:rsidP="00784142">
      <w:pPr>
        <w:rPr>
          <w:rFonts w:ascii="Arial" w:hAnsi="Arial" w:cs="Arial"/>
          <w:b/>
          <w:sz w:val="24"/>
          <w:szCs w:val="24"/>
          <w:u w:val="single"/>
          <w:lang w:val="en-GB"/>
        </w:rPr>
      </w:pPr>
    </w:p>
    <w:p w:rsidR="00A45356" w:rsidRPr="00260F8C" w:rsidRDefault="00A45356" w:rsidP="00784142">
      <w:pPr>
        <w:rPr>
          <w:rFonts w:ascii="Arial" w:hAnsi="Arial" w:cs="Arial"/>
          <w:b/>
          <w:sz w:val="24"/>
          <w:szCs w:val="24"/>
          <w:u w:val="single"/>
          <w:lang w:val="en-GB"/>
        </w:rPr>
      </w:pPr>
      <w:r>
        <w:rPr>
          <w:rFonts w:ascii="Arial" w:hAnsi="Arial" w:cs="Arial"/>
          <w:b/>
          <w:sz w:val="24"/>
          <w:szCs w:val="24"/>
          <w:u w:val="single"/>
          <w:lang w:val="en-GB"/>
        </w:rPr>
        <w:t xml:space="preserve"> </w:t>
      </w:r>
    </w:p>
    <w:p w:rsidR="00A45356" w:rsidRDefault="008F3E2D" w:rsidP="00784142">
      <w:pPr>
        <w:rPr>
          <w:rFonts w:ascii="Arial" w:hAnsi="Arial" w:cs="Arial"/>
          <w:sz w:val="24"/>
          <w:szCs w:val="24"/>
          <w:lang w:val="en-GB"/>
        </w:rPr>
      </w:pPr>
      <w:r w:rsidRPr="008F3E2D">
        <w:rPr>
          <w:rFonts w:ascii="Arial" w:hAnsi="Arial" w:cs="Arial"/>
          <w:sz w:val="24"/>
          <w:szCs w:val="24"/>
          <w:lang w:val="en-GB"/>
        </w:rPr>
        <w:t xml:space="preserve">           </w:t>
      </w:r>
    </w:p>
    <w:p w:rsidR="00A45356" w:rsidRDefault="009876B4" w:rsidP="00784142">
      <w:pPr>
        <w:rPr>
          <w:rFonts w:ascii="Arial" w:hAnsi="Arial" w:cs="Arial"/>
          <w:sz w:val="24"/>
          <w:szCs w:val="24"/>
          <w:lang w:val="en-GB"/>
        </w:rPr>
      </w:pPr>
      <w:r>
        <w:rPr>
          <w:rFonts w:ascii="Arial" w:hAnsi="Arial" w:cs="Arial"/>
          <w:sz w:val="24"/>
          <w:szCs w:val="24"/>
          <w:lang w:val="en-GB"/>
        </w:rPr>
        <w:t xml:space="preserve">        </w:t>
      </w:r>
    </w:p>
    <w:p w:rsidR="009876B4" w:rsidRDefault="00D84B34" w:rsidP="00784142">
      <w:pPr>
        <w:rPr>
          <w:rFonts w:ascii="Arial" w:hAnsi="Arial" w:cs="Arial"/>
          <w:sz w:val="24"/>
          <w:szCs w:val="24"/>
          <w:lang w:val="en-GB"/>
        </w:rPr>
      </w:pPr>
      <w:r>
        <w:rPr>
          <w:rFonts w:ascii="Arial" w:hAnsi="Arial" w:cs="Arial"/>
          <w:sz w:val="24"/>
          <w:szCs w:val="24"/>
          <w:lang w:val="en-GB"/>
        </w:rPr>
        <w:t xml:space="preserve">          Table 3</w:t>
      </w:r>
      <w:r w:rsidR="009876B4">
        <w:rPr>
          <w:rFonts w:ascii="Arial" w:hAnsi="Arial" w:cs="Arial"/>
          <w:sz w:val="24"/>
          <w:szCs w:val="24"/>
          <w:lang w:val="en-GB"/>
        </w:rPr>
        <w:t>: Browser compatability</w:t>
      </w:r>
    </w:p>
    <w:p w:rsidR="00A45356" w:rsidRDefault="00962A60" w:rsidP="00784142">
      <w:pPr>
        <w:rPr>
          <w:rFonts w:ascii="Arial" w:hAnsi="Arial" w:cs="Arial"/>
          <w:sz w:val="24"/>
          <w:szCs w:val="24"/>
          <w:lang w:val="en-GB"/>
        </w:rPr>
      </w:pPr>
      <w:r>
        <w:rPr>
          <w:rFonts w:ascii="Arial" w:hAnsi="Arial" w:cs="Arial"/>
          <w:sz w:val="24"/>
          <w:szCs w:val="24"/>
          <w:lang w:val="en-GB"/>
        </w:rPr>
        <w:t>Google chrome is more relaxed about javascript, expecially when downloading an XML/JSON payload</w:t>
      </w:r>
      <w:r w:rsidR="003B0546">
        <w:rPr>
          <w:rFonts w:ascii="Arial" w:hAnsi="Arial" w:cs="Arial"/>
          <w:sz w:val="24"/>
          <w:szCs w:val="24"/>
          <w:lang w:val="en-GB"/>
        </w:rPr>
        <w:t>.</w:t>
      </w:r>
    </w:p>
    <w:p w:rsidR="003B0546" w:rsidRDefault="003B0546" w:rsidP="00784142">
      <w:pPr>
        <w:rPr>
          <w:rFonts w:ascii="Arial" w:hAnsi="Arial" w:cs="Arial"/>
          <w:sz w:val="24"/>
          <w:szCs w:val="24"/>
          <w:lang w:val="en-GB"/>
        </w:rPr>
      </w:pPr>
      <w:r w:rsidRPr="003B0546">
        <w:rPr>
          <w:rFonts w:ascii="Arial" w:hAnsi="Arial" w:cs="Arial"/>
          <w:sz w:val="24"/>
          <w:szCs w:val="24"/>
          <w:highlight w:val="yellow"/>
          <w:lang w:val="en-GB"/>
        </w:rPr>
        <w:t>Fiddler- HTTP debugging proxy</w:t>
      </w:r>
    </w:p>
    <w:p w:rsidR="00A45356" w:rsidRDefault="003B0546" w:rsidP="00784142">
      <w:pPr>
        <w:rPr>
          <w:rFonts w:ascii="Arial" w:hAnsi="Arial" w:cs="Arial"/>
          <w:sz w:val="24"/>
          <w:szCs w:val="24"/>
          <w:lang w:val="en-GB"/>
        </w:rPr>
      </w:pPr>
      <w:r w:rsidRPr="003B0546">
        <w:rPr>
          <w:rFonts w:ascii="Arial" w:hAnsi="Arial" w:cs="Arial"/>
          <w:sz w:val="24"/>
          <w:szCs w:val="24"/>
          <w:highlight w:val="yellow"/>
        </w:rPr>
        <w:t>By restful approach,</w:t>
      </w:r>
      <w:r w:rsidRPr="003B0546">
        <w:rPr>
          <w:rFonts w:ascii="Arial" w:hAnsi="Arial" w:cs="Arial"/>
          <w:sz w:val="24"/>
          <w:szCs w:val="24"/>
        </w:rPr>
        <w:t> repository for each controller is being cached.</w:t>
      </w:r>
    </w:p>
    <w:p w:rsidR="00A45356" w:rsidRDefault="00A45356" w:rsidP="00784142">
      <w:pPr>
        <w:rPr>
          <w:rFonts w:ascii="Arial" w:hAnsi="Arial" w:cs="Arial"/>
          <w:sz w:val="24"/>
          <w:szCs w:val="24"/>
          <w:lang w:val="en-GB"/>
        </w:rPr>
      </w:pPr>
    </w:p>
    <w:p w:rsidR="00A45356" w:rsidRDefault="00A45356" w:rsidP="00784142">
      <w:pPr>
        <w:rPr>
          <w:rFonts w:ascii="Arial" w:hAnsi="Arial" w:cs="Arial"/>
          <w:sz w:val="24"/>
          <w:szCs w:val="24"/>
          <w:lang w:val="en-GB"/>
        </w:rPr>
      </w:pPr>
    </w:p>
    <w:p w:rsidR="00A45356" w:rsidRDefault="00A45356" w:rsidP="00784142">
      <w:pPr>
        <w:rPr>
          <w:rFonts w:ascii="Arial" w:hAnsi="Arial" w:cs="Arial"/>
          <w:sz w:val="24"/>
          <w:szCs w:val="24"/>
          <w:lang w:val="en-GB"/>
        </w:rPr>
      </w:pPr>
    </w:p>
    <w:p w:rsidR="00A45356" w:rsidRDefault="00A45356" w:rsidP="00A45356">
      <w:pPr>
        <w:ind w:firstLine="720"/>
        <w:rPr>
          <w:rFonts w:ascii="Arial" w:hAnsi="Arial" w:cs="Arial"/>
          <w:b/>
          <w:sz w:val="24"/>
          <w:szCs w:val="24"/>
          <w:u w:val="single"/>
          <w:lang w:val="en-GB"/>
        </w:rPr>
      </w:pPr>
      <w:r>
        <w:rPr>
          <w:rFonts w:ascii="Arial" w:hAnsi="Arial" w:cs="Arial"/>
          <w:b/>
          <w:sz w:val="24"/>
          <w:szCs w:val="24"/>
          <w:u w:val="single"/>
          <w:lang w:val="en-GB"/>
        </w:rPr>
        <w:t>Look and Feel</w:t>
      </w:r>
      <w:r w:rsidR="0047482E">
        <w:rPr>
          <w:rFonts w:ascii="Arial" w:hAnsi="Arial" w:cs="Arial"/>
          <w:b/>
          <w:sz w:val="24"/>
          <w:szCs w:val="24"/>
          <w:u w:val="single"/>
          <w:lang w:val="en-GB"/>
        </w:rPr>
        <w:t>:</w:t>
      </w:r>
    </w:p>
    <w:tbl>
      <w:tblPr>
        <w:tblStyle w:val="TableGrid"/>
        <w:tblpPr w:leftFromText="180" w:rightFromText="180" w:vertAnchor="text" w:horzAnchor="page" w:tblpX="2037" w:tblpY="463"/>
        <w:tblW w:w="0" w:type="auto"/>
        <w:tblLook w:val="04A0"/>
      </w:tblPr>
      <w:tblGrid>
        <w:gridCol w:w="1890"/>
        <w:gridCol w:w="1890"/>
        <w:gridCol w:w="1891"/>
        <w:gridCol w:w="1891"/>
      </w:tblGrid>
      <w:tr w:rsidR="003D7A0D" w:rsidTr="00C57821">
        <w:trPr>
          <w:trHeight w:val="621"/>
        </w:trPr>
        <w:tc>
          <w:tcPr>
            <w:tcW w:w="1890" w:type="dxa"/>
          </w:tcPr>
          <w:p w:rsidR="003D7A0D" w:rsidRDefault="00FC4AFE" w:rsidP="0085291F">
            <w:pPr>
              <w:rPr>
                <w:rFonts w:ascii="Arial" w:hAnsi="Arial" w:cs="Arial"/>
                <w:b/>
                <w:sz w:val="24"/>
                <w:szCs w:val="24"/>
                <w:u w:val="single"/>
                <w:lang w:val="en-GB"/>
              </w:rPr>
            </w:pPr>
            <w:r>
              <w:rPr>
                <w:rFonts w:ascii="Arial" w:hAnsi="Arial" w:cs="Arial"/>
                <w:b/>
                <w:noProof/>
                <w:sz w:val="24"/>
                <w:szCs w:val="24"/>
                <w:u w:val="single"/>
              </w:rPr>
              <w:pict>
                <v:shape id="_x0000_s1040" type="#_x0000_t32" style="position:absolute;margin-left:-4.6pt;margin-top:1.15pt;width:93.75pt;height:30.95pt;z-index:251669504" o:connectortype="straight"/>
              </w:pict>
            </w:r>
          </w:p>
        </w:tc>
        <w:tc>
          <w:tcPr>
            <w:tcW w:w="1890" w:type="dxa"/>
            <w:vAlign w:val="center"/>
          </w:tcPr>
          <w:p w:rsidR="003D7A0D" w:rsidRPr="00C57821" w:rsidRDefault="003D7A0D" w:rsidP="00C57821">
            <w:pPr>
              <w:jc w:val="center"/>
              <w:rPr>
                <w:rFonts w:ascii="Arial" w:hAnsi="Arial" w:cs="Arial"/>
                <w:b/>
                <w:sz w:val="24"/>
                <w:szCs w:val="24"/>
                <w:lang w:val="en-GB"/>
              </w:rPr>
            </w:pPr>
            <w:r w:rsidRPr="00C57821">
              <w:rPr>
                <w:rFonts w:ascii="Arial" w:hAnsi="Arial" w:cs="Arial"/>
                <w:b/>
                <w:sz w:val="24"/>
                <w:szCs w:val="24"/>
                <w:lang w:val="en-GB"/>
              </w:rPr>
              <w:t>Background</w:t>
            </w:r>
          </w:p>
        </w:tc>
        <w:tc>
          <w:tcPr>
            <w:tcW w:w="1891" w:type="dxa"/>
            <w:vAlign w:val="center"/>
          </w:tcPr>
          <w:p w:rsidR="003D7A0D" w:rsidRPr="00C57821" w:rsidRDefault="003D7A0D" w:rsidP="00C57821">
            <w:pPr>
              <w:jc w:val="center"/>
              <w:rPr>
                <w:rFonts w:ascii="Arial" w:hAnsi="Arial" w:cs="Arial"/>
                <w:b/>
                <w:sz w:val="24"/>
                <w:szCs w:val="24"/>
                <w:lang w:val="en-GB"/>
              </w:rPr>
            </w:pPr>
            <w:r w:rsidRPr="00C57821">
              <w:rPr>
                <w:rFonts w:ascii="Arial" w:hAnsi="Arial" w:cs="Arial"/>
                <w:b/>
                <w:sz w:val="24"/>
                <w:szCs w:val="24"/>
                <w:lang w:val="en-GB"/>
              </w:rPr>
              <w:t>CSS</w:t>
            </w:r>
          </w:p>
        </w:tc>
        <w:tc>
          <w:tcPr>
            <w:tcW w:w="1891" w:type="dxa"/>
            <w:vAlign w:val="center"/>
          </w:tcPr>
          <w:p w:rsidR="003D7A0D" w:rsidRPr="00C57821" w:rsidRDefault="003D7A0D" w:rsidP="00C57821">
            <w:pPr>
              <w:jc w:val="center"/>
              <w:rPr>
                <w:rFonts w:ascii="Arial" w:hAnsi="Arial" w:cs="Arial"/>
                <w:b/>
                <w:sz w:val="24"/>
                <w:szCs w:val="24"/>
                <w:lang w:val="en-GB"/>
              </w:rPr>
            </w:pPr>
            <w:r w:rsidRPr="00C57821">
              <w:rPr>
                <w:rFonts w:ascii="Arial" w:hAnsi="Arial" w:cs="Arial"/>
                <w:b/>
                <w:sz w:val="24"/>
                <w:szCs w:val="24"/>
                <w:lang w:val="en-GB"/>
              </w:rPr>
              <w:t>UI Elements</w:t>
            </w:r>
          </w:p>
        </w:tc>
      </w:tr>
      <w:tr w:rsidR="003D7A0D" w:rsidTr="00C57821">
        <w:trPr>
          <w:trHeight w:val="702"/>
        </w:trPr>
        <w:tc>
          <w:tcPr>
            <w:tcW w:w="1890" w:type="dxa"/>
            <w:vAlign w:val="center"/>
          </w:tcPr>
          <w:p w:rsidR="003D7A0D" w:rsidRPr="00C57821" w:rsidRDefault="003D7A0D" w:rsidP="00C57821">
            <w:pPr>
              <w:jc w:val="center"/>
              <w:rPr>
                <w:rFonts w:ascii="Arial" w:hAnsi="Arial" w:cs="Arial"/>
                <w:b/>
                <w:sz w:val="24"/>
                <w:szCs w:val="24"/>
                <w:u w:val="single"/>
                <w:lang w:val="en-GB"/>
              </w:rPr>
            </w:pPr>
            <w:r w:rsidRPr="00C57821">
              <w:rPr>
                <w:rFonts w:ascii="Arial" w:hAnsi="Arial" w:cs="Arial"/>
                <w:b/>
                <w:sz w:val="24"/>
                <w:szCs w:val="24"/>
                <w:lang w:val="en-GB"/>
              </w:rPr>
              <w:t>Java REST</w:t>
            </w:r>
          </w:p>
        </w:tc>
        <w:tc>
          <w:tcPr>
            <w:tcW w:w="1890" w:type="dxa"/>
            <w:shd w:val="clear" w:color="auto" w:fill="FFFFFF" w:themeFill="background1"/>
            <w:vAlign w:val="center"/>
          </w:tcPr>
          <w:p w:rsidR="003D7A0D" w:rsidRDefault="003D7A0D" w:rsidP="00C57821">
            <w:pPr>
              <w:jc w:val="center"/>
              <w:rPr>
                <w:rFonts w:ascii="Arial" w:hAnsi="Arial" w:cs="Arial"/>
                <w:b/>
                <w:sz w:val="24"/>
                <w:szCs w:val="24"/>
                <w:u w:val="single"/>
                <w:lang w:val="en-GB"/>
              </w:rPr>
            </w:pPr>
          </w:p>
        </w:tc>
        <w:tc>
          <w:tcPr>
            <w:tcW w:w="1891" w:type="dxa"/>
            <w:shd w:val="clear" w:color="auto" w:fill="FFFFFF" w:themeFill="background1"/>
            <w:vAlign w:val="center"/>
          </w:tcPr>
          <w:p w:rsidR="003D7A0D" w:rsidRDefault="003D7A0D" w:rsidP="00C57821">
            <w:pPr>
              <w:jc w:val="center"/>
              <w:rPr>
                <w:rFonts w:ascii="Arial" w:hAnsi="Arial" w:cs="Arial"/>
                <w:b/>
                <w:sz w:val="24"/>
                <w:szCs w:val="24"/>
                <w:u w:val="single"/>
                <w:lang w:val="en-GB"/>
              </w:rPr>
            </w:pPr>
          </w:p>
        </w:tc>
        <w:tc>
          <w:tcPr>
            <w:tcW w:w="1891" w:type="dxa"/>
            <w:shd w:val="clear" w:color="auto" w:fill="FFFFFF" w:themeFill="background1"/>
            <w:vAlign w:val="center"/>
          </w:tcPr>
          <w:p w:rsidR="003D7A0D" w:rsidRDefault="003D7A0D" w:rsidP="00C57821">
            <w:pPr>
              <w:jc w:val="center"/>
              <w:rPr>
                <w:rFonts w:ascii="Arial" w:hAnsi="Arial" w:cs="Arial"/>
                <w:b/>
                <w:sz w:val="24"/>
                <w:szCs w:val="24"/>
                <w:u w:val="single"/>
                <w:lang w:val="en-GB"/>
              </w:rPr>
            </w:pPr>
          </w:p>
        </w:tc>
      </w:tr>
      <w:tr w:rsidR="003D7A0D" w:rsidTr="00C57821">
        <w:trPr>
          <w:trHeight w:val="720"/>
        </w:trPr>
        <w:tc>
          <w:tcPr>
            <w:tcW w:w="1890" w:type="dxa"/>
            <w:vAlign w:val="center"/>
          </w:tcPr>
          <w:p w:rsidR="003D7A0D" w:rsidRPr="00C57821" w:rsidRDefault="003D7A0D" w:rsidP="00C57821">
            <w:pPr>
              <w:jc w:val="center"/>
              <w:rPr>
                <w:rFonts w:ascii="Arial" w:hAnsi="Arial" w:cs="Arial"/>
                <w:b/>
                <w:sz w:val="24"/>
                <w:szCs w:val="24"/>
                <w:u w:val="single"/>
                <w:lang w:val="en-GB"/>
              </w:rPr>
            </w:pPr>
            <w:r w:rsidRPr="00C57821">
              <w:rPr>
                <w:rFonts w:ascii="Arial" w:hAnsi="Arial" w:cs="Arial"/>
                <w:b/>
                <w:sz w:val="24"/>
                <w:szCs w:val="24"/>
                <w:lang w:val="en-GB"/>
              </w:rPr>
              <w:t>.Net REST</w:t>
            </w:r>
          </w:p>
        </w:tc>
        <w:tc>
          <w:tcPr>
            <w:tcW w:w="1890" w:type="dxa"/>
            <w:vAlign w:val="center"/>
          </w:tcPr>
          <w:p w:rsidR="003D7A0D" w:rsidRDefault="003D7A0D" w:rsidP="00C57821">
            <w:pPr>
              <w:jc w:val="center"/>
              <w:rPr>
                <w:rFonts w:ascii="Arial" w:hAnsi="Arial" w:cs="Arial"/>
                <w:b/>
                <w:sz w:val="24"/>
                <w:szCs w:val="24"/>
                <w:u w:val="single"/>
                <w:lang w:val="en-GB"/>
              </w:rPr>
            </w:pPr>
          </w:p>
        </w:tc>
        <w:tc>
          <w:tcPr>
            <w:tcW w:w="1891" w:type="dxa"/>
            <w:vAlign w:val="center"/>
          </w:tcPr>
          <w:p w:rsidR="003D7A0D" w:rsidRDefault="003D7A0D" w:rsidP="00C57821">
            <w:pPr>
              <w:jc w:val="center"/>
              <w:rPr>
                <w:rFonts w:ascii="Arial" w:hAnsi="Arial" w:cs="Arial"/>
                <w:b/>
                <w:sz w:val="24"/>
                <w:szCs w:val="24"/>
                <w:u w:val="single"/>
                <w:lang w:val="en-GB"/>
              </w:rPr>
            </w:pPr>
          </w:p>
        </w:tc>
        <w:tc>
          <w:tcPr>
            <w:tcW w:w="1891" w:type="dxa"/>
            <w:vAlign w:val="center"/>
          </w:tcPr>
          <w:p w:rsidR="003D7A0D" w:rsidRDefault="003D7A0D" w:rsidP="00C57821">
            <w:pPr>
              <w:jc w:val="center"/>
              <w:rPr>
                <w:rFonts w:ascii="Arial" w:hAnsi="Arial" w:cs="Arial"/>
                <w:b/>
                <w:sz w:val="24"/>
                <w:szCs w:val="24"/>
                <w:u w:val="single"/>
                <w:lang w:val="en-GB"/>
              </w:rPr>
            </w:pPr>
          </w:p>
        </w:tc>
      </w:tr>
    </w:tbl>
    <w:p w:rsidR="00A45356" w:rsidRDefault="00A45356" w:rsidP="00A45356">
      <w:pPr>
        <w:rPr>
          <w:rFonts w:ascii="Arial" w:hAnsi="Arial" w:cs="Arial"/>
          <w:b/>
          <w:sz w:val="24"/>
          <w:szCs w:val="24"/>
          <w:u w:val="single"/>
          <w:lang w:val="en-GB"/>
        </w:rPr>
      </w:pPr>
    </w:p>
    <w:p w:rsidR="00A45356" w:rsidRDefault="00A45356" w:rsidP="00A45356">
      <w:pPr>
        <w:rPr>
          <w:rFonts w:ascii="Arial" w:hAnsi="Arial" w:cs="Arial"/>
          <w:b/>
          <w:sz w:val="24"/>
          <w:szCs w:val="24"/>
          <w:u w:val="single"/>
          <w:lang w:val="en-GB"/>
        </w:rPr>
      </w:pPr>
    </w:p>
    <w:p w:rsidR="00A45356" w:rsidRDefault="00A45356" w:rsidP="00A45356">
      <w:pPr>
        <w:rPr>
          <w:rFonts w:ascii="Arial" w:hAnsi="Arial" w:cs="Arial"/>
          <w:b/>
          <w:sz w:val="24"/>
          <w:szCs w:val="24"/>
          <w:u w:val="single"/>
          <w:lang w:val="en-GB"/>
        </w:rPr>
      </w:pPr>
    </w:p>
    <w:p w:rsidR="00A45356" w:rsidRPr="00260F8C" w:rsidRDefault="00A45356" w:rsidP="00A45356">
      <w:pPr>
        <w:rPr>
          <w:rFonts w:ascii="Arial" w:hAnsi="Arial" w:cs="Arial"/>
          <w:b/>
          <w:sz w:val="24"/>
          <w:szCs w:val="24"/>
          <w:u w:val="single"/>
          <w:lang w:val="en-GB"/>
        </w:rPr>
      </w:pPr>
      <w:r>
        <w:rPr>
          <w:rFonts w:ascii="Arial" w:hAnsi="Arial" w:cs="Arial"/>
          <w:b/>
          <w:sz w:val="24"/>
          <w:szCs w:val="24"/>
          <w:u w:val="single"/>
          <w:lang w:val="en-GB"/>
        </w:rPr>
        <w:t xml:space="preserve"> </w:t>
      </w:r>
    </w:p>
    <w:p w:rsidR="00A45356" w:rsidRDefault="00A45356" w:rsidP="00A45356">
      <w:pPr>
        <w:rPr>
          <w:rFonts w:ascii="Arial" w:hAnsi="Arial" w:cs="Arial"/>
          <w:sz w:val="24"/>
          <w:szCs w:val="24"/>
          <w:lang w:val="en-GB"/>
        </w:rPr>
      </w:pPr>
      <w:r w:rsidRPr="008F3E2D">
        <w:rPr>
          <w:rFonts w:ascii="Arial" w:hAnsi="Arial" w:cs="Arial"/>
          <w:sz w:val="24"/>
          <w:szCs w:val="24"/>
          <w:lang w:val="en-GB"/>
        </w:rPr>
        <w:t xml:space="preserve">           </w:t>
      </w:r>
    </w:p>
    <w:p w:rsidR="00A45356" w:rsidRDefault="00A45356" w:rsidP="00A45356">
      <w:pPr>
        <w:rPr>
          <w:rFonts w:ascii="Arial" w:hAnsi="Arial" w:cs="Arial"/>
          <w:sz w:val="24"/>
          <w:szCs w:val="24"/>
          <w:lang w:val="en-GB"/>
        </w:rPr>
      </w:pPr>
    </w:p>
    <w:p w:rsidR="009876B4" w:rsidRDefault="009876B4" w:rsidP="00A45356">
      <w:pPr>
        <w:rPr>
          <w:rFonts w:ascii="Arial" w:hAnsi="Arial" w:cs="Arial"/>
          <w:sz w:val="24"/>
          <w:szCs w:val="24"/>
          <w:lang w:val="en-GB"/>
        </w:rPr>
      </w:pPr>
      <w:r>
        <w:rPr>
          <w:rFonts w:ascii="Arial" w:hAnsi="Arial" w:cs="Arial"/>
          <w:sz w:val="24"/>
          <w:szCs w:val="24"/>
          <w:lang w:val="en-GB"/>
        </w:rPr>
        <w:t xml:space="preserve">         Table </w:t>
      </w:r>
      <w:r w:rsidR="00D84B34">
        <w:rPr>
          <w:rFonts w:ascii="Arial" w:hAnsi="Arial" w:cs="Arial"/>
          <w:sz w:val="24"/>
          <w:szCs w:val="24"/>
          <w:lang w:val="en-GB"/>
        </w:rPr>
        <w:t>4</w:t>
      </w:r>
      <w:r>
        <w:rPr>
          <w:rFonts w:ascii="Arial" w:hAnsi="Arial" w:cs="Arial"/>
          <w:sz w:val="24"/>
          <w:szCs w:val="24"/>
          <w:lang w:val="en-GB"/>
        </w:rPr>
        <w:t>: A comparison on look and feel outcomes</w:t>
      </w:r>
    </w:p>
    <w:p w:rsidR="002F57AA" w:rsidRDefault="007F2FF8" w:rsidP="002F57AA">
      <w:pPr>
        <w:ind w:firstLine="720"/>
        <w:rPr>
          <w:rFonts w:ascii="Arial" w:hAnsi="Arial" w:cs="Arial"/>
          <w:sz w:val="24"/>
          <w:szCs w:val="24"/>
          <w:lang w:val="en-GB"/>
        </w:rPr>
      </w:pPr>
      <w:r>
        <w:rPr>
          <w:rFonts w:ascii="Arial" w:hAnsi="Arial" w:cs="Arial"/>
          <w:sz w:val="24"/>
          <w:szCs w:val="24"/>
          <w:lang w:val="en-GB"/>
        </w:rPr>
        <w:t xml:space="preserve">        </w:t>
      </w:r>
    </w:p>
    <w:p w:rsidR="002F57AA" w:rsidRDefault="002F57AA" w:rsidP="002F57AA">
      <w:pPr>
        <w:ind w:firstLine="720"/>
        <w:rPr>
          <w:rFonts w:ascii="Arial" w:hAnsi="Arial" w:cs="Arial"/>
          <w:b/>
          <w:sz w:val="24"/>
          <w:szCs w:val="24"/>
          <w:u w:val="single"/>
          <w:lang w:val="en-GB"/>
        </w:rPr>
      </w:pPr>
      <w:r>
        <w:rPr>
          <w:rFonts w:ascii="Arial" w:hAnsi="Arial" w:cs="Arial"/>
          <w:b/>
          <w:sz w:val="24"/>
          <w:szCs w:val="24"/>
          <w:u w:val="single"/>
          <w:lang w:val="en-GB"/>
        </w:rPr>
        <w:t>Device Support:</w:t>
      </w:r>
    </w:p>
    <w:tbl>
      <w:tblPr>
        <w:tblStyle w:val="TableGrid"/>
        <w:tblpPr w:leftFromText="180" w:rightFromText="180" w:vertAnchor="text" w:horzAnchor="page" w:tblpX="2037" w:tblpY="463"/>
        <w:tblW w:w="0" w:type="auto"/>
        <w:tblLook w:val="04A0"/>
      </w:tblPr>
      <w:tblGrid>
        <w:gridCol w:w="1890"/>
        <w:gridCol w:w="1890"/>
        <w:gridCol w:w="1891"/>
        <w:gridCol w:w="1891"/>
      </w:tblGrid>
      <w:tr w:rsidR="002F57AA" w:rsidTr="0085291F">
        <w:trPr>
          <w:trHeight w:val="621"/>
        </w:trPr>
        <w:tc>
          <w:tcPr>
            <w:tcW w:w="1890" w:type="dxa"/>
            <w:vAlign w:val="center"/>
          </w:tcPr>
          <w:p w:rsidR="002F57AA" w:rsidRDefault="00FC4AFE" w:rsidP="0085291F">
            <w:pPr>
              <w:jc w:val="center"/>
              <w:rPr>
                <w:rFonts w:ascii="Arial" w:hAnsi="Arial" w:cs="Arial"/>
                <w:b/>
                <w:sz w:val="24"/>
                <w:szCs w:val="24"/>
                <w:u w:val="single"/>
                <w:lang w:val="en-GB"/>
              </w:rPr>
            </w:pPr>
            <w:r>
              <w:rPr>
                <w:rFonts w:ascii="Arial" w:hAnsi="Arial" w:cs="Arial"/>
                <w:b/>
                <w:noProof/>
                <w:sz w:val="24"/>
                <w:szCs w:val="24"/>
                <w:u w:val="single"/>
              </w:rPr>
              <w:pict>
                <v:shape id="_x0000_s1044" type="#_x0000_t32" style="position:absolute;left:0;text-align:left;margin-left:-2.25pt;margin-top:1.25pt;width:93.75pt;height:30.95pt;z-index:251676672" o:connectortype="straight"/>
              </w:pict>
            </w:r>
          </w:p>
        </w:tc>
        <w:tc>
          <w:tcPr>
            <w:tcW w:w="1890" w:type="dxa"/>
            <w:vAlign w:val="center"/>
          </w:tcPr>
          <w:p w:rsidR="002F57AA" w:rsidRPr="00C57821" w:rsidRDefault="002F57AA" w:rsidP="0085291F">
            <w:pPr>
              <w:jc w:val="center"/>
              <w:rPr>
                <w:rFonts w:ascii="Arial" w:hAnsi="Arial" w:cs="Arial"/>
                <w:b/>
                <w:sz w:val="24"/>
                <w:szCs w:val="24"/>
                <w:lang w:val="en-GB"/>
              </w:rPr>
            </w:pPr>
            <w:r>
              <w:rPr>
                <w:rFonts w:ascii="Arial" w:hAnsi="Arial" w:cs="Arial"/>
                <w:b/>
                <w:sz w:val="24"/>
                <w:szCs w:val="24"/>
                <w:lang w:val="en-GB"/>
              </w:rPr>
              <w:t>Windows OS</w:t>
            </w:r>
          </w:p>
        </w:tc>
        <w:tc>
          <w:tcPr>
            <w:tcW w:w="1891" w:type="dxa"/>
            <w:vAlign w:val="center"/>
          </w:tcPr>
          <w:p w:rsidR="002F57AA" w:rsidRPr="00C57821" w:rsidRDefault="002F57AA" w:rsidP="0085291F">
            <w:pPr>
              <w:jc w:val="center"/>
              <w:rPr>
                <w:rFonts w:ascii="Arial" w:hAnsi="Arial" w:cs="Arial"/>
                <w:b/>
                <w:sz w:val="24"/>
                <w:szCs w:val="24"/>
                <w:lang w:val="en-GB"/>
              </w:rPr>
            </w:pPr>
            <w:r>
              <w:rPr>
                <w:rFonts w:ascii="Arial" w:hAnsi="Arial" w:cs="Arial"/>
                <w:b/>
                <w:sz w:val="24"/>
                <w:szCs w:val="24"/>
                <w:lang w:val="en-GB"/>
              </w:rPr>
              <w:t>Mac-iOS</w:t>
            </w:r>
          </w:p>
        </w:tc>
        <w:tc>
          <w:tcPr>
            <w:tcW w:w="1891" w:type="dxa"/>
            <w:vAlign w:val="center"/>
          </w:tcPr>
          <w:p w:rsidR="002F57AA" w:rsidRPr="00C57821" w:rsidRDefault="009876B4" w:rsidP="0085291F">
            <w:pPr>
              <w:jc w:val="center"/>
              <w:rPr>
                <w:rFonts w:ascii="Arial" w:hAnsi="Arial" w:cs="Arial"/>
                <w:b/>
                <w:sz w:val="24"/>
                <w:szCs w:val="24"/>
                <w:lang w:val="en-GB"/>
              </w:rPr>
            </w:pPr>
            <w:r>
              <w:rPr>
                <w:rFonts w:ascii="Arial" w:hAnsi="Arial" w:cs="Arial"/>
                <w:b/>
                <w:sz w:val="24"/>
                <w:szCs w:val="24"/>
                <w:lang w:val="en-GB"/>
              </w:rPr>
              <w:t>Ub</w:t>
            </w:r>
            <w:r w:rsidR="002F57AA">
              <w:rPr>
                <w:rFonts w:ascii="Arial" w:hAnsi="Arial" w:cs="Arial"/>
                <w:b/>
                <w:sz w:val="24"/>
                <w:szCs w:val="24"/>
                <w:lang w:val="en-GB"/>
              </w:rPr>
              <w:t>untu-Linux OS</w:t>
            </w:r>
          </w:p>
        </w:tc>
      </w:tr>
      <w:tr w:rsidR="002F57AA" w:rsidTr="0085291F">
        <w:trPr>
          <w:trHeight w:val="702"/>
        </w:trPr>
        <w:tc>
          <w:tcPr>
            <w:tcW w:w="1890" w:type="dxa"/>
            <w:vAlign w:val="center"/>
          </w:tcPr>
          <w:p w:rsidR="002F57AA" w:rsidRPr="00C57821" w:rsidRDefault="002F57AA" w:rsidP="0085291F">
            <w:pPr>
              <w:jc w:val="center"/>
              <w:rPr>
                <w:rFonts w:ascii="Arial" w:hAnsi="Arial" w:cs="Arial"/>
                <w:b/>
                <w:sz w:val="24"/>
                <w:szCs w:val="24"/>
                <w:u w:val="single"/>
                <w:lang w:val="en-GB"/>
              </w:rPr>
            </w:pPr>
            <w:r w:rsidRPr="00C57821">
              <w:rPr>
                <w:rFonts w:ascii="Arial" w:hAnsi="Arial" w:cs="Arial"/>
                <w:b/>
                <w:sz w:val="24"/>
                <w:szCs w:val="24"/>
                <w:lang w:val="en-GB"/>
              </w:rPr>
              <w:t>Java REST</w:t>
            </w:r>
          </w:p>
        </w:tc>
        <w:tc>
          <w:tcPr>
            <w:tcW w:w="1890" w:type="dxa"/>
            <w:shd w:val="clear" w:color="auto" w:fill="FFFFFF" w:themeFill="background1"/>
            <w:vAlign w:val="center"/>
          </w:tcPr>
          <w:p w:rsidR="002F57AA" w:rsidRDefault="002F57AA" w:rsidP="0085291F">
            <w:pPr>
              <w:jc w:val="center"/>
              <w:rPr>
                <w:rFonts w:ascii="Arial" w:hAnsi="Arial" w:cs="Arial"/>
                <w:b/>
                <w:sz w:val="24"/>
                <w:szCs w:val="24"/>
                <w:u w:val="single"/>
                <w:lang w:val="en-GB"/>
              </w:rPr>
            </w:pPr>
            <w:r w:rsidRPr="003D7A0D">
              <w:rPr>
                <w:rFonts w:ascii="Arial" w:hAnsi="Arial" w:cs="Arial"/>
                <w:b/>
                <w:sz w:val="24"/>
                <w:szCs w:val="24"/>
                <w:lang w:val="en-GB"/>
              </w:rPr>
              <w:sym w:font="Wingdings" w:char="F0FC"/>
            </w:r>
          </w:p>
        </w:tc>
        <w:tc>
          <w:tcPr>
            <w:tcW w:w="1891" w:type="dxa"/>
            <w:shd w:val="clear" w:color="auto" w:fill="FFFFFF" w:themeFill="background1"/>
            <w:vAlign w:val="center"/>
          </w:tcPr>
          <w:p w:rsidR="002F57AA" w:rsidRDefault="002F57AA" w:rsidP="0085291F">
            <w:pPr>
              <w:jc w:val="center"/>
              <w:rPr>
                <w:rFonts w:ascii="Arial" w:hAnsi="Arial" w:cs="Arial"/>
                <w:b/>
                <w:sz w:val="24"/>
                <w:szCs w:val="24"/>
                <w:u w:val="single"/>
                <w:lang w:val="en-GB"/>
              </w:rPr>
            </w:pPr>
          </w:p>
        </w:tc>
        <w:tc>
          <w:tcPr>
            <w:tcW w:w="1891" w:type="dxa"/>
            <w:shd w:val="clear" w:color="auto" w:fill="FFFFFF" w:themeFill="background1"/>
            <w:vAlign w:val="center"/>
          </w:tcPr>
          <w:p w:rsidR="002F57AA" w:rsidRPr="003D7A0D" w:rsidRDefault="002F57AA" w:rsidP="0085291F">
            <w:pPr>
              <w:jc w:val="center"/>
              <w:rPr>
                <w:rFonts w:ascii="Arial" w:hAnsi="Arial" w:cs="Arial"/>
                <w:b/>
                <w:sz w:val="24"/>
                <w:szCs w:val="24"/>
                <w:lang w:val="en-GB"/>
              </w:rPr>
            </w:pPr>
          </w:p>
        </w:tc>
      </w:tr>
      <w:tr w:rsidR="002F57AA" w:rsidTr="0085291F">
        <w:trPr>
          <w:trHeight w:val="720"/>
        </w:trPr>
        <w:tc>
          <w:tcPr>
            <w:tcW w:w="1890" w:type="dxa"/>
            <w:vAlign w:val="center"/>
          </w:tcPr>
          <w:p w:rsidR="002F57AA" w:rsidRPr="00C57821" w:rsidRDefault="002F57AA" w:rsidP="0085291F">
            <w:pPr>
              <w:jc w:val="center"/>
              <w:rPr>
                <w:rFonts w:ascii="Arial" w:hAnsi="Arial" w:cs="Arial"/>
                <w:b/>
                <w:sz w:val="24"/>
                <w:szCs w:val="24"/>
                <w:u w:val="single"/>
                <w:lang w:val="en-GB"/>
              </w:rPr>
            </w:pPr>
            <w:r w:rsidRPr="00C57821">
              <w:rPr>
                <w:rFonts w:ascii="Arial" w:hAnsi="Arial" w:cs="Arial"/>
                <w:b/>
                <w:sz w:val="24"/>
                <w:szCs w:val="24"/>
                <w:lang w:val="en-GB"/>
              </w:rPr>
              <w:t>.Net REST</w:t>
            </w:r>
          </w:p>
        </w:tc>
        <w:tc>
          <w:tcPr>
            <w:tcW w:w="1890" w:type="dxa"/>
            <w:vAlign w:val="center"/>
          </w:tcPr>
          <w:p w:rsidR="002F57AA" w:rsidRDefault="002F57AA" w:rsidP="0085291F">
            <w:pPr>
              <w:jc w:val="center"/>
              <w:rPr>
                <w:rFonts w:ascii="Arial" w:hAnsi="Arial" w:cs="Arial"/>
                <w:b/>
                <w:sz w:val="24"/>
                <w:szCs w:val="24"/>
                <w:u w:val="single"/>
                <w:lang w:val="en-GB"/>
              </w:rPr>
            </w:pPr>
          </w:p>
        </w:tc>
        <w:tc>
          <w:tcPr>
            <w:tcW w:w="1891" w:type="dxa"/>
            <w:vAlign w:val="center"/>
          </w:tcPr>
          <w:p w:rsidR="002F57AA" w:rsidRDefault="002F57AA" w:rsidP="0085291F">
            <w:pPr>
              <w:jc w:val="center"/>
              <w:rPr>
                <w:rFonts w:ascii="Arial" w:hAnsi="Arial" w:cs="Arial"/>
                <w:b/>
                <w:sz w:val="24"/>
                <w:szCs w:val="24"/>
                <w:u w:val="single"/>
                <w:lang w:val="en-GB"/>
              </w:rPr>
            </w:pPr>
          </w:p>
        </w:tc>
        <w:tc>
          <w:tcPr>
            <w:tcW w:w="1891" w:type="dxa"/>
            <w:vAlign w:val="center"/>
          </w:tcPr>
          <w:p w:rsidR="002F57AA" w:rsidRDefault="002F57AA" w:rsidP="0085291F">
            <w:pPr>
              <w:jc w:val="center"/>
              <w:rPr>
                <w:rFonts w:ascii="Arial" w:hAnsi="Arial" w:cs="Arial"/>
                <w:b/>
                <w:sz w:val="24"/>
                <w:szCs w:val="24"/>
                <w:u w:val="single"/>
                <w:lang w:val="en-GB"/>
              </w:rPr>
            </w:pPr>
          </w:p>
        </w:tc>
      </w:tr>
    </w:tbl>
    <w:p w:rsidR="002F57AA" w:rsidRDefault="002F57AA" w:rsidP="002F57AA">
      <w:pPr>
        <w:rPr>
          <w:rFonts w:ascii="Arial" w:hAnsi="Arial" w:cs="Arial"/>
          <w:b/>
          <w:sz w:val="24"/>
          <w:szCs w:val="24"/>
          <w:u w:val="single"/>
          <w:lang w:val="en-GB"/>
        </w:rPr>
      </w:pPr>
    </w:p>
    <w:p w:rsidR="002F57AA" w:rsidRDefault="002F57AA" w:rsidP="002F57AA">
      <w:pPr>
        <w:rPr>
          <w:rFonts w:ascii="Arial" w:hAnsi="Arial" w:cs="Arial"/>
          <w:b/>
          <w:sz w:val="24"/>
          <w:szCs w:val="24"/>
          <w:u w:val="single"/>
          <w:lang w:val="en-GB"/>
        </w:rPr>
      </w:pPr>
    </w:p>
    <w:p w:rsidR="002F57AA" w:rsidRDefault="002F57AA" w:rsidP="002F57AA">
      <w:pPr>
        <w:rPr>
          <w:rFonts w:ascii="Arial" w:hAnsi="Arial" w:cs="Arial"/>
          <w:b/>
          <w:sz w:val="24"/>
          <w:szCs w:val="24"/>
          <w:u w:val="single"/>
          <w:lang w:val="en-GB"/>
        </w:rPr>
      </w:pPr>
    </w:p>
    <w:p w:rsidR="002F57AA" w:rsidRPr="00260F8C" w:rsidRDefault="002F57AA" w:rsidP="002F57AA">
      <w:pPr>
        <w:rPr>
          <w:rFonts w:ascii="Arial" w:hAnsi="Arial" w:cs="Arial"/>
          <w:b/>
          <w:sz w:val="24"/>
          <w:szCs w:val="24"/>
          <w:u w:val="single"/>
          <w:lang w:val="en-GB"/>
        </w:rPr>
      </w:pPr>
      <w:r>
        <w:rPr>
          <w:rFonts w:ascii="Arial" w:hAnsi="Arial" w:cs="Arial"/>
          <w:b/>
          <w:sz w:val="24"/>
          <w:szCs w:val="24"/>
          <w:u w:val="single"/>
          <w:lang w:val="en-GB"/>
        </w:rPr>
        <w:t xml:space="preserve"> </w:t>
      </w:r>
    </w:p>
    <w:p w:rsidR="002F57AA" w:rsidRDefault="002F57AA" w:rsidP="002F57AA">
      <w:pPr>
        <w:rPr>
          <w:rFonts w:ascii="Arial" w:hAnsi="Arial" w:cs="Arial"/>
          <w:sz w:val="24"/>
          <w:szCs w:val="24"/>
          <w:lang w:val="en-GB"/>
        </w:rPr>
      </w:pPr>
      <w:r w:rsidRPr="008F3E2D">
        <w:rPr>
          <w:rFonts w:ascii="Arial" w:hAnsi="Arial" w:cs="Arial"/>
          <w:sz w:val="24"/>
          <w:szCs w:val="24"/>
          <w:lang w:val="en-GB"/>
        </w:rPr>
        <w:t xml:space="preserve">           </w:t>
      </w:r>
    </w:p>
    <w:p w:rsidR="002F57AA" w:rsidRDefault="002F57AA" w:rsidP="002F57AA">
      <w:pPr>
        <w:rPr>
          <w:rFonts w:ascii="Arial" w:hAnsi="Arial" w:cs="Arial"/>
          <w:sz w:val="24"/>
          <w:szCs w:val="24"/>
          <w:lang w:val="en-GB"/>
        </w:rPr>
      </w:pPr>
    </w:p>
    <w:p w:rsidR="007F2FF8" w:rsidRDefault="00D84B34" w:rsidP="00784142">
      <w:pPr>
        <w:rPr>
          <w:rFonts w:ascii="Arial" w:hAnsi="Arial" w:cs="Arial"/>
          <w:sz w:val="24"/>
          <w:szCs w:val="24"/>
          <w:lang w:val="en-GB"/>
        </w:rPr>
      </w:pPr>
      <w:r>
        <w:rPr>
          <w:rFonts w:ascii="Arial" w:hAnsi="Arial" w:cs="Arial"/>
          <w:sz w:val="24"/>
          <w:szCs w:val="24"/>
          <w:lang w:val="en-GB"/>
        </w:rPr>
        <w:t xml:space="preserve">         Table 5</w:t>
      </w:r>
      <w:r w:rsidR="009876B4">
        <w:rPr>
          <w:rFonts w:ascii="Arial" w:hAnsi="Arial" w:cs="Arial"/>
          <w:sz w:val="24"/>
          <w:szCs w:val="24"/>
          <w:lang w:val="en-GB"/>
        </w:rPr>
        <w:t>: Devices supported</w:t>
      </w:r>
    </w:p>
    <w:p w:rsidR="007F2FF8" w:rsidRDefault="007F2FF8" w:rsidP="00784142">
      <w:pPr>
        <w:rPr>
          <w:rFonts w:ascii="Arial" w:hAnsi="Arial" w:cs="Arial"/>
          <w:sz w:val="24"/>
          <w:szCs w:val="24"/>
          <w:lang w:val="en-GB"/>
        </w:rPr>
      </w:pPr>
    </w:p>
    <w:p w:rsidR="009E1AA4" w:rsidRDefault="007F2FF8" w:rsidP="00791956">
      <w:pPr>
        <w:ind w:firstLine="720"/>
        <w:rPr>
          <w:rFonts w:ascii="Arial" w:hAnsi="Arial" w:cs="Arial"/>
          <w:b/>
          <w:sz w:val="24"/>
          <w:szCs w:val="24"/>
          <w:u w:val="single"/>
          <w:lang w:val="en-GB"/>
        </w:rPr>
      </w:pPr>
      <w:r>
        <w:rPr>
          <w:rFonts w:ascii="Arial" w:hAnsi="Arial" w:cs="Arial"/>
          <w:b/>
          <w:sz w:val="24"/>
          <w:szCs w:val="24"/>
          <w:u w:val="single"/>
          <w:lang w:val="en-GB"/>
        </w:rPr>
        <w:t>Response t</w:t>
      </w:r>
      <w:r w:rsidR="009E1AA4" w:rsidRPr="00791956">
        <w:rPr>
          <w:rFonts w:ascii="Arial" w:hAnsi="Arial" w:cs="Arial"/>
          <w:b/>
          <w:sz w:val="24"/>
          <w:szCs w:val="24"/>
          <w:u w:val="single"/>
          <w:lang w:val="en-GB"/>
        </w:rPr>
        <w:t>ime</w:t>
      </w:r>
      <w:r>
        <w:rPr>
          <w:rFonts w:ascii="Arial" w:hAnsi="Arial" w:cs="Arial"/>
          <w:b/>
          <w:sz w:val="24"/>
          <w:szCs w:val="24"/>
          <w:u w:val="single"/>
          <w:lang w:val="en-GB"/>
        </w:rPr>
        <w:t xml:space="preserve"> against amount of data</w:t>
      </w:r>
      <w:r w:rsidR="00791956" w:rsidRPr="00791956">
        <w:rPr>
          <w:rFonts w:ascii="Arial" w:hAnsi="Arial" w:cs="Arial"/>
          <w:b/>
          <w:sz w:val="24"/>
          <w:szCs w:val="24"/>
          <w:u w:val="single"/>
          <w:lang w:val="en-GB"/>
        </w:rPr>
        <w:t>:</w:t>
      </w:r>
    </w:p>
    <w:p w:rsidR="00791956" w:rsidRDefault="00791956" w:rsidP="00791956">
      <w:pPr>
        <w:ind w:firstLine="720"/>
        <w:rPr>
          <w:rFonts w:ascii="Arial" w:hAnsi="Arial" w:cs="Arial"/>
          <w:b/>
          <w:sz w:val="24"/>
          <w:szCs w:val="24"/>
          <w:u w:val="single"/>
          <w:lang w:val="en-GB"/>
        </w:rPr>
      </w:pPr>
    </w:p>
    <w:p w:rsidR="00791956" w:rsidRDefault="00791956" w:rsidP="00CA5B0A">
      <w:pPr>
        <w:ind w:left="720"/>
        <w:rPr>
          <w:rFonts w:ascii="Arial" w:hAnsi="Arial" w:cs="Arial"/>
          <w:sz w:val="24"/>
          <w:szCs w:val="24"/>
          <w:lang w:val="en-GB"/>
        </w:rPr>
      </w:pPr>
      <w:r w:rsidRPr="00791956">
        <w:rPr>
          <w:rFonts w:ascii="Arial" w:hAnsi="Arial" w:cs="Arial"/>
          <w:sz w:val="24"/>
          <w:szCs w:val="24"/>
          <w:lang w:val="en-GB"/>
        </w:rPr>
        <w:t xml:space="preserve">A graph </w:t>
      </w:r>
      <w:r w:rsidR="007F2FF8">
        <w:rPr>
          <w:rFonts w:ascii="Arial" w:hAnsi="Arial" w:cs="Arial"/>
          <w:sz w:val="24"/>
          <w:szCs w:val="24"/>
          <w:lang w:val="en-GB"/>
        </w:rPr>
        <w:t xml:space="preserve">with log of time (in milliseconds on Y axis) and </w:t>
      </w:r>
      <w:r w:rsidR="00CA5B0A">
        <w:rPr>
          <w:rFonts w:ascii="Arial" w:hAnsi="Arial" w:cs="Arial"/>
          <w:sz w:val="24"/>
          <w:szCs w:val="24"/>
          <w:lang w:val="en-GB"/>
        </w:rPr>
        <w:t>the image size in X axis</w:t>
      </w:r>
    </w:p>
    <w:p w:rsidR="00CA5B0A" w:rsidRPr="00CA5B0A" w:rsidRDefault="00CA5B0A" w:rsidP="00CA5B0A">
      <w:pPr>
        <w:ind w:left="720"/>
        <w:rPr>
          <w:rFonts w:ascii="Arial" w:hAnsi="Arial" w:cs="Arial"/>
          <w:sz w:val="24"/>
          <w:szCs w:val="24"/>
          <w:lang w:val="en-GB"/>
        </w:rPr>
      </w:pPr>
    </w:p>
    <w:p w:rsidR="007F2FF8" w:rsidRDefault="007F2FF8" w:rsidP="007F2FF8">
      <w:pPr>
        <w:ind w:firstLine="720"/>
        <w:rPr>
          <w:rFonts w:ascii="Arial" w:hAnsi="Arial" w:cs="Arial"/>
          <w:b/>
          <w:sz w:val="24"/>
          <w:szCs w:val="24"/>
          <w:u w:val="single"/>
          <w:lang w:val="en-GB"/>
        </w:rPr>
      </w:pPr>
      <w:r>
        <w:rPr>
          <w:rFonts w:ascii="Arial" w:hAnsi="Arial" w:cs="Arial"/>
          <w:b/>
          <w:sz w:val="24"/>
          <w:szCs w:val="24"/>
          <w:u w:val="single"/>
          <w:lang w:val="en-GB"/>
        </w:rPr>
        <w:t>Response t</w:t>
      </w:r>
      <w:r w:rsidRPr="00791956">
        <w:rPr>
          <w:rFonts w:ascii="Arial" w:hAnsi="Arial" w:cs="Arial"/>
          <w:b/>
          <w:sz w:val="24"/>
          <w:szCs w:val="24"/>
          <w:u w:val="single"/>
          <w:lang w:val="en-GB"/>
        </w:rPr>
        <w:t>ime</w:t>
      </w:r>
      <w:r>
        <w:rPr>
          <w:rFonts w:ascii="Arial" w:hAnsi="Arial" w:cs="Arial"/>
          <w:b/>
          <w:sz w:val="24"/>
          <w:szCs w:val="24"/>
          <w:u w:val="single"/>
          <w:lang w:val="en-GB"/>
        </w:rPr>
        <w:t xml:space="preserve"> against database change</w:t>
      </w:r>
      <w:r w:rsidRPr="00791956">
        <w:rPr>
          <w:rFonts w:ascii="Arial" w:hAnsi="Arial" w:cs="Arial"/>
          <w:b/>
          <w:sz w:val="24"/>
          <w:szCs w:val="24"/>
          <w:u w:val="single"/>
          <w:lang w:val="en-GB"/>
        </w:rPr>
        <w:t>:</w:t>
      </w:r>
    </w:p>
    <w:p w:rsidR="007F2FF8" w:rsidRDefault="007F2FF8" w:rsidP="007F2FF8">
      <w:pPr>
        <w:ind w:firstLine="720"/>
        <w:rPr>
          <w:rFonts w:ascii="Arial" w:hAnsi="Arial" w:cs="Arial"/>
          <w:b/>
          <w:sz w:val="24"/>
          <w:szCs w:val="24"/>
          <w:u w:val="single"/>
          <w:lang w:val="en-GB"/>
        </w:rPr>
      </w:pPr>
    </w:p>
    <w:p w:rsidR="007F2FF8" w:rsidRPr="00791956" w:rsidRDefault="007F2FF8" w:rsidP="007F2FF8">
      <w:pPr>
        <w:ind w:left="720"/>
        <w:rPr>
          <w:rFonts w:ascii="Arial" w:hAnsi="Arial" w:cs="Arial"/>
          <w:sz w:val="24"/>
          <w:szCs w:val="24"/>
          <w:lang w:val="en-GB"/>
        </w:rPr>
      </w:pPr>
      <w:r w:rsidRPr="00791956">
        <w:rPr>
          <w:rFonts w:ascii="Arial" w:hAnsi="Arial" w:cs="Arial"/>
          <w:sz w:val="24"/>
          <w:szCs w:val="24"/>
          <w:lang w:val="en-GB"/>
        </w:rPr>
        <w:lastRenderedPageBreak/>
        <w:t xml:space="preserve">A graph </w:t>
      </w:r>
      <w:r>
        <w:rPr>
          <w:rFonts w:ascii="Arial" w:hAnsi="Arial" w:cs="Arial"/>
          <w:sz w:val="24"/>
          <w:szCs w:val="24"/>
          <w:lang w:val="en-GB"/>
        </w:rPr>
        <w:t>with log of time (in milliseconds on Y axis) and time at which database is changed</w:t>
      </w:r>
    </w:p>
    <w:p w:rsidR="007F2FF8" w:rsidRDefault="007F2FF8" w:rsidP="00230EC6">
      <w:pPr>
        <w:rPr>
          <w:rFonts w:ascii="Arial" w:hAnsi="Arial" w:cs="Arial"/>
          <w:b/>
          <w:sz w:val="24"/>
          <w:szCs w:val="24"/>
          <w:u w:val="single"/>
          <w:lang w:val="en-GB"/>
        </w:rPr>
      </w:pPr>
    </w:p>
    <w:p w:rsidR="008B7DFB" w:rsidRPr="00791956" w:rsidRDefault="008B7DFB" w:rsidP="00791956">
      <w:pPr>
        <w:ind w:firstLine="720"/>
        <w:rPr>
          <w:rFonts w:ascii="Arial" w:hAnsi="Arial" w:cs="Arial"/>
          <w:b/>
          <w:sz w:val="24"/>
          <w:szCs w:val="24"/>
          <w:u w:val="single"/>
          <w:lang w:val="en-GB"/>
        </w:rPr>
      </w:pPr>
    </w:p>
    <w:p w:rsidR="00161B87" w:rsidRPr="00161B87" w:rsidRDefault="007F2FF8" w:rsidP="00784142">
      <w:pPr>
        <w:rPr>
          <w:rFonts w:ascii="Arial" w:hAnsi="Arial" w:cs="Arial"/>
          <w:b/>
          <w:sz w:val="24"/>
          <w:szCs w:val="24"/>
          <w:u w:val="single"/>
          <w:lang w:val="en-GB"/>
        </w:rPr>
      </w:pPr>
      <w:r>
        <w:rPr>
          <w:rFonts w:ascii="Arial" w:hAnsi="Arial" w:cs="Arial"/>
          <w:b/>
          <w:sz w:val="24"/>
          <w:szCs w:val="24"/>
          <w:lang w:val="en-GB"/>
        </w:rPr>
        <w:t xml:space="preserve">        </w:t>
      </w:r>
      <w:r w:rsidR="00161B87">
        <w:rPr>
          <w:rFonts w:ascii="Arial" w:hAnsi="Arial" w:cs="Arial"/>
          <w:b/>
          <w:sz w:val="24"/>
          <w:szCs w:val="24"/>
          <w:lang w:val="en-GB"/>
        </w:rPr>
        <w:t xml:space="preserve"> </w:t>
      </w:r>
      <w:r w:rsidR="00161B87" w:rsidRPr="00161B87">
        <w:rPr>
          <w:rFonts w:ascii="Arial" w:hAnsi="Arial" w:cs="Arial"/>
          <w:b/>
          <w:sz w:val="24"/>
          <w:szCs w:val="24"/>
          <w:u w:val="single"/>
          <w:lang w:val="en-GB"/>
        </w:rPr>
        <w:t>Security Records:</w:t>
      </w:r>
    </w:p>
    <w:p w:rsidR="00161B87" w:rsidRPr="008B7DFB" w:rsidRDefault="008B7DFB" w:rsidP="00784142">
      <w:pPr>
        <w:rPr>
          <w:rFonts w:ascii="Arial" w:hAnsi="Arial" w:cs="Arial"/>
          <w:sz w:val="24"/>
          <w:szCs w:val="24"/>
          <w:lang w:val="en-GB"/>
        </w:rPr>
      </w:pPr>
      <w:r w:rsidRPr="008B7DFB">
        <w:rPr>
          <w:rFonts w:ascii="Arial" w:hAnsi="Arial" w:cs="Arial"/>
          <w:sz w:val="24"/>
          <w:szCs w:val="24"/>
          <w:lang w:val="en-GB"/>
        </w:rPr>
        <w:t xml:space="preserve">          In progress....</w:t>
      </w:r>
    </w:p>
    <w:p w:rsidR="00161B87" w:rsidRDefault="00161B87" w:rsidP="00784142">
      <w:pPr>
        <w:rPr>
          <w:rFonts w:ascii="Arial" w:hAnsi="Arial" w:cs="Arial"/>
          <w:b/>
          <w:sz w:val="24"/>
          <w:szCs w:val="24"/>
          <w:lang w:val="en-GB"/>
        </w:rPr>
      </w:pPr>
    </w:p>
    <w:p w:rsidR="00161B87" w:rsidRDefault="00161B87" w:rsidP="00784142">
      <w:pPr>
        <w:rPr>
          <w:rFonts w:ascii="Arial" w:hAnsi="Arial" w:cs="Arial"/>
          <w:b/>
          <w:sz w:val="24"/>
          <w:szCs w:val="24"/>
          <w:lang w:val="en-GB"/>
        </w:rPr>
      </w:pPr>
    </w:p>
    <w:p w:rsidR="00161B87" w:rsidRDefault="00161B87" w:rsidP="00784142">
      <w:pPr>
        <w:rPr>
          <w:rFonts w:ascii="Arial" w:hAnsi="Arial" w:cs="Arial"/>
          <w:b/>
          <w:sz w:val="24"/>
          <w:szCs w:val="24"/>
          <w:lang w:val="en-GB"/>
        </w:rPr>
      </w:pPr>
    </w:p>
    <w:p w:rsidR="006F6E55" w:rsidRPr="00260F8C" w:rsidRDefault="007F2FF8" w:rsidP="00161B87">
      <w:pPr>
        <w:ind w:firstLine="720"/>
        <w:rPr>
          <w:rFonts w:ascii="Arial" w:hAnsi="Arial" w:cs="Arial"/>
          <w:b/>
          <w:sz w:val="24"/>
          <w:szCs w:val="24"/>
          <w:u w:val="single"/>
          <w:lang w:val="en-GB"/>
        </w:rPr>
      </w:pPr>
      <w:r>
        <w:rPr>
          <w:rFonts w:ascii="Arial" w:hAnsi="Arial" w:cs="Arial"/>
          <w:b/>
          <w:sz w:val="24"/>
          <w:szCs w:val="24"/>
          <w:lang w:val="en-GB"/>
        </w:rPr>
        <w:t xml:space="preserve"> </w:t>
      </w:r>
      <w:r w:rsidRPr="007F2FF8">
        <w:rPr>
          <w:rFonts w:ascii="Arial" w:hAnsi="Arial" w:cs="Arial"/>
          <w:b/>
          <w:sz w:val="24"/>
          <w:szCs w:val="24"/>
          <w:u w:val="single"/>
          <w:lang w:val="en-GB"/>
        </w:rPr>
        <w:t>Other factors:</w:t>
      </w:r>
    </w:p>
    <w:p w:rsidR="000312FF" w:rsidRPr="00260F8C" w:rsidRDefault="000312FF" w:rsidP="00784142">
      <w:pPr>
        <w:rPr>
          <w:rFonts w:ascii="Arial" w:hAnsi="Arial" w:cs="Arial"/>
          <w:b/>
          <w:sz w:val="24"/>
          <w:szCs w:val="24"/>
          <w:u w:val="single"/>
          <w:lang w:val="en-GB"/>
        </w:rPr>
      </w:pPr>
    </w:p>
    <w:tbl>
      <w:tblPr>
        <w:tblStyle w:val="TableGrid"/>
        <w:tblW w:w="9453" w:type="dxa"/>
        <w:tblInd w:w="860" w:type="dxa"/>
        <w:tblLayout w:type="fixed"/>
        <w:tblLook w:val="04A0"/>
      </w:tblPr>
      <w:tblGrid>
        <w:gridCol w:w="1638"/>
        <w:gridCol w:w="3960"/>
        <w:gridCol w:w="3855"/>
      </w:tblGrid>
      <w:tr w:rsidR="007F2FF8" w:rsidTr="00161B87">
        <w:trPr>
          <w:trHeight w:val="1079"/>
        </w:trPr>
        <w:tc>
          <w:tcPr>
            <w:tcW w:w="1638" w:type="dxa"/>
            <w:shd w:val="clear" w:color="auto" w:fill="A6A6A6" w:themeFill="background1" w:themeFillShade="A6"/>
            <w:vAlign w:val="center"/>
          </w:tcPr>
          <w:p w:rsidR="007F2FF8" w:rsidRDefault="00FC4AFE" w:rsidP="007F2FF8">
            <w:pPr>
              <w:jc w:val="center"/>
              <w:rPr>
                <w:rFonts w:ascii="Arial" w:hAnsi="Arial" w:cs="Arial"/>
                <w:b/>
                <w:sz w:val="24"/>
                <w:szCs w:val="24"/>
                <w:u w:val="single"/>
                <w:lang w:val="en-GB"/>
              </w:rPr>
            </w:pPr>
            <w:r>
              <w:rPr>
                <w:rFonts w:ascii="Arial" w:hAnsi="Arial" w:cs="Arial"/>
                <w:b/>
                <w:noProof/>
                <w:sz w:val="24"/>
                <w:szCs w:val="24"/>
                <w:u w:val="single"/>
              </w:rPr>
              <w:pict>
                <v:shape id="_x0000_s1042" type="#_x0000_t32" style="position:absolute;left:0;text-align:left;margin-left:-.7pt;margin-top:1pt;width:73.5pt;height:48.55pt;z-index:251672576" o:connectortype="straight"/>
              </w:pict>
            </w:r>
          </w:p>
        </w:tc>
        <w:tc>
          <w:tcPr>
            <w:tcW w:w="3960" w:type="dxa"/>
            <w:shd w:val="clear" w:color="auto" w:fill="FFFFFF" w:themeFill="background1"/>
            <w:vAlign w:val="center"/>
          </w:tcPr>
          <w:p w:rsidR="007F2FF8" w:rsidRDefault="007F2FF8" w:rsidP="007F2FF8">
            <w:pPr>
              <w:jc w:val="center"/>
              <w:rPr>
                <w:rFonts w:ascii="Arial" w:hAnsi="Arial" w:cs="Arial"/>
                <w:b/>
                <w:sz w:val="24"/>
                <w:szCs w:val="24"/>
                <w:u w:val="single"/>
                <w:lang w:val="en-GB"/>
              </w:rPr>
            </w:pPr>
            <w:r w:rsidRPr="00C57821">
              <w:rPr>
                <w:rFonts w:ascii="Arial" w:hAnsi="Arial" w:cs="Arial"/>
                <w:b/>
                <w:sz w:val="24"/>
                <w:szCs w:val="24"/>
                <w:lang w:val="en-GB"/>
              </w:rPr>
              <w:t>Java REST</w:t>
            </w:r>
          </w:p>
        </w:tc>
        <w:tc>
          <w:tcPr>
            <w:tcW w:w="3855" w:type="dxa"/>
            <w:shd w:val="clear" w:color="auto" w:fill="FFFFFF" w:themeFill="background1"/>
            <w:vAlign w:val="center"/>
          </w:tcPr>
          <w:p w:rsidR="007F2FF8" w:rsidRDefault="007F2FF8" w:rsidP="007F2FF8">
            <w:pPr>
              <w:jc w:val="center"/>
              <w:rPr>
                <w:rFonts w:ascii="Arial" w:hAnsi="Arial" w:cs="Arial"/>
                <w:b/>
                <w:sz w:val="24"/>
                <w:szCs w:val="24"/>
                <w:u w:val="single"/>
                <w:lang w:val="en-GB"/>
              </w:rPr>
            </w:pPr>
            <w:r w:rsidRPr="00C57821">
              <w:rPr>
                <w:rFonts w:ascii="Arial" w:hAnsi="Arial" w:cs="Arial"/>
                <w:b/>
                <w:sz w:val="24"/>
                <w:szCs w:val="24"/>
                <w:lang w:val="en-GB"/>
              </w:rPr>
              <w:t>.Net REST</w:t>
            </w:r>
          </w:p>
        </w:tc>
      </w:tr>
      <w:tr w:rsidR="007F2FF8" w:rsidTr="00161B87">
        <w:trPr>
          <w:trHeight w:val="2150"/>
        </w:trPr>
        <w:tc>
          <w:tcPr>
            <w:tcW w:w="1638" w:type="dxa"/>
            <w:shd w:val="clear" w:color="auto" w:fill="FFFFFF" w:themeFill="background1"/>
            <w:vAlign w:val="center"/>
          </w:tcPr>
          <w:p w:rsidR="007F2FF8" w:rsidRDefault="007F2FF8" w:rsidP="007F2FF8">
            <w:pPr>
              <w:jc w:val="center"/>
              <w:rPr>
                <w:rFonts w:ascii="Arial" w:hAnsi="Arial" w:cs="Arial"/>
                <w:b/>
                <w:sz w:val="24"/>
                <w:szCs w:val="24"/>
                <w:u w:val="single"/>
                <w:lang w:val="en-GB"/>
              </w:rPr>
            </w:pPr>
            <w:r w:rsidRPr="007F2FF8">
              <w:rPr>
                <w:rFonts w:ascii="Arial" w:hAnsi="Arial" w:cs="Arial"/>
                <w:b/>
                <w:sz w:val="24"/>
                <w:szCs w:val="24"/>
                <w:lang w:val="en-GB"/>
              </w:rPr>
              <w:t>Effort of cost</w:t>
            </w:r>
          </w:p>
        </w:tc>
        <w:tc>
          <w:tcPr>
            <w:tcW w:w="3960" w:type="dxa"/>
            <w:vAlign w:val="center"/>
          </w:tcPr>
          <w:p w:rsidR="007F2FF8" w:rsidRDefault="007F2FF8" w:rsidP="007F2FF8">
            <w:pPr>
              <w:jc w:val="center"/>
              <w:rPr>
                <w:rFonts w:ascii="Arial" w:hAnsi="Arial" w:cs="Arial"/>
                <w:b/>
                <w:sz w:val="24"/>
                <w:szCs w:val="24"/>
                <w:u w:val="single"/>
                <w:lang w:val="en-GB"/>
              </w:rPr>
            </w:pPr>
          </w:p>
        </w:tc>
        <w:tc>
          <w:tcPr>
            <w:tcW w:w="3855" w:type="dxa"/>
            <w:vAlign w:val="center"/>
          </w:tcPr>
          <w:p w:rsidR="007F2FF8" w:rsidRDefault="007F2FF8" w:rsidP="007F2FF8">
            <w:pPr>
              <w:jc w:val="center"/>
              <w:rPr>
                <w:rFonts w:ascii="Arial" w:hAnsi="Arial" w:cs="Arial"/>
                <w:b/>
                <w:sz w:val="24"/>
                <w:szCs w:val="24"/>
                <w:u w:val="single"/>
                <w:lang w:val="en-GB"/>
              </w:rPr>
            </w:pPr>
          </w:p>
        </w:tc>
      </w:tr>
      <w:tr w:rsidR="007F2FF8" w:rsidTr="00161B87">
        <w:trPr>
          <w:trHeight w:val="2420"/>
        </w:trPr>
        <w:tc>
          <w:tcPr>
            <w:tcW w:w="1638" w:type="dxa"/>
            <w:shd w:val="clear" w:color="auto" w:fill="FFFFFF" w:themeFill="background1"/>
            <w:vAlign w:val="center"/>
          </w:tcPr>
          <w:p w:rsidR="007F2FF8" w:rsidRPr="007F2FF8" w:rsidRDefault="007F2FF8" w:rsidP="007F2FF8">
            <w:pPr>
              <w:jc w:val="center"/>
              <w:rPr>
                <w:rFonts w:ascii="Arial" w:hAnsi="Arial" w:cs="Arial"/>
                <w:b/>
                <w:i/>
                <w:sz w:val="24"/>
                <w:szCs w:val="24"/>
                <w:lang w:val="en-GB"/>
              </w:rPr>
            </w:pPr>
            <w:r w:rsidRPr="007F2FF8">
              <w:rPr>
                <w:rFonts w:ascii="Arial" w:hAnsi="Arial" w:cs="Arial"/>
                <w:b/>
                <w:sz w:val="24"/>
                <w:szCs w:val="24"/>
                <w:lang w:val="en-GB"/>
              </w:rPr>
              <w:t>Learning effort</w:t>
            </w:r>
          </w:p>
          <w:p w:rsidR="007F2FF8" w:rsidRDefault="007F2FF8" w:rsidP="007F2FF8">
            <w:pPr>
              <w:jc w:val="center"/>
              <w:rPr>
                <w:rFonts w:ascii="Arial" w:hAnsi="Arial" w:cs="Arial"/>
                <w:b/>
                <w:sz w:val="24"/>
                <w:szCs w:val="24"/>
                <w:u w:val="single"/>
                <w:lang w:val="en-GB"/>
              </w:rPr>
            </w:pPr>
          </w:p>
        </w:tc>
        <w:tc>
          <w:tcPr>
            <w:tcW w:w="3960" w:type="dxa"/>
            <w:vAlign w:val="center"/>
          </w:tcPr>
          <w:p w:rsidR="007F2FF8" w:rsidRDefault="007F2FF8" w:rsidP="007F2FF8">
            <w:pPr>
              <w:jc w:val="center"/>
              <w:rPr>
                <w:rFonts w:ascii="Arial" w:hAnsi="Arial" w:cs="Arial"/>
                <w:b/>
                <w:sz w:val="24"/>
                <w:szCs w:val="24"/>
                <w:u w:val="single"/>
                <w:lang w:val="en-GB"/>
              </w:rPr>
            </w:pPr>
          </w:p>
        </w:tc>
        <w:tc>
          <w:tcPr>
            <w:tcW w:w="3855" w:type="dxa"/>
            <w:vAlign w:val="center"/>
          </w:tcPr>
          <w:p w:rsidR="007F2FF8" w:rsidRDefault="003B0546" w:rsidP="007F2FF8">
            <w:pPr>
              <w:jc w:val="center"/>
              <w:rPr>
                <w:rFonts w:ascii="Arial" w:hAnsi="Arial" w:cs="Arial"/>
                <w:b/>
                <w:sz w:val="24"/>
                <w:szCs w:val="24"/>
                <w:u w:val="single"/>
                <w:lang w:val="en-GB"/>
              </w:rPr>
            </w:pPr>
            <w:r>
              <w:rPr>
                <w:rFonts w:ascii="Arial" w:hAnsi="Arial" w:cs="Arial"/>
                <w:b/>
                <w:sz w:val="24"/>
                <w:szCs w:val="24"/>
                <w:u w:val="single"/>
                <w:lang w:val="en-GB"/>
              </w:rPr>
              <w:t>Started on 09/12/14</w:t>
            </w:r>
          </w:p>
        </w:tc>
      </w:tr>
      <w:tr w:rsidR="007F2FF8" w:rsidTr="00161B87">
        <w:trPr>
          <w:trHeight w:val="2150"/>
        </w:trPr>
        <w:tc>
          <w:tcPr>
            <w:tcW w:w="1638" w:type="dxa"/>
            <w:shd w:val="clear" w:color="auto" w:fill="FFFFFF" w:themeFill="background1"/>
            <w:vAlign w:val="center"/>
          </w:tcPr>
          <w:p w:rsidR="007F2FF8" w:rsidRDefault="007F2FF8" w:rsidP="007F2FF8">
            <w:pPr>
              <w:jc w:val="center"/>
              <w:rPr>
                <w:rFonts w:ascii="Arial" w:hAnsi="Arial" w:cs="Arial"/>
                <w:b/>
                <w:sz w:val="24"/>
                <w:szCs w:val="24"/>
                <w:u w:val="single"/>
                <w:lang w:val="en-GB"/>
              </w:rPr>
            </w:pPr>
            <w:r w:rsidRPr="007F2FF8">
              <w:rPr>
                <w:rFonts w:ascii="Arial" w:hAnsi="Arial" w:cs="Arial"/>
                <w:b/>
                <w:sz w:val="24"/>
                <w:szCs w:val="24"/>
                <w:lang w:val="en-GB"/>
              </w:rPr>
              <w:t>Maintainability</w:t>
            </w:r>
          </w:p>
        </w:tc>
        <w:tc>
          <w:tcPr>
            <w:tcW w:w="3960" w:type="dxa"/>
            <w:vAlign w:val="center"/>
          </w:tcPr>
          <w:p w:rsidR="007F2FF8" w:rsidRDefault="007F2FF8" w:rsidP="007F2FF8">
            <w:pPr>
              <w:jc w:val="center"/>
              <w:rPr>
                <w:rFonts w:ascii="Arial" w:hAnsi="Arial" w:cs="Arial"/>
                <w:b/>
                <w:sz w:val="24"/>
                <w:szCs w:val="24"/>
                <w:u w:val="single"/>
                <w:lang w:val="en-GB"/>
              </w:rPr>
            </w:pPr>
          </w:p>
        </w:tc>
        <w:tc>
          <w:tcPr>
            <w:tcW w:w="3855" w:type="dxa"/>
            <w:vAlign w:val="center"/>
          </w:tcPr>
          <w:p w:rsidR="007F2FF8" w:rsidRDefault="007F2FF8" w:rsidP="007F2FF8">
            <w:pPr>
              <w:jc w:val="center"/>
              <w:rPr>
                <w:rFonts w:ascii="Arial" w:hAnsi="Arial" w:cs="Arial"/>
                <w:b/>
                <w:sz w:val="24"/>
                <w:szCs w:val="24"/>
                <w:u w:val="single"/>
                <w:lang w:val="en-GB"/>
              </w:rPr>
            </w:pPr>
          </w:p>
        </w:tc>
      </w:tr>
      <w:tr w:rsidR="007F2FF8" w:rsidTr="00161B87">
        <w:trPr>
          <w:trHeight w:val="2690"/>
        </w:trPr>
        <w:tc>
          <w:tcPr>
            <w:tcW w:w="1638" w:type="dxa"/>
            <w:shd w:val="clear" w:color="auto" w:fill="FFFFFF" w:themeFill="background1"/>
            <w:vAlign w:val="center"/>
          </w:tcPr>
          <w:p w:rsidR="007F2FF8" w:rsidRPr="007F2FF8" w:rsidRDefault="00C13F4C" w:rsidP="007F2FF8">
            <w:pPr>
              <w:jc w:val="center"/>
              <w:rPr>
                <w:rFonts w:ascii="Arial" w:hAnsi="Arial" w:cs="Arial"/>
                <w:b/>
                <w:sz w:val="24"/>
                <w:szCs w:val="24"/>
                <w:lang w:val="en-GB"/>
              </w:rPr>
            </w:pPr>
            <w:r>
              <w:rPr>
                <w:rFonts w:ascii="Arial" w:hAnsi="Arial" w:cs="Arial"/>
                <w:b/>
                <w:sz w:val="24"/>
                <w:szCs w:val="24"/>
                <w:lang w:val="en-GB"/>
              </w:rPr>
              <w:lastRenderedPageBreak/>
              <w:t>P</w:t>
            </w:r>
            <w:r w:rsidRPr="00C13F4C">
              <w:rPr>
                <w:rFonts w:ascii="Arial" w:hAnsi="Arial" w:cs="Arial"/>
                <w:b/>
                <w:sz w:val="24"/>
                <w:szCs w:val="24"/>
                <w:lang w:val="en-GB"/>
              </w:rPr>
              <w:t>roprietary</w:t>
            </w:r>
            <w:r w:rsidR="007F2FF8" w:rsidRPr="007F2FF8">
              <w:rPr>
                <w:rFonts w:ascii="Arial" w:hAnsi="Arial" w:cs="Arial"/>
                <w:b/>
                <w:sz w:val="24"/>
                <w:szCs w:val="24"/>
                <w:lang w:val="en-GB"/>
              </w:rPr>
              <w:t xml:space="preserve"> </w:t>
            </w:r>
            <w:r>
              <w:rPr>
                <w:rFonts w:ascii="Arial" w:hAnsi="Arial" w:cs="Arial"/>
                <w:b/>
                <w:sz w:val="24"/>
                <w:szCs w:val="24"/>
                <w:lang w:val="en-GB"/>
              </w:rPr>
              <w:t>products</w:t>
            </w:r>
          </w:p>
          <w:p w:rsidR="007F2FF8" w:rsidRPr="007F2FF8" w:rsidRDefault="007F2FF8" w:rsidP="007F2FF8">
            <w:pPr>
              <w:jc w:val="center"/>
              <w:rPr>
                <w:rFonts w:ascii="Arial" w:hAnsi="Arial" w:cs="Arial"/>
                <w:b/>
                <w:sz w:val="24"/>
                <w:szCs w:val="24"/>
                <w:lang w:val="en-GB"/>
              </w:rPr>
            </w:pPr>
          </w:p>
        </w:tc>
        <w:tc>
          <w:tcPr>
            <w:tcW w:w="3960" w:type="dxa"/>
            <w:vAlign w:val="center"/>
          </w:tcPr>
          <w:p w:rsidR="007F2FF8" w:rsidRDefault="007F2FF8" w:rsidP="007F2FF8">
            <w:pPr>
              <w:jc w:val="center"/>
              <w:rPr>
                <w:rFonts w:ascii="Arial" w:hAnsi="Arial" w:cs="Arial"/>
                <w:b/>
                <w:sz w:val="24"/>
                <w:szCs w:val="24"/>
                <w:u w:val="single"/>
                <w:lang w:val="en-GB"/>
              </w:rPr>
            </w:pPr>
          </w:p>
        </w:tc>
        <w:tc>
          <w:tcPr>
            <w:tcW w:w="3855" w:type="dxa"/>
            <w:vAlign w:val="center"/>
          </w:tcPr>
          <w:p w:rsidR="007F2FF8" w:rsidRDefault="007F2FF8" w:rsidP="007F2FF8">
            <w:pPr>
              <w:jc w:val="center"/>
              <w:rPr>
                <w:rFonts w:ascii="Arial" w:hAnsi="Arial" w:cs="Arial"/>
                <w:b/>
                <w:sz w:val="24"/>
                <w:szCs w:val="24"/>
                <w:u w:val="single"/>
                <w:lang w:val="en-GB"/>
              </w:rPr>
            </w:pPr>
          </w:p>
        </w:tc>
      </w:tr>
    </w:tbl>
    <w:p w:rsidR="00ED25E2" w:rsidRDefault="00D84B34" w:rsidP="00D84B34">
      <w:pPr>
        <w:rPr>
          <w:rFonts w:ascii="Arial" w:hAnsi="Arial" w:cs="Arial"/>
          <w:b/>
          <w:sz w:val="24"/>
          <w:szCs w:val="24"/>
          <w:u w:val="single"/>
          <w:lang w:val="en-GB"/>
        </w:rPr>
      </w:pPr>
      <w:r>
        <w:rPr>
          <w:rFonts w:ascii="Arial" w:hAnsi="Arial" w:cs="Arial"/>
          <w:b/>
          <w:sz w:val="24"/>
          <w:szCs w:val="24"/>
          <w:u w:val="single"/>
          <w:lang w:val="en-GB"/>
        </w:rPr>
        <w:t xml:space="preserve"> </w:t>
      </w:r>
    </w:p>
    <w:p w:rsidR="00D84B34" w:rsidRPr="00D84B34" w:rsidRDefault="00D84B34" w:rsidP="00D84B34">
      <w:pPr>
        <w:rPr>
          <w:rFonts w:ascii="Arial" w:hAnsi="Arial" w:cs="Arial"/>
          <w:sz w:val="24"/>
          <w:szCs w:val="24"/>
          <w:lang w:val="en-GB"/>
        </w:rPr>
      </w:pPr>
      <w:r w:rsidRPr="00D84B34">
        <w:rPr>
          <w:rFonts w:ascii="Arial" w:hAnsi="Arial" w:cs="Arial"/>
          <w:sz w:val="24"/>
          <w:szCs w:val="24"/>
          <w:lang w:val="en-GB"/>
        </w:rPr>
        <w:t xml:space="preserve">             Table 6:</w:t>
      </w:r>
    </w:p>
    <w:p w:rsidR="00ED25E2" w:rsidRDefault="00ED25E2" w:rsidP="00784142">
      <w:pPr>
        <w:rPr>
          <w:rFonts w:ascii="Arial" w:hAnsi="Arial" w:cs="Arial"/>
          <w:b/>
          <w:sz w:val="24"/>
          <w:szCs w:val="24"/>
          <w:u w:val="single"/>
          <w:lang w:val="en-GB"/>
        </w:rPr>
      </w:pPr>
    </w:p>
    <w:p w:rsidR="000F4794" w:rsidRDefault="000F4794" w:rsidP="00784142">
      <w:pPr>
        <w:rPr>
          <w:rFonts w:ascii="Arial" w:hAnsi="Arial" w:cs="Arial"/>
          <w:b/>
          <w:sz w:val="24"/>
          <w:szCs w:val="24"/>
          <w:u w:val="single"/>
          <w:lang w:val="en-GB"/>
        </w:rPr>
      </w:pPr>
    </w:p>
    <w:p w:rsidR="000F4794" w:rsidRDefault="000F4794" w:rsidP="00784142">
      <w:pPr>
        <w:rPr>
          <w:rFonts w:ascii="Arial" w:hAnsi="Arial" w:cs="Arial"/>
          <w:b/>
          <w:sz w:val="24"/>
          <w:szCs w:val="24"/>
          <w:u w:val="single"/>
          <w:lang w:val="en-GB"/>
        </w:rPr>
      </w:pPr>
    </w:p>
    <w:p w:rsidR="000F4794" w:rsidRDefault="000F4794" w:rsidP="00784142">
      <w:pPr>
        <w:rPr>
          <w:rFonts w:ascii="Arial" w:hAnsi="Arial" w:cs="Arial"/>
          <w:b/>
          <w:sz w:val="24"/>
          <w:szCs w:val="24"/>
          <w:u w:val="single"/>
          <w:lang w:val="en-GB"/>
        </w:rPr>
      </w:pPr>
    </w:p>
    <w:p w:rsidR="000F4794" w:rsidRDefault="000F4794" w:rsidP="00784142">
      <w:pPr>
        <w:rPr>
          <w:rFonts w:ascii="Arial" w:hAnsi="Arial" w:cs="Arial"/>
          <w:b/>
          <w:sz w:val="24"/>
          <w:szCs w:val="24"/>
          <w:u w:val="single"/>
          <w:lang w:val="en-GB"/>
        </w:rPr>
      </w:pPr>
    </w:p>
    <w:p w:rsidR="000F4794" w:rsidRDefault="000F4794" w:rsidP="00784142">
      <w:pPr>
        <w:rPr>
          <w:rFonts w:ascii="Arial" w:hAnsi="Arial" w:cs="Arial"/>
          <w:b/>
          <w:sz w:val="24"/>
          <w:szCs w:val="24"/>
          <w:u w:val="single"/>
          <w:lang w:val="en-GB"/>
        </w:rPr>
      </w:pPr>
    </w:p>
    <w:p w:rsidR="000F4794" w:rsidRDefault="008B3606" w:rsidP="00784142">
      <w:pPr>
        <w:rPr>
          <w:rFonts w:ascii="Arial" w:hAnsi="Arial" w:cs="Arial"/>
          <w:b/>
          <w:sz w:val="24"/>
          <w:szCs w:val="24"/>
          <w:u w:val="single"/>
          <w:lang w:val="en-GB"/>
        </w:rPr>
      </w:pPr>
      <w:r w:rsidRPr="0086340B">
        <w:rPr>
          <w:rFonts w:ascii="Arial" w:hAnsi="Arial" w:cs="Arial"/>
          <w:b/>
          <w:sz w:val="24"/>
          <w:szCs w:val="24"/>
          <w:highlight w:val="yellow"/>
          <w:u w:val="single"/>
          <w:lang w:val="en-GB"/>
        </w:rPr>
        <w:t>Improvements and Future</w:t>
      </w:r>
      <w:r w:rsidR="0086340B">
        <w:rPr>
          <w:rFonts w:ascii="Arial" w:hAnsi="Arial" w:cs="Arial"/>
          <w:b/>
          <w:sz w:val="24"/>
          <w:szCs w:val="24"/>
          <w:highlight w:val="yellow"/>
          <w:u w:val="single"/>
          <w:lang w:val="en-GB"/>
        </w:rPr>
        <w:t xml:space="preserve"> Work</w:t>
      </w:r>
      <w:r w:rsidRPr="0086340B">
        <w:rPr>
          <w:rFonts w:ascii="Arial" w:hAnsi="Arial" w:cs="Arial"/>
          <w:b/>
          <w:sz w:val="24"/>
          <w:szCs w:val="24"/>
          <w:highlight w:val="yellow"/>
          <w:u w:val="single"/>
          <w:lang w:val="en-GB"/>
        </w:rPr>
        <w:t>:</w:t>
      </w:r>
    </w:p>
    <w:p w:rsidR="008B3606" w:rsidRPr="008B3606" w:rsidRDefault="008B3606" w:rsidP="008B3606">
      <w:pPr>
        <w:jc w:val="both"/>
        <w:rPr>
          <w:rFonts w:ascii="Arial" w:hAnsi="Arial" w:cs="Arial"/>
          <w:sz w:val="24"/>
          <w:szCs w:val="24"/>
          <w:lang w:val="en-GB"/>
        </w:rPr>
      </w:pPr>
      <w:r>
        <w:rPr>
          <w:rFonts w:ascii="Arial" w:hAnsi="Arial" w:cs="Arial"/>
          <w:b/>
          <w:sz w:val="24"/>
          <w:szCs w:val="24"/>
          <w:lang w:val="en-GB"/>
        </w:rPr>
        <w:t xml:space="preserve">      </w:t>
      </w:r>
      <w:r>
        <w:rPr>
          <w:rFonts w:ascii="Arial" w:hAnsi="Arial" w:cs="Arial"/>
          <w:sz w:val="24"/>
          <w:szCs w:val="24"/>
          <w:lang w:val="en-GB"/>
        </w:rPr>
        <w:t>Generally REST is used for supporting multiple devices like mobile, computer etc</w:t>
      </w:r>
    </w:p>
    <w:p w:rsidR="008B3606" w:rsidRDefault="008B3606" w:rsidP="00784142">
      <w:pPr>
        <w:rPr>
          <w:rFonts w:ascii="Arial" w:hAnsi="Arial" w:cs="Arial"/>
          <w:b/>
          <w:sz w:val="24"/>
          <w:szCs w:val="24"/>
          <w:u w:val="single"/>
          <w:lang w:val="en-GB"/>
        </w:rPr>
      </w:pPr>
    </w:p>
    <w:p w:rsidR="000F4794" w:rsidRDefault="00FC4AFE" w:rsidP="00784142">
      <w:pPr>
        <w:rPr>
          <w:rFonts w:ascii="Arial" w:hAnsi="Arial" w:cs="Arial"/>
          <w:b/>
          <w:sz w:val="24"/>
          <w:szCs w:val="24"/>
          <w:u w:val="single"/>
          <w:lang w:val="en-GB"/>
        </w:rPr>
      </w:pPr>
      <w:hyperlink r:id="rId54" w:history="1">
        <w:r w:rsidR="007D522E" w:rsidRPr="009F72B8">
          <w:rPr>
            <w:rStyle w:val="Hyperlink"/>
            <w:rFonts w:ascii="Arial" w:hAnsi="Arial" w:cs="Arial"/>
            <w:b/>
            <w:sz w:val="24"/>
            <w:szCs w:val="24"/>
            <w:lang w:val="en-GB"/>
          </w:rPr>
          <w:t>http://www.drdobbs.com/cpp/c-and-nets-sudden-ubiquity/240169282</w:t>
        </w:r>
      </w:hyperlink>
      <w:r w:rsidR="007D522E">
        <w:rPr>
          <w:rFonts w:ascii="Arial" w:hAnsi="Arial" w:cs="Arial"/>
          <w:b/>
          <w:sz w:val="24"/>
          <w:szCs w:val="24"/>
          <w:u w:val="single"/>
          <w:lang w:val="en-GB"/>
        </w:rPr>
        <w:t xml:space="preserve"> </w:t>
      </w:r>
    </w:p>
    <w:p w:rsidR="00D80EBF" w:rsidRPr="00D80EBF" w:rsidRDefault="00D80EBF" w:rsidP="00D80EBF">
      <w:pPr>
        <w:rPr>
          <w:rFonts w:ascii="Arial" w:hAnsi="Arial" w:cs="Arial"/>
          <w:bCs/>
          <w:sz w:val="24"/>
          <w:szCs w:val="24"/>
        </w:rPr>
      </w:pPr>
      <w:r w:rsidRPr="00D80EBF">
        <w:rPr>
          <w:rFonts w:ascii="Arial" w:hAnsi="Arial" w:cs="Arial"/>
          <w:bCs/>
          <w:sz w:val="24"/>
          <w:szCs w:val="24"/>
        </w:rPr>
        <w:t>C# and .NET's Sudden Ubiquity</w:t>
      </w:r>
    </w:p>
    <w:p w:rsidR="007D522E" w:rsidRDefault="007D522E" w:rsidP="00784142">
      <w:pPr>
        <w:rPr>
          <w:rFonts w:ascii="Arial" w:hAnsi="Arial" w:cs="Arial"/>
          <w:b/>
          <w:sz w:val="24"/>
          <w:szCs w:val="24"/>
          <w:u w:val="single"/>
          <w:lang w:val="en-GB"/>
        </w:rPr>
      </w:pPr>
    </w:p>
    <w:p w:rsidR="000F4794" w:rsidRDefault="00D80EBF" w:rsidP="00784142">
      <w:pPr>
        <w:rPr>
          <w:rFonts w:ascii="Arial" w:hAnsi="Arial" w:cs="Arial"/>
          <w:b/>
          <w:sz w:val="24"/>
          <w:szCs w:val="24"/>
          <w:u w:val="single"/>
          <w:lang w:val="en-GB"/>
        </w:rPr>
      </w:pPr>
      <w:r w:rsidRPr="00D80EBF">
        <w:rPr>
          <w:rFonts w:ascii="Arial" w:hAnsi="Arial" w:cs="Arial"/>
          <w:b/>
          <w:sz w:val="24"/>
          <w:szCs w:val="24"/>
          <w:u w:val="single"/>
          <w:lang w:val="en-GB"/>
        </w:rPr>
        <w:t>Native apps have a major advantage over web apps—the ability to leverage device-specific hardware and software</w:t>
      </w:r>
      <w:r>
        <w:rPr>
          <w:rFonts w:ascii="Arial" w:hAnsi="Arial" w:cs="Arial"/>
          <w:b/>
          <w:sz w:val="24"/>
          <w:szCs w:val="24"/>
          <w:u w:val="single"/>
          <w:lang w:val="en-GB"/>
        </w:rPr>
        <w:t xml:space="preserve"> </w:t>
      </w:r>
    </w:p>
    <w:p w:rsidR="00D80EBF" w:rsidRPr="00D80EBF" w:rsidRDefault="00D80EBF" w:rsidP="00D80EBF">
      <w:pPr>
        <w:rPr>
          <w:rFonts w:ascii="Arial" w:hAnsi="Arial" w:cs="Arial"/>
          <w:b/>
          <w:sz w:val="24"/>
          <w:szCs w:val="24"/>
          <w:u w:val="single"/>
          <w:lang w:val="en-GB"/>
        </w:rPr>
      </w:pPr>
      <w:r w:rsidRPr="00D80EBF">
        <w:rPr>
          <w:rFonts w:ascii="Arial" w:hAnsi="Arial" w:cs="Arial"/>
          <w:b/>
          <w:sz w:val="24"/>
          <w:szCs w:val="24"/>
          <w:u w:val="single"/>
          <w:lang w:val="en-GB"/>
        </w:rPr>
        <w:t>Native apps can leverage the capabilities of the mobile device, including onboard</w:t>
      </w:r>
    </w:p>
    <w:p w:rsidR="00D80EBF" w:rsidRDefault="00D80EBF" w:rsidP="00D80EBF">
      <w:pPr>
        <w:rPr>
          <w:rFonts w:ascii="Arial" w:hAnsi="Arial" w:cs="Arial"/>
          <w:b/>
          <w:sz w:val="24"/>
          <w:szCs w:val="24"/>
          <w:u w:val="single"/>
          <w:lang w:val="en-GB"/>
        </w:rPr>
      </w:pPr>
      <w:r w:rsidRPr="00D80EBF">
        <w:rPr>
          <w:rFonts w:ascii="Arial" w:hAnsi="Arial" w:cs="Arial"/>
          <w:b/>
          <w:sz w:val="24"/>
          <w:szCs w:val="24"/>
          <w:u w:val="single"/>
          <w:lang w:val="en-GB"/>
        </w:rPr>
        <w:t>hardware (such as GPS, camera, and graphics)</w:t>
      </w:r>
    </w:p>
    <w:p w:rsidR="00D80EBF" w:rsidRDefault="00FC4AFE" w:rsidP="00D80EBF">
      <w:pPr>
        <w:rPr>
          <w:rFonts w:ascii="Arial" w:hAnsi="Arial" w:cs="Arial"/>
          <w:b/>
          <w:sz w:val="24"/>
          <w:szCs w:val="24"/>
          <w:u w:val="single"/>
          <w:lang w:val="en-GB"/>
        </w:rPr>
      </w:pPr>
      <w:hyperlink r:id="rId55" w:history="1">
        <w:r w:rsidR="00D80EBF" w:rsidRPr="009F72B8">
          <w:rPr>
            <w:rStyle w:val="Hyperlink"/>
            <w:rFonts w:ascii="Arial" w:hAnsi="Arial" w:cs="Arial"/>
            <w:b/>
            <w:sz w:val="24"/>
            <w:szCs w:val="24"/>
            <w:lang w:val="en-GB"/>
          </w:rPr>
          <w:t>https://developer.chrome.com/native-client/overview</w:t>
        </w:r>
      </w:hyperlink>
      <w:r w:rsidR="00D80EBF">
        <w:rPr>
          <w:rFonts w:ascii="Arial" w:hAnsi="Arial" w:cs="Arial"/>
          <w:b/>
          <w:sz w:val="24"/>
          <w:szCs w:val="24"/>
          <w:u w:val="single"/>
          <w:lang w:val="en-GB"/>
        </w:rPr>
        <w:t xml:space="preserve"> - Migrate legacy desktop applications</w:t>
      </w:r>
    </w:p>
    <w:p w:rsidR="000F4794" w:rsidRDefault="000F4794" w:rsidP="00784142">
      <w:pPr>
        <w:rPr>
          <w:rFonts w:ascii="Arial" w:hAnsi="Arial" w:cs="Arial"/>
          <w:b/>
          <w:sz w:val="24"/>
          <w:szCs w:val="24"/>
          <w:u w:val="single"/>
          <w:lang w:val="en-GB"/>
        </w:rPr>
      </w:pPr>
    </w:p>
    <w:p w:rsidR="000F4794" w:rsidRDefault="000F4794" w:rsidP="00784142">
      <w:pPr>
        <w:rPr>
          <w:rFonts w:ascii="Arial" w:hAnsi="Arial" w:cs="Arial"/>
          <w:b/>
          <w:sz w:val="24"/>
          <w:szCs w:val="24"/>
          <w:u w:val="single"/>
          <w:lang w:val="en-GB"/>
        </w:rPr>
      </w:pPr>
    </w:p>
    <w:p w:rsidR="000F4794" w:rsidRDefault="00FC4AFE" w:rsidP="00784142">
      <w:pPr>
        <w:rPr>
          <w:rFonts w:ascii="Arial" w:hAnsi="Arial" w:cs="Arial"/>
          <w:b/>
          <w:sz w:val="24"/>
          <w:szCs w:val="24"/>
          <w:u w:val="single"/>
          <w:lang w:val="en-GB"/>
        </w:rPr>
      </w:pPr>
      <w:hyperlink r:id="rId56" w:history="1">
        <w:r w:rsidR="00C83806" w:rsidRPr="009F72B8">
          <w:rPr>
            <w:rStyle w:val="Hyperlink"/>
            <w:rFonts w:ascii="Arial" w:hAnsi="Arial" w:cs="Arial"/>
            <w:b/>
            <w:sz w:val="24"/>
            <w:szCs w:val="24"/>
            <w:lang w:val="en-GB"/>
          </w:rPr>
          <w:t>http://www.oracle.com/technetwork/topics/newtojava/overview/index.html</w:t>
        </w:r>
      </w:hyperlink>
      <w:r w:rsidR="00C83806">
        <w:rPr>
          <w:rFonts w:ascii="Arial" w:hAnsi="Arial" w:cs="Arial"/>
          <w:b/>
          <w:sz w:val="24"/>
          <w:szCs w:val="24"/>
          <w:u w:val="single"/>
          <w:lang w:val="en-GB"/>
        </w:rPr>
        <w:t xml:space="preserve"> </w:t>
      </w:r>
    </w:p>
    <w:p w:rsidR="00C83806" w:rsidRDefault="00C83806" w:rsidP="00C83806">
      <w:pPr>
        <w:pStyle w:val="Heading3"/>
        <w:shd w:val="clear" w:color="auto" w:fill="FFFFFF"/>
        <w:spacing w:before="0"/>
        <w:rPr>
          <w:rFonts w:ascii="Arial" w:hAnsi="Arial" w:cs="Arial"/>
          <w:color w:val="000000"/>
        </w:rPr>
      </w:pPr>
      <w:r>
        <w:rPr>
          <w:rStyle w:val="Strong"/>
          <w:rFonts w:ascii="Arial" w:hAnsi="Arial" w:cs="Arial"/>
          <w:b/>
          <w:bCs/>
          <w:color w:val="000000"/>
        </w:rPr>
        <w:t>Why Java? </w:t>
      </w:r>
    </w:p>
    <w:p w:rsidR="00C83806" w:rsidRDefault="00C83806" w:rsidP="00C83806">
      <w:pPr>
        <w:pStyle w:val="NormalWeb"/>
        <w:shd w:val="clear" w:color="auto" w:fill="FFFFFF"/>
        <w:spacing w:before="0" w:beforeAutospacing="0" w:after="0" w:afterAutospacing="0" w:line="268" w:lineRule="atLeast"/>
        <w:rPr>
          <w:rFonts w:ascii="Arial" w:hAnsi="Arial" w:cs="Arial"/>
          <w:color w:val="000000"/>
          <w:sz w:val="20"/>
          <w:szCs w:val="20"/>
        </w:rPr>
      </w:pPr>
      <w:r>
        <w:rPr>
          <w:rFonts w:ascii="Arial" w:hAnsi="Arial" w:cs="Arial"/>
          <w:color w:val="000000"/>
          <w:sz w:val="20"/>
          <w:szCs w:val="20"/>
        </w:rPr>
        <w:br/>
      </w:r>
      <w:r>
        <w:rPr>
          <w:rFonts w:ascii="Arial" w:hAnsi="Arial" w:cs="Arial"/>
          <w:color w:val="000000"/>
        </w:rPr>
        <w:t>Java is the foundation for virtually every type of networked application and is the global standard for developing and delivering enterprise software, web-based content, games and mobile applications. Java enjoys a large and mature ecosystem with strong tools support. Java delivers application portability and robust performance across many computing environments</w:t>
      </w:r>
    </w:p>
    <w:p w:rsidR="000F4794" w:rsidRDefault="000F4794" w:rsidP="00784142">
      <w:pPr>
        <w:rPr>
          <w:rFonts w:ascii="Arial" w:hAnsi="Arial" w:cs="Arial"/>
          <w:b/>
          <w:sz w:val="24"/>
          <w:szCs w:val="24"/>
          <w:u w:val="single"/>
          <w:lang w:val="en-GB"/>
        </w:rPr>
      </w:pPr>
    </w:p>
    <w:p w:rsidR="000F4794" w:rsidRDefault="000F4794" w:rsidP="00784142">
      <w:pPr>
        <w:rPr>
          <w:rFonts w:ascii="Arial" w:hAnsi="Arial" w:cs="Arial"/>
          <w:b/>
          <w:sz w:val="24"/>
          <w:szCs w:val="24"/>
          <w:u w:val="single"/>
          <w:lang w:val="en-GB"/>
        </w:rPr>
      </w:pPr>
    </w:p>
    <w:p w:rsidR="000F4794" w:rsidRDefault="000F4794" w:rsidP="00784142">
      <w:pPr>
        <w:rPr>
          <w:rFonts w:ascii="Arial" w:hAnsi="Arial" w:cs="Arial"/>
          <w:b/>
          <w:sz w:val="24"/>
          <w:szCs w:val="24"/>
          <w:u w:val="single"/>
          <w:lang w:val="en-GB"/>
        </w:rPr>
      </w:pPr>
    </w:p>
    <w:p w:rsidR="000F4794" w:rsidRDefault="000F4794" w:rsidP="00784142">
      <w:pPr>
        <w:rPr>
          <w:rFonts w:ascii="Arial" w:hAnsi="Arial" w:cs="Arial"/>
          <w:b/>
          <w:sz w:val="24"/>
          <w:szCs w:val="24"/>
          <w:u w:val="single"/>
          <w:lang w:val="en-GB"/>
        </w:rPr>
      </w:pPr>
    </w:p>
    <w:p w:rsidR="000F4794" w:rsidRDefault="000D60D5" w:rsidP="00784142">
      <w:pPr>
        <w:rPr>
          <w:rFonts w:ascii="Arial" w:hAnsi="Arial" w:cs="Arial"/>
          <w:b/>
          <w:sz w:val="24"/>
          <w:szCs w:val="24"/>
          <w:u w:val="single"/>
          <w:lang w:val="en-GB"/>
        </w:rPr>
      </w:pPr>
      <w:r>
        <w:rPr>
          <w:rFonts w:ascii="Arial" w:hAnsi="Arial" w:cs="Arial"/>
          <w:b/>
          <w:sz w:val="24"/>
          <w:szCs w:val="24"/>
          <w:u w:val="single"/>
          <w:lang w:val="en-GB"/>
        </w:rPr>
        <w:t>Appendix:</w:t>
      </w:r>
    </w:p>
    <w:p w:rsidR="000D60D5" w:rsidRPr="00524988" w:rsidRDefault="000D60D5" w:rsidP="000D60D5">
      <w:pPr>
        <w:jc w:val="both"/>
        <w:rPr>
          <w:rFonts w:ascii="Arial" w:hAnsi="Arial" w:cs="Arial"/>
          <w:sz w:val="24"/>
          <w:szCs w:val="24"/>
          <w:lang w:val="en-GB"/>
        </w:rPr>
      </w:pPr>
      <w:r w:rsidRPr="00524988">
        <w:rPr>
          <w:rFonts w:ascii="Arial" w:hAnsi="Arial" w:cs="Arial"/>
          <w:sz w:val="24"/>
          <w:szCs w:val="24"/>
          <w:lang w:val="en-GB"/>
        </w:rPr>
        <w:t>This section describes the steps followed t</w:t>
      </w:r>
      <w:r>
        <w:rPr>
          <w:rFonts w:ascii="Arial" w:hAnsi="Arial" w:cs="Arial"/>
          <w:sz w:val="24"/>
          <w:szCs w:val="24"/>
          <w:lang w:val="en-GB"/>
        </w:rPr>
        <w:t>o create the JAX-RS web service using the environment set up in section 4.3 of chapter 4.</w:t>
      </w:r>
    </w:p>
    <w:p w:rsidR="000D60D5" w:rsidRPr="00F41FF0" w:rsidRDefault="000D60D5" w:rsidP="000D60D5">
      <w:pPr>
        <w:jc w:val="both"/>
        <w:rPr>
          <w:rFonts w:ascii="Arial" w:hAnsi="Arial" w:cs="Arial"/>
          <w:sz w:val="24"/>
          <w:szCs w:val="24"/>
          <w:lang w:val="en-GB"/>
        </w:rPr>
      </w:pPr>
      <w:r>
        <w:rPr>
          <w:rFonts w:ascii="Arial" w:hAnsi="Arial" w:cs="Arial"/>
          <w:sz w:val="24"/>
          <w:szCs w:val="24"/>
        </w:rPr>
        <w:t xml:space="preserve">Selected </w:t>
      </w:r>
      <w:r w:rsidRPr="00524988">
        <w:rPr>
          <w:rFonts w:ascii="Arial" w:hAnsi="Arial" w:cs="Arial"/>
          <w:b/>
          <w:sz w:val="24"/>
          <w:szCs w:val="24"/>
        </w:rPr>
        <w:t>File|New|Other</w:t>
      </w:r>
      <w:r>
        <w:rPr>
          <w:rFonts w:ascii="Arial" w:hAnsi="Arial" w:cs="Arial"/>
          <w:sz w:val="24"/>
          <w:szCs w:val="24"/>
        </w:rPr>
        <w:t xml:space="preserve"> and in the </w:t>
      </w:r>
      <w:r w:rsidRPr="00524988">
        <w:rPr>
          <w:rFonts w:ascii="Arial" w:hAnsi="Arial" w:cs="Arial"/>
          <w:b/>
          <w:sz w:val="24"/>
          <w:szCs w:val="24"/>
        </w:rPr>
        <w:t>New</w:t>
      </w:r>
      <w:r>
        <w:rPr>
          <w:rFonts w:ascii="Arial" w:hAnsi="Arial" w:cs="Arial"/>
          <w:sz w:val="24"/>
          <w:szCs w:val="24"/>
        </w:rPr>
        <w:t xml:space="preserve"> wizard, selected </w:t>
      </w:r>
      <w:r w:rsidRPr="00524988">
        <w:rPr>
          <w:rFonts w:ascii="Arial" w:hAnsi="Arial" w:cs="Arial"/>
          <w:b/>
          <w:sz w:val="24"/>
          <w:szCs w:val="24"/>
        </w:rPr>
        <w:t>Web|Dynamic Web Project</w:t>
      </w:r>
      <w:r>
        <w:rPr>
          <w:rFonts w:ascii="Arial" w:hAnsi="Arial" w:cs="Arial"/>
          <w:sz w:val="24"/>
          <w:szCs w:val="24"/>
        </w:rPr>
        <w:t xml:space="preserve"> . In the </w:t>
      </w:r>
      <w:r w:rsidRPr="00524988">
        <w:rPr>
          <w:rFonts w:ascii="Arial" w:hAnsi="Arial" w:cs="Arial"/>
          <w:b/>
          <w:sz w:val="24"/>
          <w:szCs w:val="24"/>
        </w:rPr>
        <w:t>New Dynamic Web Proje</w:t>
      </w:r>
      <w:r>
        <w:rPr>
          <w:rFonts w:ascii="Arial" w:hAnsi="Arial" w:cs="Arial"/>
          <w:b/>
          <w:sz w:val="24"/>
          <w:szCs w:val="24"/>
        </w:rPr>
        <w:t>ct</w:t>
      </w:r>
      <w:r>
        <w:rPr>
          <w:rFonts w:ascii="Arial" w:hAnsi="Arial" w:cs="Arial"/>
          <w:sz w:val="24"/>
          <w:szCs w:val="24"/>
        </w:rPr>
        <w:t xml:space="preserve"> wizard (</w:t>
      </w:r>
      <w:r w:rsidRPr="00524988">
        <w:rPr>
          <w:rFonts w:ascii="Arial" w:hAnsi="Arial" w:cs="Arial"/>
          <w:sz w:val="24"/>
          <w:szCs w:val="24"/>
        </w:rPr>
        <w:t>(Figure</w:t>
      </w:r>
      <w:r>
        <w:rPr>
          <w:rFonts w:ascii="Arial" w:hAnsi="Arial" w:cs="Arial"/>
          <w:sz w:val="24"/>
          <w:szCs w:val="24"/>
        </w:rPr>
        <w:t xml:space="preserve"> 5a), specified project name as </w:t>
      </w:r>
      <w:r w:rsidRPr="00233D23">
        <w:rPr>
          <w:rFonts w:ascii="Arial" w:hAnsi="Arial" w:cs="Arial"/>
          <w:b/>
          <w:sz w:val="24"/>
          <w:szCs w:val="24"/>
        </w:rPr>
        <w:t xml:space="preserve">‘com.sheltonmachines.service’ </w:t>
      </w:r>
      <w:r>
        <w:rPr>
          <w:rFonts w:ascii="Arial" w:hAnsi="Arial" w:cs="Arial"/>
          <w:sz w:val="24"/>
          <w:szCs w:val="24"/>
        </w:rPr>
        <w:t xml:space="preserve">and a new target runtime is configured for </w:t>
      </w:r>
      <w:r w:rsidRPr="00233D23">
        <w:rPr>
          <w:rFonts w:ascii="Arial" w:hAnsi="Arial" w:cs="Arial"/>
          <w:b/>
          <w:sz w:val="24"/>
          <w:szCs w:val="24"/>
        </w:rPr>
        <w:t>Oracle Weblogic Server 12c</w:t>
      </w:r>
      <w:r>
        <w:rPr>
          <w:rFonts w:ascii="Arial" w:hAnsi="Arial" w:cs="Arial"/>
          <w:b/>
          <w:sz w:val="24"/>
          <w:szCs w:val="24"/>
        </w:rPr>
        <w:t xml:space="preserve"> </w:t>
      </w:r>
      <w:r w:rsidRPr="00233D23">
        <w:rPr>
          <w:rFonts w:ascii="Arial" w:hAnsi="Arial" w:cs="Arial"/>
          <w:b/>
          <w:sz w:val="24"/>
          <w:szCs w:val="24"/>
        </w:rPr>
        <w:t>(12.1.1)</w:t>
      </w:r>
      <w:r>
        <w:rPr>
          <w:rFonts w:ascii="Arial" w:hAnsi="Arial" w:cs="Arial"/>
          <w:b/>
          <w:sz w:val="24"/>
          <w:szCs w:val="24"/>
        </w:rPr>
        <w:t xml:space="preserve">. </w:t>
      </w:r>
      <w:r w:rsidRPr="00F41FF0">
        <w:rPr>
          <w:rFonts w:ascii="Arial" w:hAnsi="Arial" w:cs="Arial"/>
          <w:sz w:val="24"/>
          <w:szCs w:val="24"/>
          <w:lang w:val="en-GB"/>
        </w:rPr>
        <w:t>A new dynamic web project gets created with necessary libraries.</w:t>
      </w:r>
    </w:p>
    <w:p w:rsidR="000D60D5" w:rsidRDefault="000D60D5" w:rsidP="000D60D5">
      <w:pPr>
        <w:jc w:val="both"/>
        <w:rPr>
          <w:rFonts w:ascii="Arial" w:hAnsi="Arial" w:cs="Arial"/>
          <w:sz w:val="24"/>
          <w:szCs w:val="24"/>
        </w:rPr>
      </w:pPr>
      <w:r>
        <w:rPr>
          <w:rFonts w:ascii="Arial" w:hAnsi="Arial" w:cs="Arial"/>
          <w:noProof/>
          <w:sz w:val="24"/>
          <w:szCs w:val="24"/>
        </w:rPr>
        <w:lastRenderedPageBreak/>
        <w:drawing>
          <wp:inline distT="0" distB="0" distL="0" distR="0">
            <wp:extent cx="5709920" cy="4763135"/>
            <wp:effectExtent l="19050" t="0" r="5080" b="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srcRect/>
                    <a:stretch>
                      <a:fillRect/>
                    </a:stretch>
                  </pic:blipFill>
                  <pic:spPr bwMode="auto">
                    <a:xfrm>
                      <a:off x="0" y="0"/>
                      <a:ext cx="5709920" cy="4763135"/>
                    </a:xfrm>
                    <a:prstGeom prst="rect">
                      <a:avLst/>
                    </a:prstGeom>
                    <a:noFill/>
                    <a:ln w="9525">
                      <a:noFill/>
                      <a:miter lim="800000"/>
                      <a:headEnd/>
                      <a:tailEnd/>
                    </a:ln>
                  </pic:spPr>
                </pic:pic>
              </a:graphicData>
            </a:graphic>
          </wp:inline>
        </w:drawing>
      </w:r>
    </w:p>
    <w:p w:rsidR="000D60D5" w:rsidRDefault="000D60D5" w:rsidP="000D60D5">
      <w:pPr>
        <w:jc w:val="both"/>
        <w:rPr>
          <w:rFonts w:ascii="Arial" w:hAnsi="Arial" w:cs="Arial"/>
          <w:sz w:val="24"/>
          <w:szCs w:val="24"/>
        </w:rPr>
      </w:pPr>
      <w:r>
        <w:rPr>
          <w:rFonts w:ascii="Arial" w:hAnsi="Arial" w:cs="Arial"/>
          <w:sz w:val="24"/>
          <w:szCs w:val="24"/>
        </w:rPr>
        <w:t>Figure 5a. New Dynamic web project wizard</w:t>
      </w:r>
    </w:p>
    <w:p w:rsidR="000D60D5" w:rsidRDefault="000D60D5" w:rsidP="000D60D5">
      <w:pPr>
        <w:jc w:val="both"/>
        <w:rPr>
          <w:rFonts w:ascii="Arial" w:hAnsi="Arial" w:cs="Arial"/>
          <w:sz w:val="24"/>
          <w:szCs w:val="24"/>
        </w:rPr>
      </w:pPr>
    </w:p>
    <w:p w:rsidR="000D60D5" w:rsidRDefault="000D60D5" w:rsidP="000D60D5">
      <w:pPr>
        <w:jc w:val="both"/>
        <w:rPr>
          <w:rFonts w:ascii="Arial" w:hAnsi="Arial" w:cs="Arial"/>
          <w:sz w:val="24"/>
          <w:szCs w:val="24"/>
        </w:rPr>
      </w:pPr>
      <w:r>
        <w:rPr>
          <w:rFonts w:ascii="Arial" w:hAnsi="Arial" w:cs="Arial"/>
          <w:sz w:val="24"/>
          <w:szCs w:val="24"/>
        </w:rPr>
        <w:t>Copied the Jersey JARs and sqljdbc4.jar explained in section 4.3 of chapter 4 to the web content library of the project at the below location :</w:t>
      </w:r>
    </w:p>
    <w:p w:rsidR="000D60D5" w:rsidRDefault="000D60D5" w:rsidP="000D60D5">
      <w:pPr>
        <w:jc w:val="both"/>
        <w:rPr>
          <w:rFonts w:ascii="Arial" w:hAnsi="Arial" w:cs="Arial"/>
          <w:sz w:val="24"/>
          <w:szCs w:val="24"/>
        </w:rPr>
      </w:pPr>
      <w:r w:rsidRPr="00B15BE4">
        <w:rPr>
          <w:rFonts w:ascii="Arial" w:hAnsi="Arial" w:cs="Arial"/>
          <w:sz w:val="24"/>
          <w:szCs w:val="24"/>
        </w:rPr>
        <w:t>C:\Oracle\Project\com.sheltonmachines.service\WebContent\WEB-INF\lib</w:t>
      </w:r>
      <w:r>
        <w:rPr>
          <w:rFonts w:ascii="Arial" w:hAnsi="Arial" w:cs="Arial"/>
          <w:sz w:val="24"/>
          <w:szCs w:val="24"/>
        </w:rPr>
        <w:t xml:space="preserve"> </w:t>
      </w:r>
    </w:p>
    <w:p w:rsidR="000D60D5" w:rsidRDefault="000D60D5" w:rsidP="000D60D5">
      <w:pPr>
        <w:jc w:val="both"/>
        <w:rPr>
          <w:rFonts w:ascii="Arial" w:hAnsi="Arial" w:cs="Arial"/>
          <w:sz w:val="24"/>
          <w:szCs w:val="24"/>
        </w:rPr>
      </w:pPr>
      <w:r>
        <w:rPr>
          <w:rFonts w:ascii="Arial" w:hAnsi="Arial" w:cs="Arial"/>
          <w:sz w:val="24"/>
          <w:szCs w:val="24"/>
        </w:rPr>
        <w:t>The project gets created and the JAR files get added to the project as shown in Figure 5b.</w:t>
      </w:r>
      <w:r w:rsidRPr="00E510FF">
        <w:rPr>
          <w:rFonts w:ascii="Arial" w:hAnsi="Arial" w:cs="Arial"/>
          <w:sz w:val="24"/>
          <w:szCs w:val="24"/>
        </w:rPr>
        <w:t>JAX-RS Servlet and the Servlet ma</w:t>
      </w:r>
      <w:r>
        <w:rPr>
          <w:rFonts w:ascii="Arial" w:hAnsi="Arial" w:cs="Arial"/>
          <w:sz w:val="24"/>
          <w:szCs w:val="24"/>
        </w:rPr>
        <w:t>pping get configured in web.xml</w:t>
      </w:r>
      <w:r w:rsidRPr="00E510FF">
        <w:rPr>
          <w:rFonts w:ascii="Arial" w:hAnsi="Arial" w:cs="Arial"/>
          <w:sz w:val="24"/>
          <w:szCs w:val="24"/>
        </w:rPr>
        <w:t xml:space="preserve">, as </w:t>
      </w:r>
      <w:r>
        <w:rPr>
          <w:rFonts w:ascii="Arial" w:hAnsi="Arial" w:cs="Arial"/>
          <w:sz w:val="24"/>
          <w:szCs w:val="24"/>
        </w:rPr>
        <w:t>shown in Figure 5c.</w:t>
      </w:r>
    </w:p>
    <w:p w:rsidR="000D60D5" w:rsidRDefault="000D60D5" w:rsidP="000D60D5">
      <w:pPr>
        <w:jc w:val="both"/>
        <w:rPr>
          <w:rFonts w:ascii="Arial" w:hAnsi="Arial" w:cs="Arial"/>
          <w:sz w:val="24"/>
          <w:szCs w:val="24"/>
          <w:lang w:val="en-GB"/>
        </w:rPr>
      </w:pPr>
      <w:r>
        <w:rPr>
          <w:rFonts w:ascii="Arial" w:hAnsi="Arial" w:cs="Arial"/>
          <w:sz w:val="24"/>
          <w:szCs w:val="24"/>
        </w:rPr>
        <w:t xml:space="preserve">A </w:t>
      </w:r>
      <w:r w:rsidRPr="00673999">
        <w:rPr>
          <w:rFonts w:ascii="Arial" w:hAnsi="Arial" w:cs="Arial"/>
          <w:sz w:val="24"/>
          <w:szCs w:val="24"/>
        </w:rPr>
        <w:t xml:space="preserve"> RESTful web service resource </w:t>
      </w:r>
      <w:r>
        <w:rPr>
          <w:rFonts w:ascii="Arial" w:hAnsi="Arial" w:cs="Arial"/>
          <w:sz w:val="24"/>
          <w:szCs w:val="24"/>
        </w:rPr>
        <w:t xml:space="preserve">is created </w:t>
      </w:r>
      <w:r w:rsidRPr="00673999">
        <w:rPr>
          <w:rFonts w:ascii="Arial" w:hAnsi="Arial" w:cs="Arial"/>
          <w:sz w:val="24"/>
          <w:szCs w:val="24"/>
        </w:rPr>
        <w:t>using a root resource class. A root resource class is a POJO, annotated with the @PATH annotation and consisting of at least one method annotated with the @PATH annotation or request method designator such as @GET , @PUT , @POST , or @DELETE . Select</w:t>
      </w:r>
      <w:r>
        <w:rPr>
          <w:rFonts w:ascii="Arial" w:hAnsi="Arial" w:cs="Arial"/>
          <w:sz w:val="24"/>
          <w:szCs w:val="24"/>
        </w:rPr>
        <w:t>ed</w:t>
      </w:r>
      <w:r w:rsidRPr="00673999">
        <w:rPr>
          <w:rFonts w:ascii="Arial" w:hAnsi="Arial" w:cs="Arial"/>
          <w:sz w:val="24"/>
          <w:szCs w:val="24"/>
        </w:rPr>
        <w:t xml:space="preserve"> </w:t>
      </w:r>
      <w:r w:rsidRPr="00673999">
        <w:rPr>
          <w:rFonts w:ascii="Arial" w:hAnsi="Arial" w:cs="Arial"/>
          <w:b/>
          <w:sz w:val="24"/>
          <w:szCs w:val="24"/>
        </w:rPr>
        <w:t>File | New | Other</w:t>
      </w:r>
      <w:r w:rsidRPr="00673999">
        <w:rPr>
          <w:rFonts w:ascii="Arial" w:hAnsi="Arial" w:cs="Arial"/>
          <w:sz w:val="24"/>
          <w:szCs w:val="24"/>
        </w:rPr>
        <w:t xml:space="preserve"> and in the New wizard select </w:t>
      </w:r>
      <w:r w:rsidRPr="00673999">
        <w:rPr>
          <w:rFonts w:ascii="Arial" w:hAnsi="Arial" w:cs="Arial"/>
          <w:b/>
          <w:sz w:val="24"/>
          <w:szCs w:val="24"/>
        </w:rPr>
        <w:t>Java | Clas</w:t>
      </w:r>
      <w:r>
        <w:rPr>
          <w:rFonts w:ascii="Arial" w:hAnsi="Arial" w:cs="Arial"/>
          <w:b/>
          <w:sz w:val="24"/>
          <w:szCs w:val="24"/>
        </w:rPr>
        <w:t>s</w:t>
      </w:r>
      <w:r>
        <w:rPr>
          <w:rFonts w:ascii="Arial" w:hAnsi="Arial" w:cs="Arial"/>
          <w:sz w:val="24"/>
          <w:szCs w:val="24"/>
        </w:rPr>
        <w:t>. In New Java Class specified the</w:t>
      </w:r>
      <w:r w:rsidRPr="00673999">
        <w:rPr>
          <w:rFonts w:ascii="Arial" w:hAnsi="Arial" w:cs="Arial"/>
          <w:sz w:val="24"/>
          <w:szCs w:val="24"/>
        </w:rPr>
        <w:t xml:space="preserve"> Source folder ( </w:t>
      </w:r>
      <w:r>
        <w:rPr>
          <w:rFonts w:ascii="Arial" w:hAnsi="Arial" w:cs="Arial"/>
          <w:sz w:val="24"/>
          <w:szCs w:val="24"/>
        </w:rPr>
        <w:t>com.sheltonmachines.service/src), specified a new</w:t>
      </w:r>
      <w:r w:rsidRPr="00673999">
        <w:rPr>
          <w:rFonts w:ascii="Arial" w:hAnsi="Arial" w:cs="Arial"/>
          <w:sz w:val="24"/>
          <w:szCs w:val="24"/>
        </w:rPr>
        <w:t xml:space="preserve"> Package </w:t>
      </w:r>
      <w:r>
        <w:rPr>
          <w:rFonts w:ascii="Arial" w:hAnsi="Arial" w:cs="Arial"/>
          <w:sz w:val="24"/>
          <w:szCs w:val="24"/>
        </w:rPr>
        <w:t xml:space="preserve">name for better organization and maintainability </w:t>
      </w:r>
      <w:r w:rsidRPr="00673999">
        <w:rPr>
          <w:rFonts w:ascii="Arial" w:hAnsi="Arial" w:cs="Arial"/>
          <w:sz w:val="24"/>
          <w:szCs w:val="24"/>
        </w:rPr>
        <w:t>(</w:t>
      </w:r>
      <w:r>
        <w:rPr>
          <w:rFonts w:ascii="Arial" w:hAnsi="Arial" w:cs="Arial"/>
          <w:sz w:val="24"/>
          <w:szCs w:val="24"/>
        </w:rPr>
        <w:t>com.sheltonmachines.service.manage</w:t>
      </w:r>
      <w:r w:rsidRPr="00673999">
        <w:rPr>
          <w:rFonts w:ascii="Arial" w:hAnsi="Arial" w:cs="Arial"/>
          <w:sz w:val="24"/>
          <w:szCs w:val="24"/>
        </w:rPr>
        <w:t xml:space="preserve">), and specify a class name ( </w:t>
      </w:r>
      <w:r>
        <w:rPr>
          <w:rFonts w:ascii="Arial" w:hAnsi="Arial" w:cs="Arial"/>
          <w:sz w:val="24"/>
          <w:szCs w:val="24"/>
        </w:rPr>
        <w:t>manage_display</w:t>
      </w:r>
      <w:r w:rsidRPr="00673999">
        <w:rPr>
          <w:rFonts w:ascii="Arial" w:hAnsi="Arial" w:cs="Arial"/>
          <w:sz w:val="24"/>
          <w:szCs w:val="24"/>
        </w:rPr>
        <w:t xml:space="preserve"> ) in the Name field</w:t>
      </w:r>
      <w:r>
        <w:rPr>
          <w:rFonts w:ascii="Arial" w:hAnsi="Arial" w:cs="Arial"/>
          <w:sz w:val="24"/>
          <w:szCs w:val="24"/>
        </w:rPr>
        <w:t xml:space="preserve"> </w:t>
      </w:r>
      <w:r w:rsidRPr="00673999">
        <w:rPr>
          <w:rFonts w:ascii="Arial" w:hAnsi="Arial" w:cs="Arial"/>
          <w:sz w:val="24"/>
          <w:szCs w:val="24"/>
        </w:rPr>
        <w:t xml:space="preserve">as shown in the </w:t>
      </w:r>
      <w:r>
        <w:rPr>
          <w:rFonts w:ascii="Arial" w:hAnsi="Arial" w:cs="Arial"/>
          <w:sz w:val="24"/>
          <w:szCs w:val="24"/>
        </w:rPr>
        <w:t>figure 5d.</w:t>
      </w:r>
      <w:r w:rsidRPr="00666BF8">
        <w:rPr>
          <w:rFonts w:ascii="Arial" w:hAnsi="Arial" w:cs="Arial"/>
          <w:sz w:val="24"/>
          <w:szCs w:val="24"/>
          <w:lang w:val="en-GB"/>
        </w:rPr>
        <w:t xml:space="preserve"> </w:t>
      </w:r>
      <w:r w:rsidRPr="00260F8C">
        <w:rPr>
          <w:rFonts w:ascii="Arial" w:hAnsi="Arial" w:cs="Arial"/>
          <w:sz w:val="24"/>
          <w:szCs w:val="24"/>
          <w:lang w:val="en-GB"/>
        </w:rPr>
        <w:t xml:space="preserve">Figure </w:t>
      </w:r>
      <w:r>
        <w:rPr>
          <w:rFonts w:ascii="Arial" w:hAnsi="Arial" w:cs="Arial"/>
          <w:sz w:val="24"/>
          <w:szCs w:val="24"/>
          <w:lang w:val="en-GB"/>
        </w:rPr>
        <w:t xml:space="preserve">5e </w:t>
      </w:r>
      <w:r w:rsidRPr="00260F8C">
        <w:rPr>
          <w:rFonts w:ascii="Arial" w:hAnsi="Arial" w:cs="Arial"/>
          <w:sz w:val="24"/>
          <w:szCs w:val="24"/>
          <w:lang w:val="en-GB"/>
        </w:rPr>
        <w:lastRenderedPageBreak/>
        <w:t xml:space="preserve">shows a code snippet of the </w:t>
      </w:r>
      <w:r>
        <w:rPr>
          <w:rFonts w:ascii="Arial" w:hAnsi="Arial" w:cs="Arial"/>
          <w:sz w:val="24"/>
          <w:szCs w:val="24"/>
          <w:lang w:val="en-GB"/>
        </w:rPr>
        <w:t>resource class</w:t>
      </w:r>
      <w:r w:rsidRPr="00673999">
        <w:rPr>
          <w:rFonts w:ascii="Arial" w:hAnsi="Arial" w:cs="Arial"/>
          <w:sz w:val="24"/>
          <w:szCs w:val="24"/>
        </w:rPr>
        <w:t xml:space="preserve">( </w:t>
      </w:r>
      <w:r>
        <w:rPr>
          <w:rFonts w:ascii="Arial" w:hAnsi="Arial" w:cs="Arial"/>
          <w:sz w:val="24"/>
          <w:szCs w:val="24"/>
        </w:rPr>
        <w:t>manage_display</w:t>
      </w:r>
      <w:r w:rsidRPr="00673999">
        <w:rPr>
          <w:rFonts w:ascii="Arial" w:hAnsi="Arial" w:cs="Arial"/>
          <w:sz w:val="24"/>
          <w:szCs w:val="24"/>
        </w:rPr>
        <w:t xml:space="preserve"> )</w:t>
      </w:r>
      <w:r w:rsidRPr="00260F8C">
        <w:rPr>
          <w:rFonts w:ascii="Arial" w:hAnsi="Arial" w:cs="Arial"/>
          <w:sz w:val="24"/>
          <w:szCs w:val="24"/>
          <w:lang w:val="en-GB"/>
        </w:rPr>
        <w:t xml:space="preserve">. As seen in line 41, the HTTP verb “POST” is used to invoke the service method. </w:t>
      </w:r>
    </w:p>
    <w:p w:rsidR="000D60D5" w:rsidRDefault="000D60D5" w:rsidP="000D60D5">
      <w:pPr>
        <w:jc w:val="both"/>
        <w:rPr>
          <w:rFonts w:ascii="Arial" w:hAnsi="Arial" w:cs="Arial"/>
          <w:sz w:val="24"/>
          <w:szCs w:val="24"/>
        </w:rPr>
      </w:pPr>
    </w:p>
    <w:p w:rsidR="000D60D5" w:rsidRDefault="000D60D5" w:rsidP="000D60D5">
      <w:pPr>
        <w:jc w:val="both"/>
        <w:rPr>
          <w:rFonts w:ascii="Arial" w:hAnsi="Arial" w:cs="Arial"/>
          <w:sz w:val="24"/>
          <w:szCs w:val="24"/>
        </w:rPr>
      </w:pPr>
      <w:r>
        <w:rPr>
          <w:rFonts w:ascii="Arial" w:hAnsi="Arial" w:cs="Arial"/>
          <w:sz w:val="24"/>
          <w:szCs w:val="24"/>
          <w:lang w:val="en-GB"/>
        </w:rPr>
        <w:t xml:space="preserve">To </w:t>
      </w:r>
      <w:r w:rsidRPr="00260F8C">
        <w:rPr>
          <w:rFonts w:ascii="Arial" w:hAnsi="Arial" w:cs="Arial"/>
          <w:sz w:val="24"/>
          <w:szCs w:val="24"/>
          <w:lang w:val="en-GB"/>
        </w:rPr>
        <w:t>separate the RESTful service from SQL Logic and JSON object mapping</w:t>
      </w:r>
      <w:r>
        <w:rPr>
          <w:rFonts w:ascii="Arial" w:hAnsi="Arial" w:cs="Arial"/>
          <w:sz w:val="24"/>
          <w:szCs w:val="24"/>
          <w:lang w:val="en-GB"/>
        </w:rPr>
        <w:t>,</w:t>
      </w:r>
      <w:r>
        <w:rPr>
          <w:rFonts w:ascii="Arial" w:hAnsi="Arial" w:cs="Arial"/>
          <w:sz w:val="24"/>
          <w:szCs w:val="24"/>
        </w:rPr>
        <w:t xml:space="preserve"> the code handling database queries are done in a separate package (com.sheltonmachines.service.dao) and the code to convert the data into JSON format are done in a separate package(com.sheltonmachines.service.util). </w:t>
      </w:r>
    </w:p>
    <w:p w:rsidR="000D60D5" w:rsidRPr="00495A98" w:rsidRDefault="000D60D5" w:rsidP="000D60D5">
      <w:pPr>
        <w:jc w:val="both"/>
        <w:rPr>
          <w:rFonts w:ascii="Arial" w:hAnsi="Arial" w:cs="Arial"/>
          <w:sz w:val="24"/>
          <w:szCs w:val="24"/>
          <w:lang w:val="en-GB"/>
        </w:rPr>
      </w:pPr>
      <w:r w:rsidRPr="00260F8C">
        <w:rPr>
          <w:rFonts w:ascii="Arial" w:hAnsi="Arial" w:cs="Arial"/>
          <w:sz w:val="24"/>
          <w:szCs w:val="24"/>
          <w:lang w:val="en-GB"/>
        </w:rPr>
        <w:t>The advantage of this is that if the REST service needs changing, there is no risk of breaking the SQL connection and logging packages. The structure of t</w:t>
      </w:r>
      <w:r>
        <w:rPr>
          <w:rFonts w:ascii="Arial" w:hAnsi="Arial" w:cs="Arial"/>
          <w:sz w:val="24"/>
          <w:szCs w:val="24"/>
          <w:lang w:val="en-GB"/>
        </w:rPr>
        <w:t>he packages is shown in figure 5f</w:t>
      </w:r>
      <w:r w:rsidRPr="00260F8C">
        <w:rPr>
          <w:rFonts w:ascii="Arial" w:hAnsi="Arial" w:cs="Arial"/>
          <w:sz w:val="24"/>
          <w:szCs w:val="24"/>
          <w:lang w:val="en-GB"/>
        </w:rPr>
        <w:t>.</w:t>
      </w:r>
    </w:p>
    <w:p w:rsidR="000D60D5" w:rsidRDefault="000D60D5" w:rsidP="000D60D5">
      <w:pPr>
        <w:jc w:val="both"/>
        <w:rPr>
          <w:rFonts w:ascii="Arial" w:hAnsi="Arial" w:cs="Arial"/>
          <w:sz w:val="24"/>
          <w:szCs w:val="24"/>
        </w:rPr>
      </w:pPr>
    </w:p>
    <w:p w:rsidR="000D60D5" w:rsidRDefault="000D60D5" w:rsidP="000D60D5">
      <w:pPr>
        <w:jc w:val="both"/>
        <w:rPr>
          <w:rFonts w:ascii="Arial" w:hAnsi="Arial" w:cs="Arial"/>
          <w:sz w:val="24"/>
          <w:szCs w:val="24"/>
        </w:rPr>
      </w:pPr>
      <w:r>
        <w:rPr>
          <w:rFonts w:ascii="Arial" w:hAnsi="Arial" w:cs="Arial"/>
          <w:noProof/>
          <w:sz w:val="24"/>
          <w:szCs w:val="24"/>
        </w:rPr>
        <w:drawing>
          <wp:inline distT="0" distB="0" distL="0" distR="0">
            <wp:extent cx="2774950" cy="3987165"/>
            <wp:effectExtent l="19050" t="0" r="6350" b="0"/>
            <wp:docPr id="1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a:srcRect/>
                    <a:stretch>
                      <a:fillRect/>
                    </a:stretch>
                  </pic:blipFill>
                  <pic:spPr bwMode="auto">
                    <a:xfrm>
                      <a:off x="0" y="0"/>
                      <a:ext cx="2774950" cy="3987165"/>
                    </a:xfrm>
                    <a:prstGeom prst="rect">
                      <a:avLst/>
                    </a:prstGeom>
                    <a:noFill/>
                    <a:ln w="9525">
                      <a:noFill/>
                      <a:miter lim="800000"/>
                      <a:headEnd/>
                      <a:tailEnd/>
                    </a:ln>
                  </pic:spPr>
                </pic:pic>
              </a:graphicData>
            </a:graphic>
          </wp:inline>
        </w:drawing>
      </w:r>
    </w:p>
    <w:p w:rsidR="000D60D5" w:rsidRDefault="000D60D5" w:rsidP="000D60D5">
      <w:pPr>
        <w:jc w:val="both"/>
        <w:rPr>
          <w:rFonts w:ascii="Arial" w:hAnsi="Arial" w:cs="Arial"/>
          <w:sz w:val="24"/>
          <w:szCs w:val="24"/>
        </w:rPr>
      </w:pPr>
      <w:r>
        <w:rPr>
          <w:rFonts w:ascii="Arial" w:hAnsi="Arial" w:cs="Arial"/>
          <w:sz w:val="24"/>
          <w:szCs w:val="24"/>
        </w:rPr>
        <w:t>Figure5b. After adding the Jersey JARs and sqljdbc4.jar to the web content library</w:t>
      </w:r>
    </w:p>
    <w:p w:rsidR="000D60D5" w:rsidRDefault="000D60D5" w:rsidP="000D60D5">
      <w:pPr>
        <w:jc w:val="both"/>
        <w:rPr>
          <w:rFonts w:ascii="Arial" w:hAnsi="Arial" w:cs="Arial"/>
          <w:sz w:val="24"/>
          <w:szCs w:val="24"/>
        </w:rPr>
      </w:pPr>
    </w:p>
    <w:p w:rsidR="000D60D5" w:rsidRPr="00F53F85" w:rsidRDefault="000D60D5" w:rsidP="000D60D5">
      <w:pPr>
        <w:jc w:val="both"/>
        <w:rPr>
          <w:rFonts w:ascii="Arial" w:hAnsi="Arial" w:cs="Arial"/>
          <w:sz w:val="24"/>
          <w:szCs w:val="24"/>
        </w:rPr>
      </w:pPr>
    </w:p>
    <w:p w:rsidR="000D60D5" w:rsidRDefault="000D60D5" w:rsidP="000D60D5">
      <w:pPr>
        <w:jc w:val="both"/>
        <w:rPr>
          <w:rFonts w:ascii="Arial" w:hAnsi="Arial" w:cs="Arial"/>
          <w:sz w:val="24"/>
          <w:szCs w:val="24"/>
          <w:lang w:val="en-GB"/>
        </w:rPr>
      </w:pPr>
    </w:p>
    <w:p w:rsidR="000D60D5" w:rsidRDefault="000D60D5" w:rsidP="000D60D5">
      <w:pPr>
        <w:jc w:val="both"/>
        <w:rPr>
          <w:rFonts w:ascii="Arial" w:hAnsi="Arial" w:cs="Arial"/>
          <w:sz w:val="24"/>
          <w:szCs w:val="24"/>
          <w:lang w:val="en-GB"/>
        </w:rPr>
      </w:pPr>
      <w:r>
        <w:rPr>
          <w:rFonts w:ascii="Arial" w:hAnsi="Arial" w:cs="Arial"/>
          <w:noProof/>
          <w:sz w:val="24"/>
          <w:szCs w:val="24"/>
        </w:rPr>
        <w:lastRenderedPageBreak/>
        <w:drawing>
          <wp:inline distT="0" distB="0" distL="0" distR="0">
            <wp:extent cx="5858510" cy="3455670"/>
            <wp:effectExtent l="19050" t="0" r="8890" b="0"/>
            <wp:docPr id="1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srcRect/>
                    <a:stretch>
                      <a:fillRect/>
                    </a:stretch>
                  </pic:blipFill>
                  <pic:spPr bwMode="auto">
                    <a:xfrm>
                      <a:off x="0" y="0"/>
                      <a:ext cx="5858510" cy="3455670"/>
                    </a:xfrm>
                    <a:prstGeom prst="rect">
                      <a:avLst/>
                    </a:prstGeom>
                    <a:noFill/>
                    <a:ln w="9525">
                      <a:noFill/>
                      <a:miter lim="800000"/>
                      <a:headEnd/>
                      <a:tailEnd/>
                    </a:ln>
                  </pic:spPr>
                </pic:pic>
              </a:graphicData>
            </a:graphic>
          </wp:inline>
        </w:drawing>
      </w:r>
    </w:p>
    <w:p w:rsidR="000D60D5" w:rsidRDefault="000D60D5" w:rsidP="000D60D5">
      <w:pPr>
        <w:jc w:val="both"/>
        <w:rPr>
          <w:rFonts w:ascii="Arial" w:hAnsi="Arial" w:cs="Arial"/>
          <w:sz w:val="24"/>
          <w:szCs w:val="24"/>
          <w:lang w:val="en-GB"/>
        </w:rPr>
      </w:pPr>
      <w:r>
        <w:rPr>
          <w:rFonts w:ascii="Arial" w:hAnsi="Arial" w:cs="Arial"/>
          <w:sz w:val="24"/>
          <w:szCs w:val="24"/>
          <w:lang w:val="en-GB"/>
        </w:rPr>
        <w:t>Figure 5c. Web.xml file</w:t>
      </w:r>
    </w:p>
    <w:p w:rsidR="000D60D5" w:rsidRDefault="000D60D5" w:rsidP="000D60D5">
      <w:pPr>
        <w:jc w:val="both"/>
        <w:rPr>
          <w:rFonts w:ascii="Arial" w:hAnsi="Arial" w:cs="Arial"/>
          <w:sz w:val="24"/>
          <w:szCs w:val="24"/>
          <w:lang w:val="en-GB"/>
        </w:rPr>
      </w:pPr>
    </w:p>
    <w:p w:rsidR="000D60D5" w:rsidRDefault="000D60D5" w:rsidP="000D60D5">
      <w:pPr>
        <w:jc w:val="both"/>
        <w:rPr>
          <w:rFonts w:ascii="Arial" w:hAnsi="Arial" w:cs="Arial"/>
          <w:sz w:val="24"/>
          <w:szCs w:val="24"/>
          <w:lang w:val="en-GB"/>
        </w:rPr>
      </w:pPr>
      <w:r>
        <w:rPr>
          <w:rFonts w:ascii="Arial" w:hAnsi="Arial" w:cs="Arial"/>
          <w:noProof/>
          <w:sz w:val="24"/>
          <w:szCs w:val="24"/>
        </w:rPr>
        <w:lastRenderedPageBreak/>
        <w:drawing>
          <wp:inline distT="0" distB="0" distL="0" distR="0">
            <wp:extent cx="5125085" cy="5911850"/>
            <wp:effectExtent l="19050" t="0" r="0" b="0"/>
            <wp:docPr id="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srcRect/>
                    <a:stretch>
                      <a:fillRect/>
                    </a:stretch>
                  </pic:blipFill>
                  <pic:spPr bwMode="auto">
                    <a:xfrm>
                      <a:off x="0" y="0"/>
                      <a:ext cx="5125085" cy="5911850"/>
                    </a:xfrm>
                    <a:prstGeom prst="rect">
                      <a:avLst/>
                    </a:prstGeom>
                    <a:noFill/>
                    <a:ln w="9525">
                      <a:noFill/>
                      <a:miter lim="800000"/>
                      <a:headEnd/>
                      <a:tailEnd/>
                    </a:ln>
                  </pic:spPr>
                </pic:pic>
              </a:graphicData>
            </a:graphic>
          </wp:inline>
        </w:drawing>
      </w:r>
    </w:p>
    <w:p w:rsidR="000D60D5" w:rsidRDefault="000D60D5" w:rsidP="000D60D5">
      <w:pPr>
        <w:jc w:val="both"/>
        <w:rPr>
          <w:rFonts w:ascii="Arial" w:hAnsi="Arial" w:cs="Arial"/>
          <w:sz w:val="24"/>
          <w:szCs w:val="24"/>
          <w:lang w:val="en-GB"/>
        </w:rPr>
      </w:pPr>
      <w:r>
        <w:rPr>
          <w:rFonts w:ascii="Arial" w:hAnsi="Arial" w:cs="Arial"/>
          <w:sz w:val="24"/>
          <w:szCs w:val="24"/>
          <w:lang w:val="en-GB"/>
        </w:rPr>
        <w:t>Figure 5d. Creating root resource class.</w:t>
      </w:r>
    </w:p>
    <w:p w:rsidR="000D60D5" w:rsidRDefault="000D60D5" w:rsidP="000D60D5">
      <w:pPr>
        <w:jc w:val="both"/>
        <w:rPr>
          <w:rFonts w:ascii="Arial" w:hAnsi="Arial" w:cs="Arial"/>
          <w:sz w:val="24"/>
          <w:szCs w:val="24"/>
          <w:lang w:val="en-GB"/>
        </w:rPr>
      </w:pPr>
    </w:p>
    <w:p w:rsidR="000D60D5" w:rsidRPr="00260F8C" w:rsidRDefault="000D60D5" w:rsidP="000D60D5">
      <w:pPr>
        <w:rPr>
          <w:rFonts w:ascii="Arial" w:hAnsi="Arial" w:cs="Arial"/>
          <w:b/>
          <w:sz w:val="24"/>
          <w:szCs w:val="24"/>
          <w:u w:val="single"/>
          <w:lang w:val="en-GB"/>
        </w:rPr>
      </w:pPr>
      <w:r w:rsidRPr="00260F8C">
        <w:rPr>
          <w:rFonts w:ascii="Arial" w:hAnsi="Arial" w:cs="Arial"/>
          <w:b/>
          <w:noProof/>
          <w:sz w:val="24"/>
          <w:szCs w:val="24"/>
          <w:u w:val="single"/>
        </w:rPr>
        <w:drawing>
          <wp:inline distT="0" distB="0" distL="0" distR="0">
            <wp:extent cx="2573020" cy="1690370"/>
            <wp:effectExtent l="19050" t="0" r="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srcRect/>
                    <a:stretch>
                      <a:fillRect/>
                    </a:stretch>
                  </pic:blipFill>
                  <pic:spPr bwMode="auto">
                    <a:xfrm>
                      <a:off x="0" y="0"/>
                      <a:ext cx="2573020" cy="1690370"/>
                    </a:xfrm>
                    <a:prstGeom prst="rect">
                      <a:avLst/>
                    </a:prstGeom>
                    <a:noFill/>
                    <a:ln w="9525">
                      <a:noFill/>
                      <a:miter lim="800000"/>
                      <a:headEnd/>
                      <a:tailEnd/>
                    </a:ln>
                  </pic:spPr>
                </pic:pic>
              </a:graphicData>
            </a:graphic>
          </wp:inline>
        </w:drawing>
      </w:r>
    </w:p>
    <w:p w:rsidR="000D60D5" w:rsidRPr="00260F8C" w:rsidRDefault="000D60D5" w:rsidP="000D60D5">
      <w:pPr>
        <w:rPr>
          <w:rFonts w:ascii="Arial" w:hAnsi="Arial" w:cs="Arial"/>
          <w:sz w:val="24"/>
          <w:szCs w:val="24"/>
          <w:lang w:val="en-GB"/>
        </w:rPr>
      </w:pPr>
      <w:r w:rsidRPr="00260F8C">
        <w:rPr>
          <w:rFonts w:ascii="Arial" w:hAnsi="Arial" w:cs="Arial"/>
          <w:sz w:val="24"/>
          <w:szCs w:val="24"/>
          <w:lang w:val="en-GB"/>
        </w:rPr>
        <w:t xml:space="preserve">Figure </w:t>
      </w:r>
      <w:r>
        <w:rPr>
          <w:rFonts w:ascii="Arial" w:hAnsi="Arial" w:cs="Arial"/>
          <w:sz w:val="24"/>
          <w:szCs w:val="24"/>
          <w:lang w:val="en-GB"/>
        </w:rPr>
        <w:t>5f</w:t>
      </w:r>
      <w:r w:rsidRPr="00260F8C">
        <w:rPr>
          <w:rFonts w:ascii="Arial" w:hAnsi="Arial" w:cs="Arial"/>
          <w:sz w:val="24"/>
          <w:szCs w:val="24"/>
          <w:lang w:val="en-GB"/>
        </w:rPr>
        <w:t>: REST Service Package</w:t>
      </w:r>
      <w:r>
        <w:rPr>
          <w:rFonts w:ascii="Arial" w:hAnsi="Arial" w:cs="Arial"/>
          <w:sz w:val="24"/>
          <w:szCs w:val="24"/>
          <w:lang w:val="en-GB"/>
        </w:rPr>
        <w:t xml:space="preserve"> structure</w:t>
      </w:r>
    </w:p>
    <w:p w:rsidR="000D60D5" w:rsidRDefault="000D60D5" w:rsidP="000D60D5">
      <w:pPr>
        <w:jc w:val="both"/>
        <w:rPr>
          <w:rFonts w:ascii="Arial" w:hAnsi="Arial" w:cs="Arial"/>
          <w:sz w:val="24"/>
          <w:szCs w:val="24"/>
          <w:lang w:val="en-GB"/>
        </w:rPr>
      </w:pPr>
    </w:p>
    <w:p w:rsidR="000D60D5" w:rsidRPr="00260F8C" w:rsidRDefault="000D60D5" w:rsidP="000D60D5">
      <w:pPr>
        <w:ind w:left="360"/>
        <w:jc w:val="both"/>
        <w:rPr>
          <w:rFonts w:ascii="Arial" w:hAnsi="Arial" w:cs="Arial"/>
          <w:sz w:val="24"/>
          <w:szCs w:val="24"/>
          <w:lang w:val="en-GB"/>
        </w:rPr>
      </w:pPr>
    </w:p>
    <w:p w:rsidR="000D60D5" w:rsidRPr="00260F8C" w:rsidRDefault="000D60D5" w:rsidP="000D60D5">
      <w:pPr>
        <w:rPr>
          <w:rFonts w:ascii="Arial" w:hAnsi="Arial" w:cs="Arial"/>
          <w:sz w:val="24"/>
          <w:szCs w:val="24"/>
          <w:lang w:val="en-GB"/>
        </w:rPr>
      </w:pPr>
      <w:r w:rsidRPr="00260F8C">
        <w:rPr>
          <w:rFonts w:ascii="Arial" w:hAnsi="Arial" w:cs="Arial"/>
          <w:noProof/>
          <w:sz w:val="24"/>
          <w:szCs w:val="24"/>
        </w:rPr>
        <w:drawing>
          <wp:inline distT="0" distB="0" distL="0" distR="0">
            <wp:extent cx="5956447" cy="4146697"/>
            <wp:effectExtent l="19050" t="0" r="6203"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srcRect/>
                    <a:stretch>
                      <a:fillRect/>
                    </a:stretch>
                  </pic:blipFill>
                  <pic:spPr bwMode="auto">
                    <a:xfrm>
                      <a:off x="0" y="0"/>
                      <a:ext cx="5956447" cy="4146697"/>
                    </a:xfrm>
                    <a:prstGeom prst="rect">
                      <a:avLst/>
                    </a:prstGeom>
                    <a:noFill/>
                    <a:ln w="9525">
                      <a:noFill/>
                      <a:miter lim="800000"/>
                      <a:headEnd/>
                      <a:tailEnd/>
                    </a:ln>
                  </pic:spPr>
                </pic:pic>
              </a:graphicData>
            </a:graphic>
          </wp:inline>
        </w:drawing>
      </w:r>
    </w:p>
    <w:p w:rsidR="000D60D5" w:rsidRPr="00260F8C" w:rsidRDefault="000D60D5" w:rsidP="000D60D5">
      <w:pPr>
        <w:rPr>
          <w:rFonts w:ascii="Arial" w:hAnsi="Arial" w:cs="Arial"/>
          <w:sz w:val="24"/>
          <w:szCs w:val="24"/>
          <w:lang w:val="en-GB"/>
        </w:rPr>
      </w:pPr>
      <w:r>
        <w:rPr>
          <w:rFonts w:ascii="Arial" w:hAnsi="Arial" w:cs="Arial"/>
          <w:sz w:val="24"/>
          <w:szCs w:val="24"/>
          <w:lang w:val="en-GB"/>
        </w:rPr>
        <w:t>Figure 5e</w:t>
      </w:r>
      <w:r w:rsidRPr="00260F8C">
        <w:rPr>
          <w:rFonts w:ascii="Arial" w:hAnsi="Arial" w:cs="Arial"/>
          <w:sz w:val="24"/>
          <w:szCs w:val="24"/>
          <w:lang w:val="en-GB"/>
        </w:rPr>
        <w:t>:</w:t>
      </w:r>
      <w:r w:rsidRPr="00260F8C">
        <w:rPr>
          <w:rFonts w:ascii="Arial" w:hAnsi="Arial" w:cs="Arial"/>
          <w:b/>
          <w:sz w:val="24"/>
          <w:szCs w:val="24"/>
          <w:lang w:val="en-GB"/>
        </w:rPr>
        <w:t xml:space="preserve"> </w:t>
      </w:r>
      <w:r w:rsidRPr="00260F8C">
        <w:rPr>
          <w:rFonts w:ascii="Arial" w:hAnsi="Arial" w:cs="Arial"/>
          <w:sz w:val="24"/>
          <w:szCs w:val="24"/>
          <w:lang w:val="en-GB"/>
        </w:rPr>
        <w:t xml:space="preserve">Code snippet of </w:t>
      </w:r>
      <w:r>
        <w:rPr>
          <w:rFonts w:ascii="Arial" w:hAnsi="Arial" w:cs="Arial"/>
          <w:sz w:val="24"/>
          <w:szCs w:val="24"/>
          <w:lang w:val="en-GB"/>
        </w:rPr>
        <w:t>resource class</w:t>
      </w:r>
    </w:p>
    <w:p w:rsidR="000D60D5" w:rsidRPr="00260F8C" w:rsidRDefault="000D60D5" w:rsidP="000D60D5">
      <w:pPr>
        <w:rPr>
          <w:rFonts w:ascii="Arial" w:hAnsi="Arial" w:cs="Arial"/>
          <w:sz w:val="24"/>
          <w:szCs w:val="24"/>
          <w:lang w:val="en-GB"/>
        </w:rPr>
      </w:pPr>
    </w:p>
    <w:p w:rsidR="000D60D5" w:rsidRDefault="000D60D5" w:rsidP="000D60D5">
      <w:pPr>
        <w:rPr>
          <w:rFonts w:ascii="Arial" w:hAnsi="Arial" w:cs="Arial"/>
          <w:sz w:val="24"/>
          <w:szCs w:val="24"/>
          <w:lang w:val="en-GB"/>
        </w:rPr>
      </w:pPr>
    </w:p>
    <w:p w:rsidR="000D60D5" w:rsidRPr="00260F8C" w:rsidRDefault="000D60D5" w:rsidP="000D60D5">
      <w:pPr>
        <w:jc w:val="both"/>
        <w:rPr>
          <w:rFonts w:ascii="Arial" w:hAnsi="Arial" w:cs="Arial"/>
          <w:sz w:val="24"/>
          <w:szCs w:val="24"/>
          <w:lang w:val="en-GB"/>
        </w:rPr>
      </w:pPr>
      <w:r w:rsidRPr="00260F8C">
        <w:rPr>
          <w:rFonts w:ascii="Arial" w:hAnsi="Arial" w:cs="Arial"/>
          <w:sz w:val="24"/>
          <w:szCs w:val="24"/>
          <w:lang w:val="en-GB"/>
        </w:rPr>
        <w:t>The method retrieves the SQLDataSource of WebLogic which was created as explained in section 3.3 and returns a connection. The code snippet is showed in Figure 7. The method response is the image path to the client as a JSON object. Code snippet of the method doing the SQL queries is shown in Figure 8.</w:t>
      </w:r>
    </w:p>
    <w:p w:rsidR="000D60D5" w:rsidRPr="00260F8C" w:rsidRDefault="000D60D5" w:rsidP="000D60D5">
      <w:pPr>
        <w:jc w:val="both"/>
        <w:rPr>
          <w:rFonts w:ascii="Arial" w:hAnsi="Arial" w:cs="Arial"/>
          <w:sz w:val="24"/>
          <w:szCs w:val="24"/>
          <w:lang w:val="en-GB"/>
        </w:rPr>
      </w:pPr>
      <w:r w:rsidRPr="00260F8C">
        <w:rPr>
          <w:rFonts w:ascii="Arial" w:hAnsi="Arial" w:cs="Arial"/>
          <w:sz w:val="24"/>
          <w:szCs w:val="24"/>
          <w:lang w:val="en-GB"/>
        </w:rPr>
        <w:t>The service is then published to the WebLogic server. The service can be tested by entering the endpoint URL in the browser (for GET methods) or by using a client application. It can also be tested by using REST console apps available for each browser.</w:t>
      </w:r>
    </w:p>
    <w:p w:rsidR="000D60D5" w:rsidRPr="00260F8C" w:rsidRDefault="000D60D5" w:rsidP="000D60D5">
      <w:pPr>
        <w:jc w:val="both"/>
        <w:rPr>
          <w:rFonts w:ascii="Arial" w:hAnsi="Arial" w:cs="Arial"/>
          <w:sz w:val="24"/>
          <w:szCs w:val="24"/>
          <w:lang w:val="en-GB"/>
        </w:rPr>
      </w:pPr>
      <w:r w:rsidRPr="00260F8C">
        <w:rPr>
          <w:rFonts w:ascii="Arial" w:hAnsi="Arial" w:cs="Arial"/>
          <w:sz w:val="24"/>
          <w:szCs w:val="24"/>
          <w:lang w:val="en-GB"/>
        </w:rPr>
        <w:t>The result set of the database query is converted to JSON object using a separate class</w:t>
      </w:r>
      <w:r>
        <w:rPr>
          <w:rFonts w:ascii="Arial" w:hAnsi="Arial" w:cs="Arial"/>
          <w:sz w:val="24"/>
          <w:szCs w:val="24"/>
          <w:lang w:val="en-GB"/>
        </w:rPr>
        <w:t xml:space="preserve"> as mentioned before</w:t>
      </w:r>
      <w:r w:rsidRPr="00260F8C">
        <w:rPr>
          <w:rFonts w:ascii="Arial" w:hAnsi="Arial" w:cs="Arial"/>
          <w:sz w:val="24"/>
          <w:szCs w:val="24"/>
          <w:lang w:val="en-GB"/>
        </w:rPr>
        <w:t>. The code snippet for the same is shown in figure 10.</w:t>
      </w:r>
    </w:p>
    <w:p w:rsidR="000D60D5" w:rsidRPr="00260F8C" w:rsidRDefault="000D60D5" w:rsidP="000D60D5">
      <w:pPr>
        <w:rPr>
          <w:rFonts w:ascii="Arial" w:hAnsi="Arial" w:cs="Arial"/>
          <w:b/>
          <w:sz w:val="24"/>
          <w:szCs w:val="24"/>
          <w:u w:val="single"/>
          <w:lang w:val="en-GB"/>
        </w:rPr>
      </w:pPr>
    </w:p>
    <w:p w:rsidR="000D60D5" w:rsidRPr="00260F8C" w:rsidRDefault="000D60D5" w:rsidP="000D60D5">
      <w:pPr>
        <w:rPr>
          <w:rFonts w:ascii="Arial" w:hAnsi="Arial" w:cs="Arial"/>
          <w:b/>
          <w:sz w:val="24"/>
          <w:szCs w:val="24"/>
          <w:u w:val="single"/>
          <w:lang w:val="en-GB"/>
        </w:rPr>
      </w:pPr>
      <w:r w:rsidRPr="00260F8C">
        <w:rPr>
          <w:rFonts w:ascii="Arial" w:hAnsi="Arial" w:cs="Arial"/>
          <w:b/>
          <w:noProof/>
          <w:sz w:val="24"/>
          <w:szCs w:val="24"/>
          <w:u w:val="single"/>
        </w:rPr>
        <w:lastRenderedPageBreak/>
        <w:drawing>
          <wp:inline distT="0" distB="0" distL="0" distR="0">
            <wp:extent cx="6084038" cy="3679860"/>
            <wp:effectExtent l="19050" t="0" r="0"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srcRect/>
                    <a:stretch>
                      <a:fillRect/>
                    </a:stretch>
                  </pic:blipFill>
                  <pic:spPr bwMode="auto">
                    <a:xfrm>
                      <a:off x="0" y="0"/>
                      <a:ext cx="6081881" cy="3678555"/>
                    </a:xfrm>
                    <a:prstGeom prst="rect">
                      <a:avLst/>
                    </a:prstGeom>
                    <a:noFill/>
                    <a:ln w="9525">
                      <a:noFill/>
                      <a:miter lim="800000"/>
                      <a:headEnd/>
                      <a:tailEnd/>
                    </a:ln>
                  </pic:spPr>
                </pic:pic>
              </a:graphicData>
            </a:graphic>
          </wp:inline>
        </w:drawing>
      </w:r>
    </w:p>
    <w:p w:rsidR="000D60D5" w:rsidRPr="00260F8C" w:rsidRDefault="000D60D5" w:rsidP="000D60D5">
      <w:pPr>
        <w:rPr>
          <w:rFonts w:ascii="Arial" w:hAnsi="Arial" w:cs="Arial"/>
          <w:sz w:val="24"/>
          <w:szCs w:val="24"/>
          <w:lang w:val="en-GB"/>
        </w:rPr>
      </w:pPr>
      <w:r w:rsidRPr="00260F8C">
        <w:rPr>
          <w:rFonts w:ascii="Arial" w:hAnsi="Arial" w:cs="Arial"/>
          <w:sz w:val="24"/>
          <w:szCs w:val="24"/>
          <w:lang w:val="en-GB"/>
        </w:rPr>
        <w:t>Figure 7: Code snippet of the Java method to retrieve the DataSource created in WebLogic</w:t>
      </w:r>
    </w:p>
    <w:p w:rsidR="000D60D5" w:rsidRPr="00260F8C" w:rsidRDefault="000D60D5" w:rsidP="000D60D5">
      <w:pPr>
        <w:rPr>
          <w:rFonts w:ascii="Arial" w:hAnsi="Arial" w:cs="Arial"/>
          <w:sz w:val="24"/>
          <w:szCs w:val="24"/>
          <w:lang w:val="en-GB"/>
        </w:rPr>
      </w:pPr>
    </w:p>
    <w:p w:rsidR="000D60D5" w:rsidRPr="00260F8C" w:rsidRDefault="000D60D5" w:rsidP="000D60D5">
      <w:pPr>
        <w:rPr>
          <w:rFonts w:ascii="Arial" w:hAnsi="Arial" w:cs="Arial"/>
          <w:sz w:val="24"/>
          <w:szCs w:val="24"/>
          <w:lang w:val="en-GB"/>
        </w:rPr>
      </w:pPr>
    </w:p>
    <w:p w:rsidR="000D60D5" w:rsidRPr="00260F8C" w:rsidRDefault="000D60D5" w:rsidP="000D60D5">
      <w:pPr>
        <w:rPr>
          <w:rFonts w:ascii="Arial" w:hAnsi="Arial" w:cs="Arial"/>
          <w:sz w:val="24"/>
          <w:szCs w:val="24"/>
          <w:lang w:val="en-GB"/>
        </w:rPr>
      </w:pPr>
    </w:p>
    <w:p w:rsidR="000D60D5" w:rsidRPr="00260F8C" w:rsidRDefault="000D60D5" w:rsidP="000D60D5">
      <w:pPr>
        <w:rPr>
          <w:rFonts w:ascii="Arial" w:hAnsi="Arial" w:cs="Arial"/>
          <w:b/>
          <w:sz w:val="24"/>
          <w:szCs w:val="24"/>
          <w:u w:val="single"/>
          <w:lang w:val="en-GB"/>
        </w:rPr>
      </w:pPr>
      <w:r w:rsidRPr="00260F8C">
        <w:rPr>
          <w:rFonts w:ascii="Arial" w:hAnsi="Arial" w:cs="Arial"/>
          <w:b/>
          <w:noProof/>
          <w:sz w:val="24"/>
          <w:szCs w:val="24"/>
          <w:u w:val="single"/>
        </w:rPr>
        <w:lastRenderedPageBreak/>
        <w:drawing>
          <wp:inline distT="0" distB="0" distL="0" distR="0">
            <wp:extent cx="5869305" cy="3423920"/>
            <wp:effectExtent l="19050" t="0" r="0" b="0"/>
            <wp:docPr id="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srcRect/>
                    <a:stretch>
                      <a:fillRect/>
                    </a:stretch>
                  </pic:blipFill>
                  <pic:spPr bwMode="auto">
                    <a:xfrm>
                      <a:off x="0" y="0"/>
                      <a:ext cx="5869305" cy="3423920"/>
                    </a:xfrm>
                    <a:prstGeom prst="rect">
                      <a:avLst/>
                    </a:prstGeom>
                    <a:noFill/>
                    <a:ln w="9525">
                      <a:noFill/>
                      <a:miter lim="800000"/>
                      <a:headEnd/>
                      <a:tailEnd/>
                    </a:ln>
                  </pic:spPr>
                </pic:pic>
              </a:graphicData>
            </a:graphic>
          </wp:inline>
        </w:drawing>
      </w:r>
    </w:p>
    <w:p w:rsidR="000D60D5" w:rsidRPr="00260F8C" w:rsidRDefault="000D60D5" w:rsidP="000D60D5">
      <w:pPr>
        <w:rPr>
          <w:rFonts w:ascii="Arial" w:hAnsi="Arial" w:cs="Arial"/>
          <w:sz w:val="24"/>
          <w:szCs w:val="24"/>
          <w:lang w:val="en-GB"/>
        </w:rPr>
      </w:pPr>
      <w:r w:rsidRPr="00260F8C">
        <w:rPr>
          <w:rFonts w:ascii="Arial" w:hAnsi="Arial" w:cs="Arial"/>
          <w:sz w:val="24"/>
          <w:szCs w:val="24"/>
          <w:lang w:val="en-GB"/>
        </w:rPr>
        <w:t>Figure 8: Code snippet of the method which performs the SQL query to the database</w:t>
      </w:r>
    </w:p>
    <w:p w:rsidR="000D60D5" w:rsidRPr="00260F8C" w:rsidRDefault="000D60D5" w:rsidP="000D60D5">
      <w:pPr>
        <w:rPr>
          <w:rFonts w:ascii="Arial" w:hAnsi="Arial" w:cs="Arial"/>
          <w:b/>
          <w:sz w:val="24"/>
          <w:szCs w:val="24"/>
          <w:u w:val="single"/>
          <w:lang w:val="en-GB"/>
        </w:rPr>
      </w:pPr>
    </w:p>
    <w:p w:rsidR="000D60D5" w:rsidRPr="00260F8C" w:rsidRDefault="000D60D5" w:rsidP="000D60D5">
      <w:pPr>
        <w:rPr>
          <w:rFonts w:ascii="Arial" w:hAnsi="Arial" w:cs="Arial"/>
          <w:b/>
          <w:sz w:val="24"/>
          <w:szCs w:val="24"/>
          <w:u w:val="single"/>
          <w:lang w:val="en-GB"/>
        </w:rPr>
      </w:pPr>
    </w:p>
    <w:p w:rsidR="000D60D5" w:rsidRPr="00260F8C" w:rsidRDefault="000D60D5" w:rsidP="000D60D5">
      <w:pPr>
        <w:rPr>
          <w:rFonts w:ascii="Arial" w:hAnsi="Arial" w:cs="Arial"/>
          <w:b/>
          <w:sz w:val="24"/>
          <w:szCs w:val="24"/>
          <w:u w:val="single"/>
          <w:lang w:val="en-GB"/>
        </w:rPr>
      </w:pPr>
    </w:p>
    <w:p w:rsidR="000D60D5" w:rsidRPr="00260F8C" w:rsidRDefault="000D60D5" w:rsidP="000D60D5">
      <w:pPr>
        <w:rPr>
          <w:rFonts w:ascii="Arial" w:hAnsi="Arial" w:cs="Arial"/>
          <w:b/>
          <w:sz w:val="24"/>
          <w:szCs w:val="24"/>
          <w:u w:val="single"/>
          <w:lang w:val="en-GB"/>
        </w:rPr>
      </w:pPr>
    </w:p>
    <w:p w:rsidR="000D60D5" w:rsidRPr="00260F8C" w:rsidRDefault="000D60D5" w:rsidP="000D60D5">
      <w:pPr>
        <w:rPr>
          <w:rFonts w:ascii="Arial" w:hAnsi="Arial" w:cs="Arial"/>
          <w:b/>
          <w:sz w:val="24"/>
          <w:szCs w:val="24"/>
          <w:u w:val="single"/>
          <w:lang w:val="en-GB"/>
        </w:rPr>
      </w:pPr>
      <w:r w:rsidRPr="00260F8C">
        <w:rPr>
          <w:rFonts w:ascii="Arial" w:hAnsi="Arial" w:cs="Arial"/>
          <w:b/>
          <w:noProof/>
          <w:sz w:val="24"/>
          <w:szCs w:val="24"/>
          <w:u w:val="single"/>
        </w:rPr>
        <w:lastRenderedPageBreak/>
        <w:drawing>
          <wp:inline distT="0" distB="0" distL="0" distR="0">
            <wp:extent cx="5858510" cy="3689350"/>
            <wp:effectExtent l="19050" t="0" r="8890" b="0"/>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srcRect/>
                    <a:stretch>
                      <a:fillRect/>
                    </a:stretch>
                  </pic:blipFill>
                  <pic:spPr bwMode="auto">
                    <a:xfrm>
                      <a:off x="0" y="0"/>
                      <a:ext cx="5858510" cy="3689350"/>
                    </a:xfrm>
                    <a:prstGeom prst="rect">
                      <a:avLst/>
                    </a:prstGeom>
                    <a:noFill/>
                    <a:ln w="9525">
                      <a:noFill/>
                      <a:miter lim="800000"/>
                      <a:headEnd/>
                      <a:tailEnd/>
                    </a:ln>
                  </pic:spPr>
                </pic:pic>
              </a:graphicData>
            </a:graphic>
          </wp:inline>
        </w:drawing>
      </w:r>
    </w:p>
    <w:p w:rsidR="000D60D5" w:rsidRPr="00260F8C" w:rsidRDefault="000D60D5" w:rsidP="000D60D5">
      <w:pPr>
        <w:rPr>
          <w:rFonts w:ascii="Arial" w:hAnsi="Arial" w:cs="Arial"/>
          <w:sz w:val="24"/>
          <w:szCs w:val="24"/>
          <w:lang w:val="en-GB"/>
        </w:rPr>
      </w:pPr>
      <w:r w:rsidRPr="00260F8C">
        <w:rPr>
          <w:rFonts w:ascii="Arial" w:hAnsi="Arial" w:cs="Arial"/>
          <w:sz w:val="24"/>
          <w:szCs w:val="24"/>
          <w:lang w:val="en-GB"/>
        </w:rPr>
        <w:t>Figure 10: Code snippet for converting the database ResultSet to JSON Object</w:t>
      </w:r>
    </w:p>
    <w:p w:rsidR="000D60D5" w:rsidRPr="00260F8C" w:rsidRDefault="000D60D5" w:rsidP="000D60D5">
      <w:pPr>
        <w:rPr>
          <w:rFonts w:ascii="Arial" w:hAnsi="Arial" w:cs="Arial"/>
          <w:b/>
          <w:sz w:val="24"/>
          <w:szCs w:val="24"/>
          <w:u w:val="single"/>
          <w:lang w:val="en-GB"/>
        </w:rPr>
      </w:pPr>
    </w:p>
    <w:p w:rsidR="000D60D5" w:rsidRDefault="000D60D5" w:rsidP="000D60D5">
      <w:pPr>
        <w:jc w:val="center"/>
        <w:rPr>
          <w:rFonts w:ascii="Arial" w:hAnsi="Arial" w:cs="Arial"/>
          <w:sz w:val="40"/>
          <w:szCs w:val="40"/>
          <w:lang w:val="en-GB"/>
        </w:rPr>
      </w:pPr>
    </w:p>
    <w:p w:rsidR="000D60D5" w:rsidRDefault="000D60D5" w:rsidP="000D60D5">
      <w:pPr>
        <w:jc w:val="center"/>
        <w:rPr>
          <w:rFonts w:ascii="Arial" w:hAnsi="Arial" w:cs="Arial"/>
          <w:sz w:val="40"/>
          <w:szCs w:val="40"/>
          <w:lang w:val="en-GB"/>
        </w:rPr>
      </w:pPr>
    </w:p>
    <w:p w:rsidR="000D60D5" w:rsidRDefault="000D60D5" w:rsidP="000D60D5">
      <w:pPr>
        <w:jc w:val="center"/>
        <w:rPr>
          <w:rFonts w:ascii="Arial" w:hAnsi="Arial" w:cs="Arial"/>
          <w:sz w:val="40"/>
          <w:szCs w:val="40"/>
          <w:lang w:val="en-GB"/>
        </w:rPr>
      </w:pPr>
    </w:p>
    <w:p w:rsidR="000D60D5" w:rsidRDefault="000D60D5" w:rsidP="000D60D5">
      <w:pPr>
        <w:jc w:val="center"/>
        <w:rPr>
          <w:rFonts w:ascii="Arial" w:hAnsi="Arial" w:cs="Arial"/>
          <w:sz w:val="40"/>
          <w:szCs w:val="40"/>
          <w:lang w:val="en-GB"/>
        </w:rPr>
      </w:pPr>
    </w:p>
    <w:p w:rsidR="000D60D5" w:rsidRDefault="000D60D5" w:rsidP="000D60D5">
      <w:pPr>
        <w:jc w:val="center"/>
        <w:rPr>
          <w:rFonts w:ascii="Arial" w:hAnsi="Arial" w:cs="Arial"/>
          <w:sz w:val="40"/>
          <w:szCs w:val="40"/>
          <w:lang w:val="en-GB"/>
        </w:rPr>
      </w:pPr>
    </w:p>
    <w:p w:rsidR="000D60D5" w:rsidRDefault="000D60D5" w:rsidP="000D60D5">
      <w:pPr>
        <w:jc w:val="center"/>
        <w:rPr>
          <w:rFonts w:ascii="Arial" w:hAnsi="Arial" w:cs="Arial"/>
          <w:sz w:val="40"/>
          <w:szCs w:val="40"/>
          <w:lang w:val="en-GB"/>
        </w:rPr>
      </w:pPr>
    </w:p>
    <w:p w:rsidR="000D60D5" w:rsidRDefault="000D60D5" w:rsidP="000D60D5">
      <w:pPr>
        <w:jc w:val="center"/>
        <w:rPr>
          <w:rFonts w:ascii="Arial" w:hAnsi="Arial" w:cs="Arial"/>
          <w:sz w:val="40"/>
          <w:szCs w:val="40"/>
          <w:lang w:val="en-GB"/>
        </w:rPr>
      </w:pPr>
    </w:p>
    <w:p w:rsidR="000D60D5" w:rsidRDefault="000D60D5" w:rsidP="00784142">
      <w:pPr>
        <w:rPr>
          <w:rFonts w:ascii="Arial" w:hAnsi="Arial" w:cs="Arial"/>
          <w:b/>
          <w:sz w:val="24"/>
          <w:szCs w:val="24"/>
          <w:u w:val="single"/>
          <w:lang w:val="en-GB"/>
        </w:rPr>
      </w:pPr>
    </w:p>
    <w:p w:rsidR="000F4794" w:rsidRDefault="000F4794" w:rsidP="00784142">
      <w:pPr>
        <w:rPr>
          <w:rFonts w:ascii="Arial" w:hAnsi="Arial" w:cs="Arial"/>
          <w:b/>
          <w:sz w:val="24"/>
          <w:szCs w:val="24"/>
          <w:u w:val="single"/>
          <w:lang w:val="en-GB"/>
        </w:rPr>
      </w:pPr>
    </w:p>
    <w:p w:rsidR="000F4794" w:rsidRDefault="000F4794" w:rsidP="00784142">
      <w:pPr>
        <w:rPr>
          <w:rFonts w:ascii="Arial" w:hAnsi="Arial" w:cs="Arial"/>
          <w:b/>
          <w:sz w:val="24"/>
          <w:szCs w:val="24"/>
          <w:u w:val="single"/>
          <w:lang w:val="en-GB"/>
        </w:rPr>
      </w:pPr>
    </w:p>
    <w:p w:rsidR="006371C1" w:rsidRPr="006371C1" w:rsidRDefault="006371C1" w:rsidP="006371C1">
      <w:pPr>
        <w:rPr>
          <w:rFonts w:ascii="Arial" w:hAnsi="Arial" w:cs="Arial"/>
          <w:b/>
          <w:sz w:val="24"/>
          <w:szCs w:val="24"/>
          <w:highlight w:val="yellow"/>
          <w:lang w:val="en-GB"/>
        </w:rPr>
      </w:pPr>
      <w:r>
        <w:rPr>
          <w:rFonts w:ascii="Arial" w:hAnsi="Arial" w:cs="Arial"/>
          <w:b/>
          <w:sz w:val="24"/>
          <w:szCs w:val="24"/>
          <w:u w:val="single"/>
          <w:lang w:val="en-GB"/>
        </w:rPr>
        <w:lastRenderedPageBreak/>
        <w:t>7.</w:t>
      </w:r>
      <w:r>
        <w:rPr>
          <w:rFonts w:ascii="Arial" w:hAnsi="Arial" w:cs="Arial"/>
          <w:b/>
          <w:sz w:val="24"/>
          <w:szCs w:val="24"/>
          <w:lang w:val="en-GB"/>
        </w:rPr>
        <w:t xml:space="preserve">      </w:t>
      </w:r>
      <w:r w:rsidRPr="006371C1">
        <w:rPr>
          <w:rFonts w:ascii="Arial" w:hAnsi="Arial" w:cs="Arial"/>
          <w:b/>
          <w:sz w:val="24"/>
          <w:szCs w:val="24"/>
          <w:lang w:val="en-GB"/>
        </w:rPr>
        <w:t xml:space="preserve">ASP.NET Web API for a REST Service </w:t>
      </w:r>
      <w:r w:rsidRPr="006371C1">
        <w:rPr>
          <w:rFonts w:ascii="Arial" w:hAnsi="Arial" w:cs="Arial"/>
          <w:b/>
          <w:sz w:val="24"/>
          <w:szCs w:val="24"/>
          <w:highlight w:val="yellow"/>
          <w:lang w:val="en-GB"/>
        </w:rPr>
        <w:t>(in progress....)</w:t>
      </w:r>
    </w:p>
    <w:p w:rsidR="006371C1" w:rsidRDefault="006371C1" w:rsidP="006371C1">
      <w:pPr>
        <w:pStyle w:val="ListParagraph"/>
        <w:ind w:left="810"/>
        <w:rPr>
          <w:rFonts w:ascii="Arial" w:hAnsi="Arial" w:cs="Arial"/>
          <w:sz w:val="24"/>
          <w:szCs w:val="24"/>
          <w:lang w:val="en-GB"/>
        </w:rPr>
      </w:pPr>
    </w:p>
    <w:p w:rsidR="006371C1" w:rsidRDefault="006371C1" w:rsidP="006371C1">
      <w:pPr>
        <w:pStyle w:val="ListParagraph"/>
        <w:ind w:left="810"/>
        <w:rPr>
          <w:rFonts w:ascii="Arial" w:hAnsi="Arial" w:cs="Arial"/>
          <w:sz w:val="24"/>
          <w:szCs w:val="24"/>
          <w:lang w:val="en-GB"/>
        </w:rPr>
      </w:pPr>
    </w:p>
    <w:p w:rsidR="006371C1" w:rsidRDefault="006371C1" w:rsidP="006371C1">
      <w:pPr>
        <w:pStyle w:val="ListParagraph"/>
        <w:ind w:left="810"/>
        <w:rPr>
          <w:rFonts w:ascii="Segoe UI" w:hAnsi="Segoe UI" w:cs="Segoe UI"/>
          <w:color w:val="253340"/>
        </w:rPr>
      </w:pPr>
      <w:r>
        <w:rPr>
          <w:rFonts w:ascii="Segoe UI" w:hAnsi="Segoe UI" w:cs="Segoe UI"/>
          <w:color w:val="253340"/>
        </w:rPr>
        <w:t>ASP.NET is a free web framework for building great web sites and applications.</w:t>
      </w:r>
    </w:p>
    <w:p w:rsidR="006371C1" w:rsidRDefault="006371C1" w:rsidP="006371C1">
      <w:pPr>
        <w:pStyle w:val="ListParagraph"/>
        <w:ind w:left="810"/>
        <w:rPr>
          <w:rFonts w:ascii="Arial" w:hAnsi="Arial" w:cs="Arial"/>
          <w:sz w:val="24"/>
          <w:szCs w:val="24"/>
          <w:lang w:val="en-GB"/>
        </w:rPr>
      </w:pPr>
    </w:p>
    <w:p w:rsidR="006371C1" w:rsidRDefault="006371C1" w:rsidP="006371C1">
      <w:pPr>
        <w:pStyle w:val="ListParagraph"/>
        <w:ind w:left="810"/>
        <w:rPr>
          <w:rFonts w:ascii="Arial" w:hAnsi="Arial" w:cs="Arial"/>
          <w:sz w:val="24"/>
          <w:szCs w:val="24"/>
          <w:lang w:val="en-GB"/>
        </w:rPr>
      </w:pPr>
      <w:hyperlink r:id="rId66" w:history="1">
        <w:r w:rsidRPr="00E57E47">
          <w:rPr>
            <w:rStyle w:val="Hyperlink"/>
            <w:rFonts w:ascii="Arial" w:hAnsi="Arial" w:cs="Arial"/>
            <w:sz w:val="24"/>
            <w:szCs w:val="24"/>
            <w:lang w:val="en-GB"/>
          </w:rPr>
          <w:t>http://msdn.microsoft.com/en-us/library/jj823172(v=vs.110).aspx</w:t>
        </w:r>
      </w:hyperlink>
    </w:p>
    <w:p w:rsidR="006371C1" w:rsidRDefault="006371C1" w:rsidP="006371C1">
      <w:pPr>
        <w:pStyle w:val="ListParagraph"/>
        <w:ind w:left="810"/>
        <w:rPr>
          <w:rFonts w:ascii="Arial" w:hAnsi="Arial" w:cs="Arial"/>
          <w:sz w:val="24"/>
          <w:szCs w:val="24"/>
          <w:lang w:val="en-GB"/>
        </w:rPr>
      </w:pPr>
    </w:p>
    <w:p w:rsidR="006371C1" w:rsidRDefault="006371C1" w:rsidP="006371C1">
      <w:pPr>
        <w:pStyle w:val="ListParagraph"/>
        <w:ind w:left="810"/>
        <w:rPr>
          <w:rFonts w:ascii="Arial" w:hAnsi="Arial" w:cs="Arial"/>
          <w:sz w:val="24"/>
          <w:szCs w:val="24"/>
          <w:lang w:val="en-GB"/>
        </w:rPr>
      </w:pPr>
      <w:r>
        <w:rPr>
          <w:rFonts w:ascii="Arial" w:hAnsi="Arial" w:cs="Arial"/>
          <w:sz w:val="24"/>
          <w:szCs w:val="24"/>
          <w:lang w:val="en-GB"/>
        </w:rPr>
        <w:t>Two technologies are available- WCF and ASP.NET Web API.</w:t>
      </w:r>
    </w:p>
    <w:p w:rsidR="006371C1" w:rsidRDefault="006371C1" w:rsidP="006371C1">
      <w:pPr>
        <w:pStyle w:val="ListParagraph"/>
        <w:ind w:left="810"/>
        <w:rPr>
          <w:rFonts w:ascii="Arial" w:hAnsi="Arial" w:cs="Arial"/>
          <w:sz w:val="24"/>
          <w:szCs w:val="24"/>
          <w:lang w:val="en-GB"/>
        </w:rPr>
      </w:pPr>
    </w:p>
    <w:p w:rsidR="006371C1" w:rsidRDefault="006371C1" w:rsidP="006371C1">
      <w:pPr>
        <w:pStyle w:val="ListParagraph"/>
        <w:ind w:left="810"/>
        <w:rPr>
          <w:rFonts w:ascii="Arial" w:hAnsi="Arial" w:cs="Arial"/>
          <w:sz w:val="24"/>
          <w:szCs w:val="24"/>
          <w:lang w:val="en-GB"/>
        </w:rPr>
      </w:pPr>
      <w:r w:rsidRPr="00B06F15">
        <w:rPr>
          <w:rFonts w:ascii="Arial" w:hAnsi="Arial" w:cs="Arial"/>
          <w:sz w:val="24"/>
          <w:szCs w:val="24"/>
        </w:rPr>
        <w:t>Windows Communication Foundation (WCF) is a framework for building service-oriented applications. Using WCF, you can send data as asynchronous messages from one service endpoint to another. A service endpoint can be part of a continuously available service hosted by IIS, or it can be a service hosted in an application. An endpoint can be a client of a service that requests data from a service endpoint. The messages can be as simple as a single character or word sent as XML, or as complex as a stream of binary data</w:t>
      </w:r>
    </w:p>
    <w:p w:rsidR="006371C1" w:rsidRDefault="006371C1" w:rsidP="006371C1">
      <w:pPr>
        <w:pStyle w:val="ListParagraph"/>
        <w:ind w:left="810"/>
        <w:rPr>
          <w:rFonts w:ascii="Arial" w:hAnsi="Arial" w:cs="Arial"/>
          <w:sz w:val="24"/>
          <w:szCs w:val="24"/>
          <w:lang w:val="en-GB"/>
        </w:rPr>
      </w:pPr>
    </w:p>
    <w:p w:rsidR="006371C1" w:rsidRDefault="006371C1" w:rsidP="006371C1">
      <w:pPr>
        <w:pStyle w:val="ListParagraph"/>
        <w:ind w:left="810"/>
        <w:rPr>
          <w:rFonts w:ascii="Arial" w:hAnsi="Arial" w:cs="Arial"/>
          <w:sz w:val="24"/>
          <w:szCs w:val="24"/>
        </w:rPr>
      </w:pPr>
      <w:hyperlink r:id="rId67" w:history="1">
        <w:r w:rsidRPr="00D07055">
          <w:rPr>
            <w:rStyle w:val="Hyperlink"/>
            <w:rFonts w:ascii="Arial" w:hAnsi="Arial" w:cs="Arial"/>
            <w:sz w:val="24"/>
            <w:szCs w:val="24"/>
          </w:rPr>
          <w:t>ASP.NET Web API</w:t>
        </w:r>
      </w:hyperlink>
      <w:r>
        <w:rPr>
          <w:rFonts w:ascii="Arial" w:hAnsi="Arial" w:cs="Arial"/>
          <w:sz w:val="24"/>
          <w:szCs w:val="24"/>
          <w:lang w:val="en-GB"/>
        </w:rPr>
        <w:t xml:space="preserve"> </w:t>
      </w:r>
      <w:r w:rsidRPr="00D07055">
        <w:rPr>
          <w:rFonts w:ascii="Arial" w:hAnsi="Arial" w:cs="Arial"/>
          <w:sz w:val="24"/>
          <w:szCs w:val="24"/>
        </w:rPr>
        <w:t>is a framework that makes it easy to build HTTP services that reach a broad range of clients, including browsers and mobile devices. ASP.NET Web API is an ideal platform for building RESTful applications on the .NET Framework</w:t>
      </w:r>
      <w:r>
        <w:rPr>
          <w:rFonts w:ascii="Arial" w:hAnsi="Arial" w:cs="Arial"/>
          <w:sz w:val="24"/>
          <w:szCs w:val="24"/>
        </w:rPr>
        <w:t>.</w:t>
      </w:r>
      <w:r w:rsidRPr="00B06F15">
        <w:rPr>
          <w:rFonts w:ascii="Segoe UI" w:hAnsi="Segoe UI" w:cs="Segoe UI"/>
          <w:color w:val="2A2A2A"/>
        </w:rPr>
        <w:t xml:space="preserve"> Uses basic protocol and formats such as HTTP, WebSockets, SSL, JQuery, JSON, and XML. </w:t>
      </w:r>
      <w:r w:rsidRPr="00B06F15">
        <w:rPr>
          <w:rFonts w:ascii="Arial" w:hAnsi="Arial" w:cs="Arial"/>
          <w:sz w:val="24"/>
          <w:szCs w:val="24"/>
        </w:rPr>
        <w:t>Ships with .NET framework but is open-source and is also available out-of-band as independent download.</w:t>
      </w:r>
    </w:p>
    <w:p w:rsidR="006371C1" w:rsidRDefault="006371C1" w:rsidP="006371C1">
      <w:pPr>
        <w:pStyle w:val="ListParagraph"/>
        <w:ind w:left="810"/>
        <w:rPr>
          <w:rFonts w:ascii="Arial" w:hAnsi="Arial" w:cs="Arial"/>
          <w:sz w:val="24"/>
          <w:szCs w:val="24"/>
          <w:lang w:val="en-GB"/>
        </w:rPr>
      </w:pPr>
    </w:p>
    <w:p w:rsidR="006371C1" w:rsidRDefault="006371C1" w:rsidP="006371C1">
      <w:pPr>
        <w:pStyle w:val="ListParagraph"/>
        <w:ind w:left="810"/>
        <w:rPr>
          <w:rFonts w:ascii="Arial" w:hAnsi="Arial" w:cs="Arial"/>
          <w:sz w:val="24"/>
          <w:szCs w:val="24"/>
          <w:lang w:val="en-GB"/>
        </w:rPr>
      </w:pPr>
    </w:p>
    <w:p w:rsidR="006371C1" w:rsidRDefault="006371C1" w:rsidP="006371C1">
      <w:pPr>
        <w:pStyle w:val="ListParagraph"/>
        <w:ind w:left="810"/>
        <w:rPr>
          <w:rFonts w:ascii="Arial" w:hAnsi="Arial" w:cs="Arial"/>
          <w:sz w:val="24"/>
          <w:szCs w:val="24"/>
          <w:lang w:val="en-GB"/>
        </w:rPr>
      </w:pPr>
    </w:p>
    <w:p w:rsidR="006371C1" w:rsidRDefault="006371C1" w:rsidP="006371C1">
      <w:pPr>
        <w:pStyle w:val="NormalWeb"/>
        <w:spacing w:before="0" w:beforeAutospacing="0" w:after="0" w:afterAutospacing="0" w:line="301" w:lineRule="atLeast"/>
        <w:rPr>
          <w:rFonts w:ascii="Segoe UI" w:hAnsi="Segoe UI" w:cs="Segoe UI"/>
          <w:color w:val="2A2A2A"/>
          <w:sz w:val="22"/>
          <w:szCs w:val="22"/>
        </w:rPr>
      </w:pPr>
      <w:r>
        <w:rPr>
          <w:rFonts w:ascii="Segoe UI" w:hAnsi="Segoe UI" w:cs="Segoe UI"/>
          <w:color w:val="2A2A2A"/>
          <w:sz w:val="22"/>
          <w:szCs w:val="22"/>
        </w:rPr>
        <w:t>The following table describes the major features of each technology.</w:t>
      </w:r>
    </w:p>
    <w:tbl>
      <w:tblPr>
        <w:tblW w:w="5000" w:type="pct"/>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4235"/>
        <w:gridCol w:w="5270"/>
      </w:tblGrid>
      <w:tr w:rsidR="006371C1" w:rsidTr="00E937EC">
        <w:tc>
          <w:tcPr>
            <w:tcW w:w="2228" w:type="pct"/>
            <w:tcBorders>
              <w:top w:val="single" w:sz="6" w:space="0" w:color="BBBBBB"/>
              <w:left w:val="single" w:sz="6" w:space="0" w:color="BBBBBB"/>
              <w:bottom w:val="single" w:sz="6" w:space="0" w:color="BBBBBB"/>
              <w:right w:val="single" w:sz="6" w:space="0" w:color="BBBBBB"/>
            </w:tcBorders>
            <w:shd w:val="clear" w:color="auto" w:fill="EDEDED"/>
            <w:tcMar>
              <w:top w:w="167" w:type="dxa"/>
              <w:left w:w="134" w:type="dxa"/>
              <w:bottom w:w="167" w:type="dxa"/>
              <w:right w:w="134" w:type="dxa"/>
            </w:tcMar>
            <w:vAlign w:val="center"/>
            <w:hideMark/>
          </w:tcPr>
          <w:p w:rsidR="006371C1" w:rsidRDefault="006371C1" w:rsidP="00E937EC">
            <w:pPr>
              <w:pStyle w:val="NormalWeb"/>
              <w:spacing w:before="0" w:beforeAutospacing="0" w:after="0" w:afterAutospacing="0" w:line="301" w:lineRule="atLeast"/>
              <w:ind w:left="167" w:right="167"/>
              <w:rPr>
                <w:b/>
                <w:bCs/>
                <w:color w:val="2A2A2A"/>
              </w:rPr>
            </w:pPr>
            <w:r>
              <w:rPr>
                <w:b/>
                <w:bCs/>
                <w:color w:val="2A2A2A"/>
              </w:rPr>
              <w:t>WCF</w:t>
            </w:r>
          </w:p>
        </w:tc>
        <w:tc>
          <w:tcPr>
            <w:tcW w:w="2772" w:type="pct"/>
            <w:tcBorders>
              <w:top w:val="single" w:sz="6" w:space="0" w:color="BBBBBB"/>
              <w:left w:val="single" w:sz="6" w:space="0" w:color="BBBBBB"/>
              <w:bottom w:val="single" w:sz="6" w:space="0" w:color="BBBBBB"/>
              <w:right w:val="single" w:sz="6" w:space="0" w:color="BBBBBB"/>
            </w:tcBorders>
            <w:shd w:val="clear" w:color="auto" w:fill="EDEDED"/>
            <w:tcMar>
              <w:top w:w="167" w:type="dxa"/>
              <w:left w:w="134" w:type="dxa"/>
              <w:bottom w:w="167" w:type="dxa"/>
              <w:right w:w="134" w:type="dxa"/>
            </w:tcMar>
            <w:vAlign w:val="center"/>
            <w:hideMark/>
          </w:tcPr>
          <w:p w:rsidR="006371C1" w:rsidRDefault="006371C1" w:rsidP="00E937EC">
            <w:pPr>
              <w:pStyle w:val="NormalWeb"/>
              <w:spacing w:before="0" w:beforeAutospacing="0" w:after="0" w:afterAutospacing="0" w:line="301" w:lineRule="atLeast"/>
              <w:ind w:left="167" w:right="167"/>
              <w:rPr>
                <w:b/>
                <w:bCs/>
                <w:color w:val="2A2A2A"/>
              </w:rPr>
            </w:pPr>
            <w:r>
              <w:rPr>
                <w:b/>
                <w:bCs/>
                <w:color w:val="2A2A2A"/>
              </w:rPr>
              <w:t>ASP.NET Web API</w:t>
            </w:r>
          </w:p>
        </w:tc>
      </w:tr>
      <w:tr w:rsidR="006371C1" w:rsidTr="00E937EC">
        <w:tc>
          <w:tcPr>
            <w:tcW w:w="2228" w:type="pct"/>
            <w:tcBorders>
              <w:top w:val="single" w:sz="6" w:space="0" w:color="BBBBBB"/>
              <w:left w:val="single" w:sz="6" w:space="0" w:color="BBBBBB"/>
              <w:bottom w:val="single" w:sz="6" w:space="0" w:color="BBBBBB"/>
              <w:right w:val="single" w:sz="6" w:space="0" w:color="BBBBBB"/>
            </w:tcBorders>
            <w:tcMar>
              <w:top w:w="167" w:type="dxa"/>
              <w:left w:w="134" w:type="dxa"/>
              <w:bottom w:w="167" w:type="dxa"/>
              <w:right w:w="134" w:type="dxa"/>
            </w:tcMar>
            <w:hideMark/>
          </w:tcPr>
          <w:p w:rsidR="006371C1" w:rsidRDefault="006371C1" w:rsidP="00E937EC">
            <w:pPr>
              <w:pStyle w:val="NormalWeb"/>
              <w:spacing w:before="0" w:beforeAutospacing="0" w:after="0" w:afterAutospacing="0" w:line="301" w:lineRule="atLeast"/>
              <w:ind w:left="167" w:right="167"/>
              <w:rPr>
                <w:color w:val="2A2A2A"/>
              </w:rPr>
            </w:pPr>
            <w:r>
              <w:rPr>
                <w:color w:val="2A2A2A"/>
              </w:rPr>
              <w:t>Enables building services that support multiple transport protocols (HTTP, TCP, UDP, and custom transports) and allows switching between them.</w:t>
            </w:r>
          </w:p>
        </w:tc>
        <w:tc>
          <w:tcPr>
            <w:tcW w:w="2772" w:type="pct"/>
            <w:tcBorders>
              <w:top w:val="single" w:sz="6" w:space="0" w:color="BBBBBB"/>
              <w:left w:val="single" w:sz="6" w:space="0" w:color="BBBBBB"/>
              <w:bottom w:val="single" w:sz="6" w:space="0" w:color="BBBBBB"/>
              <w:right w:val="single" w:sz="6" w:space="0" w:color="BBBBBB"/>
            </w:tcBorders>
            <w:tcMar>
              <w:top w:w="167" w:type="dxa"/>
              <w:left w:w="134" w:type="dxa"/>
              <w:bottom w:w="167" w:type="dxa"/>
              <w:right w:w="134" w:type="dxa"/>
            </w:tcMar>
            <w:hideMark/>
          </w:tcPr>
          <w:p w:rsidR="006371C1" w:rsidRDefault="006371C1" w:rsidP="00E937EC">
            <w:pPr>
              <w:pStyle w:val="NormalWeb"/>
              <w:spacing w:before="0" w:beforeAutospacing="0" w:after="0" w:afterAutospacing="0" w:line="301" w:lineRule="atLeast"/>
              <w:ind w:left="167" w:right="167"/>
              <w:rPr>
                <w:color w:val="2A2A2A"/>
              </w:rPr>
            </w:pPr>
            <w:r>
              <w:rPr>
                <w:color w:val="2A2A2A"/>
              </w:rPr>
              <w:t>HTTP only. First-class programming model for HTTP. More suitable for access from various browsers, mobile devices etc enabling wide reach.</w:t>
            </w:r>
          </w:p>
        </w:tc>
      </w:tr>
      <w:tr w:rsidR="006371C1" w:rsidTr="00E937EC">
        <w:tc>
          <w:tcPr>
            <w:tcW w:w="2228" w:type="pct"/>
            <w:tcBorders>
              <w:top w:val="single" w:sz="6" w:space="0" w:color="BBBBBB"/>
              <w:left w:val="single" w:sz="6" w:space="0" w:color="BBBBBB"/>
              <w:bottom w:val="single" w:sz="6" w:space="0" w:color="BBBBBB"/>
              <w:right w:val="single" w:sz="6" w:space="0" w:color="BBBBBB"/>
            </w:tcBorders>
            <w:tcMar>
              <w:top w:w="167" w:type="dxa"/>
              <w:left w:w="134" w:type="dxa"/>
              <w:bottom w:w="167" w:type="dxa"/>
              <w:right w:w="134" w:type="dxa"/>
            </w:tcMar>
            <w:hideMark/>
          </w:tcPr>
          <w:p w:rsidR="006371C1" w:rsidRDefault="006371C1" w:rsidP="00E937EC">
            <w:pPr>
              <w:pStyle w:val="NormalWeb"/>
              <w:spacing w:before="0" w:beforeAutospacing="0" w:after="0" w:afterAutospacing="0" w:line="301" w:lineRule="atLeast"/>
              <w:ind w:left="167" w:right="167"/>
              <w:rPr>
                <w:color w:val="2A2A2A"/>
              </w:rPr>
            </w:pPr>
            <w:r>
              <w:rPr>
                <w:color w:val="2A2A2A"/>
              </w:rPr>
              <w:t>Enables building services that support multiple encodings (Text, MTOM, and Binary) of the same message type and allows switching between them.</w:t>
            </w:r>
          </w:p>
        </w:tc>
        <w:tc>
          <w:tcPr>
            <w:tcW w:w="2772" w:type="pct"/>
            <w:tcBorders>
              <w:top w:val="single" w:sz="6" w:space="0" w:color="BBBBBB"/>
              <w:left w:val="single" w:sz="6" w:space="0" w:color="BBBBBB"/>
              <w:bottom w:val="single" w:sz="6" w:space="0" w:color="BBBBBB"/>
              <w:right w:val="single" w:sz="6" w:space="0" w:color="BBBBBB"/>
            </w:tcBorders>
            <w:tcMar>
              <w:top w:w="167" w:type="dxa"/>
              <w:left w:w="134" w:type="dxa"/>
              <w:bottom w:w="167" w:type="dxa"/>
              <w:right w:w="134" w:type="dxa"/>
            </w:tcMar>
            <w:hideMark/>
          </w:tcPr>
          <w:p w:rsidR="006371C1" w:rsidRDefault="006371C1" w:rsidP="00E937EC">
            <w:pPr>
              <w:pStyle w:val="NormalWeb"/>
              <w:spacing w:before="0" w:beforeAutospacing="0" w:after="0" w:afterAutospacing="0" w:line="301" w:lineRule="atLeast"/>
              <w:ind w:left="167" w:right="167"/>
              <w:rPr>
                <w:color w:val="2A2A2A"/>
              </w:rPr>
            </w:pPr>
            <w:r>
              <w:rPr>
                <w:color w:val="2A2A2A"/>
              </w:rPr>
              <w:t>Enables building Web APIs that support wide variety of media types including XML, JSON etc.</w:t>
            </w:r>
          </w:p>
        </w:tc>
      </w:tr>
      <w:tr w:rsidR="006371C1" w:rsidTr="00E937EC">
        <w:tc>
          <w:tcPr>
            <w:tcW w:w="2228" w:type="pct"/>
            <w:tcBorders>
              <w:top w:val="single" w:sz="6" w:space="0" w:color="BBBBBB"/>
              <w:left w:val="single" w:sz="6" w:space="0" w:color="BBBBBB"/>
              <w:bottom w:val="single" w:sz="6" w:space="0" w:color="BBBBBB"/>
              <w:right w:val="single" w:sz="6" w:space="0" w:color="BBBBBB"/>
            </w:tcBorders>
            <w:tcMar>
              <w:top w:w="167" w:type="dxa"/>
              <w:left w:w="134" w:type="dxa"/>
              <w:bottom w:w="167" w:type="dxa"/>
              <w:right w:w="134" w:type="dxa"/>
            </w:tcMar>
            <w:hideMark/>
          </w:tcPr>
          <w:p w:rsidR="006371C1" w:rsidRDefault="006371C1" w:rsidP="00E937EC">
            <w:pPr>
              <w:pStyle w:val="NormalWeb"/>
              <w:spacing w:before="0" w:beforeAutospacing="0" w:after="0" w:afterAutospacing="0" w:line="301" w:lineRule="atLeast"/>
              <w:ind w:left="167" w:right="167"/>
              <w:rPr>
                <w:color w:val="2A2A2A"/>
              </w:rPr>
            </w:pPr>
            <w:r>
              <w:rPr>
                <w:color w:val="2A2A2A"/>
              </w:rPr>
              <w:lastRenderedPageBreak/>
              <w:t>Supports building services with WS-* standards like Reliable Messaging, Transactions, Message Security.</w:t>
            </w:r>
          </w:p>
        </w:tc>
        <w:tc>
          <w:tcPr>
            <w:tcW w:w="2772" w:type="pct"/>
            <w:tcBorders>
              <w:top w:val="single" w:sz="6" w:space="0" w:color="BBBBBB"/>
              <w:left w:val="single" w:sz="6" w:space="0" w:color="BBBBBB"/>
              <w:bottom w:val="single" w:sz="6" w:space="0" w:color="BBBBBB"/>
              <w:right w:val="single" w:sz="6" w:space="0" w:color="BBBBBB"/>
            </w:tcBorders>
            <w:tcMar>
              <w:top w:w="167" w:type="dxa"/>
              <w:left w:w="134" w:type="dxa"/>
              <w:bottom w:w="167" w:type="dxa"/>
              <w:right w:w="134" w:type="dxa"/>
            </w:tcMar>
            <w:hideMark/>
          </w:tcPr>
          <w:p w:rsidR="006371C1" w:rsidRDefault="006371C1" w:rsidP="00E937EC">
            <w:pPr>
              <w:pStyle w:val="NormalWeb"/>
              <w:spacing w:before="0" w:beforeAutospacing="0" w:after="0" w:afterAutospacing="0" w:line="301" w:lineRule="atLeast"/>
              <w:ind w:left="167" w:right="167"/>
              <w:rPr>
                <w:color w:val="2A2A2A"/>
              </w:rPr>
            </w:pPr>
            <w:r>
              <w:rPr>
                <w:color w:val="2A2A2A"/>
              </w:rPr>
              <w:t>Uses basic protocol and formats such as HTTP, WebSockets, SSL, JQuery, JSON, and XML. There is no support for higher level protocols such as Reliable Messaging or Transactions.</w:t>
            </w:r>
          </w:p>
        </w:tc>
      </w:tr>
      <w:tr w:rsidR="006371C1" w:rsidTr="00E937EC">
        <w:tc>
          <w:tcPr>
            <w:tcW w:w="2228" w:type="pct"/>
            <w:tcBorders>
              <w:top w:val="single" w:sz="6" w:space="0" w:color="BBBBBB"/>
              <w:left w:val="single" w:sz="6" w:space="0" w:color="BBBBBB"/>
              <w:bottom w:val="single" w:sz="6" w:space="0" w:color="BBBBBB"/>
              <w:right w:val="single" w:sz="6" w:space="0" w:color="BBBBBB"/>
            </w:tcBorders>
            <w:tcMar>
              <w:top w:w="167" w:type="dxa"/>
              <w:left w:w="134" w:type="dxa"/>
              <w:bottom w:w="167" w:type="dxa"/>
              <w:right w:w="134" w:type="dxa"/>
            </w:tcMar>
            <w:hideMark/>
          </w:tcPr>
          <w:p w:rsidR="006371C1" w:rsidRDefault="006371C1" w:rsidP="00E937EC">
            <w:pPr>
              <w:pStyle w:val="NormalWeb"/>
              <w:spacing w:before="0" w:beforeAutospacing="0" w:after="0" w:afterAutospacing="0" w:line="301" w:lineRule="atLeast"/>
              <w:ind w:left="167" w:right="167"/>
              <w:rPr>
                <w:color w:val="2A2A2A"/>
              </w:rPr>
            </w:pPr>
            <w:r>
              <w:rPr>
                <w:color w:val="2A2A2A"/>
              </w:rPr>
              <w:t>Supports Request-Reply, One Way, and Duplex message exchange patterns.</w:t>
            </w:r>
          </w:p>
        </w:tc>
        <w:tc>
          <w:tcPr>
            <w:tcW w:w="2772" w:type="pct"/>
            <w:tcBorders>
              <w:top w:val="single" w:sz="6" w:space="0" w:color="BBBBBB"/>
              <w:left w:val="single" w:sz="6" w:space="0" w:color="BBBBBB"/>
              <w:bottom w:val="single" w:sz="6" w:space="0" w:color="BBBBBB"/>
              <w:right w:val="single" w:sz="6" w:space="0" w:color="BBBBBB"/>
            </w:tcBorders>
            <w:tcMar>
              <w:top w:w="167" w:type="dxa"/>
              <w:left w:w="134" w:type="dxa"/>
              <w:bottom w:w="167" w:type="dxa"/>
              <w:right w:w="134" w:type="dxa"/>
            </w:tcMar>
            <w:hideMark/>
          </w:tcPr>
          <w:p w:rsidR="006371C1" w:rsidRDefault="006371C1" w:rsidP="00E937EC">
            <w:pPr>
              <w:pStyle w:val="NormalWeb"/>
              <w:spacing w:before="0" w:beforeAutospacing="0" w:after="0" w:afterAutospacing="0" w:line="301" w:lineRule="atLeast"/>
              <w:ind w:left="167" w:right="167"/>
              <w:rPr>
                <w:color w:val="2A2A2A"/>
              </w:rPr>
            </w:pPr>
            <w:r>
              <w:rPr>
                <w:color w:val="2A2A2A"/>
              </w:rPr>
              <w:t>HTTP is request/response but additional patterns can be supported through</w:t>
            </w:r>
            <w:r>
              <w:rPr>
                <w:rStyle w:val="apple-converted-space"/>
                <w:color w:val="2A2A2A"/>
              </w:rPr>
              <w:t> </w:t>
            </w:r>
            <w:hyperlink r:id="rId68" w:history="1">
              <w:r>
                <w:rPr>
                  <w:rStyle w:val="Hyperlink"/>
                  <w:color w:val="03697A"/>
                  <w:u w:val="none"/>
                </w:rPr>
                <w:t>SignalR</w:t>
              </w:r>
            </w:hyperlink>
            <w:r>
              <w:rPr>
                <w:color w:val="2A2A2A"/>
              </w:rPr>
              <w:t>and WebSockets integration.</w:t>
            </w:r>
          </w:p>
        </w:tc>
      </w:tr>
      <w:tr w:rsidR="006371C1" w:rsidTr="00E937EC">
        <w:tc>
          <w:tcPr>
            <w:tcW w:w="2228" w:type="pct"/>
            <w:tcBorders>
              <w:top w:val="single" w:sz="6" w:space="0" w:color="BBBBBB"/>
              <w:left w:val="single" w:sz="6" w:space="0" w:color="BBBBBB"/>
              <w:bottom w:val="single" w:sz="6" w:space="0" w:color="BBBBBB"/>
              <w:right w:val="single" w:sz="6" w:space="0" w:color="BBBBBB"/>
            </w:tcBorders>
            <w:tcMar>
              <w:top w:w="167" w:type="dxa"/>
              <w:left w:w="134" w:type="dxa"/>
              <w:bottom w:w="167" w:type="dxa"/>
              <w:right w:w="134" w:type="dxa"/>
            </w:tcMar>
            <w:hideMark/>
          </w:tcPr>
          <w:p w:rsidR="006371C1" w:rsidRDefault="006371C1" w:rsidP="00E937EC">
            <w:pPr>
              <w:pStyle w:val="NormalWeb"/>
              <w:spacing w:before="0" w:beforeAutospacing="0" w:after="0" w:afterAutospacing="0" w:line="301" w:lineRule="atLeast"/>
              <w:ind w:left="167" w:right="167"/>
              <w:rPr>
                <w:color w:val="2A2A2A"/>
              </w:rPr>
            </w:pPr>
            <w:r>
              <w:rPr>
                <w:color w:val="2A2A2A"/>
              </w:rPr>
              <w:t>WCF SOAP services can be described in WSDL allowing automated tools to generate client proxies even for services with complex schemas.</w:t>
            </w:r>
          </w:p>
        </w:tc>
        <w:tc>
          <w:tcPr>
            <w:tcW w:w="2772" w:type="pct"/>
            <w:tcBorders>
              <w:top w:val="single" w:sz="6" w:space="0" w:color="BBBBBB"/>
              <w:left w:val="single" w:sz="6" w:space="0" w:color="BBBBBB"/>
              <w:bottom w:val="single" w:sz="6" w:space="0" w:color="BBBBBB"/>
              <w:right w:val="single" w:sz="6" w:space="0" w:color="BBBBBB"/>
            </w:tcBorders>
            <w:tcMar>
              <w:top w:w="167" w:type="dxa"/>
              <w:left w:w="134" w:type="dxa"/>
              <w:bottom w:w="167" w:type="dxa"/>
              <w:right w:w="134" w:type="dxa"/>
            </w:tcMar>
            <w:hideMark/>
          </w:tcPr>
          <w:p w:rsidR="006371C1" w:rsidRDefault="006371C1" w:rsidP="00E937EC">
            <w:pPr>
              <w:pStyle w:val="NormalWeb"/>
              <w:spacing w:before="0" w:beforeAutospacing="0" w:after="0" w:afterAutospacing="0" w:line="301" w:lineRule="atLeast"/>
              <w:ind w:left="167" w:right="167"/>
              <w:rPr>
                <w:color w:val="2A2A2A"/>
              </w:rPr>
            </w:pPr>
            <w:r>
              <w:rPr>
                <w:color w:val="2A2A2A"/>
              </w:rPr>
              <w:t>There is a variety of ways to describe a Web API ranging from auto-generated HTML help page describing snippets to structured metadata for OData integrated APIs.</w:t>
            </w:r>
          </w:p>
        </w:tc>
      </w:tr>
      <w:tr w:rsidR="006371C1" w:rsidTr="00E937EC">
        <w:tc>
          <w:tcPr>
            <w:tcW w:w="2228" w:type="pct"/>
            <w:tcBorders>
              <w:top w:val="single" w:sz="6" w:space="0" w:color="BBBBBB"/>
              <w:left w:val="single" w:sz="6" w:space="0" w:color="BBBBBB"/>
              <w:bottom w:val="single" w:sz="6" w:space="0" w:color="BBBBBB"/>
              <w:right w:val="single" w:sz="6" w:space="0" w:color="BBBBBB"/>
            </w:tcBorders>
            <w:tcMar>
              <w:top w:w="167" w:type="dxa"/>
              <w:left w:w="134" w:type="dxa"/>
              <w:bottom w:w="167" w:type="dxa"/>
              <w:right w:w="134" w:type="dxa"/>
            </w:tcMar>
            <w:hideMark/>
          </w:tcPr>
          <w:p w:rsidR="006371C1" w:rsidRDefault="006371C1" w:rsidP="00E937EC">
            <w:pPr>
              <w:pStyle w:val="NormalWeb"/>
              <w:spacing w:before="0" w:beforeAutospacing="0" w:after="0" w:afterAutospacing="0" w:line="301" w:lineRule="atLeast"/>
              <w:ind w:left="167" w:right="167"/>
              <w:rPr>
                <w:color w:val="2A2A2A"/>
              </w:rPr>
            </w:pPr>
            <w:r>
              <w:rPr>
                <w:color w:val="2A2A2A"/>
              </w:rPr>
              <w:t>Ships with the .NET framework.</w:t>
            </w:r>
          </w:p>
        </w:tc>
        <w:tc>
          <w:tcPr>
            <w:tcW w:w="2772" w:type="pct"/>
            <w:tcBorders>
              <w:top w:val="single" w:sz="6" w:space="0" w:color="BBBBBB"/>
              <w:left w:val="single" w:sz="6" w:space="0" w:color="BBBBBB"/>
              <w:bottom w:val="single" w:sz="6" w:space="0" w:color="BBBBBB"/>
              <w:right w:val="single" w:sz="6" w:space="0" w:color="BBBBBB"/>
            </w:tcBorders>
            <w:tcMar>
              <w:top w:w="167" w:type="dxa"/>
              <w:left w:w="134" w:type="dxa"/>
              <w:bottom w:w="167" w:type="dxa"/>
              <w:right w:w="134" w:type="dxa"/>
            </w:tcMar>
            <w:hideMark/>
          </w:tcPr>
          <w:p w:rsidR="006371C1" w:rsidRDefault="006371C1" w:rsidP="00E937EC">
            <w:pPr>
              <w:pStyle w:val="NormalWeb"/>
              <w:spacing w:before="0" w:beforeAutospacing="0" w:after="0" w:afterAutospacing="0" w:line="301" w:lineRule="atLeast"/>
              <w:ind w:left="167" w:right="167"/>
              <w:rPr>
                <w:color w:val="2A2A2A"/>
              </w:rPr>
            </w:pPr>
            <w:r>
              <w:rPr>
                <w:color w:val="2A2A2A"/>
              </w:rPr>
              <w:t>Ships with .NET framework but is open-source and is also available out-of-band as independent download.</w:t>
            </w:r>
          </w:p>
        </w:tc>
      </w:tr>
    </w:tbl>
    <w:p w:rsidR="006371C1" w:rsidRDefault="006371C1" w:rsidP="006371C1">
      <w:pPr>
        <w:pStyle w:val="ListParagraph"/>
        <w:ind w:left="810"/>
        <w:rPr>
          <w:rFonts w:ascii="Arial" w:hAnsi="Arial" w:cs="Arial"/>
          <w:sz w:val="24"/>
          <w:szCs w:val="24"/>
          <w:lang w:val="en-GB"/>
        </w:rPr>
      </w:pPr>
      <w:hyperlink r:id="rId69" w:history="1">
        <w:r w:rsidRPr="00E57E47">
          <w:rPr>
            <w:rStyle w:val="Hyperlink"/>
            <w:rFonts w:ascii="Arial" w:hAnsi="Arial" w:cs="Arial"/>
            <w:sz w:val="24"/>
            <w:szCs w:val="24"/>
            <w:lang w:val="en-GB"/>
          </w:rPr>
          <w:t>http://blogs.msdn.com/b/webdev/archive/2013/07/19/writing-web-api-client-code-for-multiple-platforms-using-portable-libraries.aspx</w:t>
        </w:r>
      </w:hyperlink>
      <w:r>
        <w:rPr>
          <w:rFonts w:ascii="Arial" w:hAnsi="Arial" w:cs="Arial"/>
          <w:sz w:val="24"/>
          <w:szCs w:val="24"/>
          <w:lang w:val="en-GB"/>
        </w:rPr>
        <w:t xml:space="preserve"> </w:t>
      </w:r>
    </w:p>
    <w:p w:rsidR="006371C1" w:rsidRPr="00047C7C" w:rsidRDefault="006371C1" w:rsidP="006371C1">
      <w:pPr>
        <w:pStyle w:val="ListParagraph"/>
        <w:ind w:left="810"/>
        <w:rPr>
          <w:rFonts w:ascii="Arial" w:hAnsi="Arial" w:cs="Arial"/>
          <w:sz w:val="24"/>
          <w:szCs w:val="24"/>
        </w:rPr>
      </w:pPr>
      <w:r>
        <w:rPr>
          <w:rFonts w:ascii="Arial" w:hAnsi="Arial" w:cs="Arial"/>
          <w:sz w:val="24"/>
          <w:szCs w:val="24"/>
        </w:rPr>
        <w:t>T</w:t>
      </w:r>
      <w:r w:rsidRPr="00047C7C">
        <w:rPr>
          <w:rFonts w:ascii="Arial" w:hAnsi="Arial" w:cs="Arial"/>
          <w:sz w:val="24"/>
          <w:szCs w:val="24"/>
        </w:rPr>
        <w:t>he Microsoft ASP.NET Web API Client Libraries make it easy to write .NET clients that interact with RESTful HTTP services. Unfortunately, until recently the Web API client libraries did not support all platforms. Because of this limitation, developers had to maintain different code, depending on the target platform.</w:t>
      </w:r>
    </w:p>
    <w:p w:rsidR="006371C1" w:rsidRDefault="006371C1" w:rsidP="006371C1">
      <w:pPr>
        <w:pStyle w:val="ListParagraph"/>
        <w:ind w:left="810"/>
        <w:rPr>
          <w:rFonts w:ascii="Arial" w:hAnsi="Arial" w:cs="Arial"/>
          <w:sz w:val="24"/>
          <w:szCs w:val="24"/>
        </w:rPr>
      </w:pPr>
      <w:r w:rsidRPr="00047C7C">
        <w:rPr>
          <w:rFonts w:ascii="Arial" w:hAnsi="Arial" w:cs="Arial"/>
          <w:sz w:val="24"/>
          <w:szCs w:val="24"/>
        </w:rPr>
        <w:t>The new release of Microsoft ASP.NET Web API Client Libraries now comes with support for building portable libraries that target .NET 4.5, Windows Store and Windows Phone 8 applications. This support is built on the recently released portable HttpClient and the portable library support in Json.NET. Developers can now build a single portable library that can be used to consume Web APIs from Windows Phone and Windows Store apps as well as from middle-tier logic running on .NET 4.5</w:t>
      </w:r>
    </w:p>
    <w:p w:rsidR="006371C1" w:rsidRDefault="006371C1" w:rsidP="006371C1">
      <w:pPr>
        <w:pStyle w:val="ListParagraph"/>
        <w:ind w:left="810"/>
        <w:rPr>
          <w:rFonts w:ascii="Arial" w:hAnsi="Arial" w:cs="Arial"/>
          <w:sz w:val="24"/>
          <w:szCs w:val="24"/>
        </w:rPr>
      </w:pPr>
    </w:p>
    <w:p w:rsidR="006371C1" w:rsidRDefault="006371C1" w:rsidP="006371C1">
      <w:pPr>
        <w:pStyle w:val="ListParagraph"/>
        <w:ind w:left="810"/>
        <w:rPr>
          <w:rFonts w:ascii="Arial" w:hAnsi="Arial" w:cs="Arial"/>
          <w:sz w:val="24"/>
          <w:szCs w:val="24"/>
        </w:rPr>
      </w:pPr>
      <w:hyperlink r:id="rId70" w:history="1">
        <w:r w:rsidRPr="00E57E47">
          <w:rPr>
            <w:rStyle w:val="Hyperlink"/>
            <w:rFonts w:ascii="Arial" w:hAnsi="Arial" w:cs="Arial"/>
            <w:sz w:val="24"/>
            <w:szCs w:val="24"/>
          </w:rPr>
          <w:t>http://msdn.microsoft.com/en-us/magazine/dn342871.aspx</w:t>
        </w:r>
      </w:hyperlink>
      <w:r>
        <w:rPr>
          <w:rFonts w:ascii="Arial" w:hAnsi="Arial" w:cs="Arial"/>
          <w:sz w:val="24"/>
          <w:szCs w:val="24"/>
        </w:rPr>
        <w:t xml:space="preserve"> </w:t>
      </w:r>
    </w:p>
    <w:p w:rsidR="006371C1" w:rsidRPr="00CA7706" w:rsidRDefault="006371C1" w:rsidP="006371C1">
      <w:pPr>
        <w:pStyle w:val="ListParagraph"/>
        <w:ind w:left="810"/>
        <w:rPr>
          <w:rFonts w:ascii="Arial" w:hAnsi="Arial" w:cs="Arial"/>
          <w:sz w:val="24"/>
          <w:szCs w:val="24"/>
        </w:rPr>
      </w:pPr>
      <w:r w:rsidRPr="00CA7706">
        <w:rPr>
          <w:rFonts w:ascii="Arial" w:hAnsi="Arial" w:cs="Arial"/>
          <w:sz w:val="24"/>
          <w:szCs w:val="24"/>
        </w:rPr>
        <w:t>A typical Web service is laid out as depicted in </w:t>
      </w:r>
      <w:r w:rsidRPr="00CA7706">
        <w:rPr>
          <w:rFonts w:ascii="Arial" w:hAnsi="Arial" w:cs="Arial"/>
          <w:b/>
          <w:bCs/>
          <w:sz w:val="24"/>
          <w:szCs w:val="24"/>
        </w:rPr>
        <w:t>Figure 1</w:t>
      </w:r>
      <w:r w:rsidRPr="00CA7706">
        <w:rPr>
          <w:rFonts w:ascii="Arial" w:hAnsi="Arial" w:cs="Arial"/>
          <w:sz w:val="24"/>
          <w:szCs w:val="24"/>
        </w:rPr>
        <w:t>.</w:t>
      </w:r>
    </w:p>
    <w:p w:rsidR="006371C1" w:rsidRPr="00CA7706" w:rsidRDefault="006371C1" w:rsidP="006371C1">
      <w:pPr>
        <w:pStyle w:val="ListParagraph"/>
        <w:ind w:left="810"/>
        <w:rPr>
          <w:rFonts w:ascii="Arial" w:hAnsi="Arial" w:cs="Arial"/>
          <w:sz w:val="24"/>
          <w:szCs w:val="24"/>
        </w:rPr>
      </w:pPr>
      <w:r w:rsidRPr="00CA7706">
        <w:rPr>
          <w:rFonts w:ascii="Arial" w:hAnsi="Arial" w:cs="Arial"/>
          <w:noProof/>
          <w:sz w:val="24"/>
          <w:szCs w:val="24"/>
        </w:rPr>
        <w:lastRenderedPageBreak/>
        <w:drawing>
          <wp:inline distT="0" distB="0" distL="0" distR="0">
            <wp:extent cx="3147060" cy="3700145"/>
            <wp:effectExtent l="19050" t="0" r="0" b="0"/>
            <wp:docPr id="6" name="Picture 7" descr="A Typical Web Service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Typical Web Service Layout"/>
                    <pic:cNvPicPr>
                      <a:picLocks noChangeAspect="1" noChangeArrowheads="1"/>
                    </pic:cNvPicPr>
                  </pic:nvPicPr>
                  <pic:blipFill>
                    <a:blip r:embed="rId71"/>
                    <a:srcRect/>
                    <a:stretch>
                      <a:fillRect/>
                    </a:stretch>
                  </pic:blipFill>
                  <pic:spPr bwMode="auto">
                    <a:xfrm>
                      <a:off x="0" y="0"/>
                      <a:ext cx="3147060" cy="3700145"/>
                    </a:xfrm>
                    <a:prstGeom prst="rect">
                      <a:avLst/>
                    </a:prstGeom>
                    <a:noFill/>
                    <a:ln w="9525">
                      <a:noFill/>
                      <a:miter lim="800000"/>
                      <a:headEnd/>
                      <a:tailEnd/>
                    </a:ln>
                  </pic:spPr>
                </pic:pic>
              </a:graphicData>
            </a:graphic>
          </wp:inline>
        </w:drawing>
      </w:r>
      <w:r w:rsidRPr="00CA7706">
        <w:rPr>
          <w:rFonts w:ascii="Arial" w:hAnsi="Arial" w:cs="Arial"/>
          <w:sz w:val="24"/>
          <w:szCs w:val="24"/>
        </w:rPr>
        <w:br/>
      </w:r>
      <w:r w:rsidRPr="00CA7706">
        <w:rPr>
          <w:rFonts w:ascii="Arial" w:hAnsi="Arial" w:cs="Arial"/>
          <w:b/>
          <w:bCs/>
          <w:sz w:val="24"/>
          <w:szCs w:val="24"/>
        </w:rPr>
        <w:t>Figure 1 A Typical Web Service Layout</w:t>
      </w:r>
    </w:p>
    <w:p w:rsidR="006371C1" w:rsidRPr="00CA7706" w:rsidRDefault="006371C1" w:rsidP="006371C1">
      <w:pPr>
        <w:pStyle w:val="ListParagraph"/>
        <w:ind w:left="810"/>
        <w:rPr>
          <w:rFonts w:ascii="Arial" w:hAnsi="Arial" w:cs="Arial"/>
          <w:sz w:val="24"/>
          <w:szCs w:val="24"/>
        </w:rPr>
      </w:pPr>
      <w:r w:rsidRPr="00CA7706">
        <w:rPr>
          <w:rFonts w:ascii="Arial" w:hAnsi="Arial" w:cs="Arial"/>
          <w:sz w:val="24"/>
          <w:szCs w:val="24"/>
        </w:rPr>
        <w:t>The service layer is where you define your Web service interface. This is the only layer with which the client needs to interact to consume your Web service.</w:t>
      </w:r>
    </w:p>
    <w:p w:rsidR="006371C1" w:rsidRPr="00CA7706" w:rsidRDefault="006371C1" w:rsidP="006371C1">
      <w:pPr>
        <w:pStyle w:val="ListParagraph"/>
        <w:ind w:left="810"/>
        <w:rPr>
          <w:rFonts w:ascii="Arial" w:hAnsi="Arial" w:cs="Arial"/>
          <w:sz w:val="24"/>
          <w:szCs w:val="24"/>
        </w:rPr>
      </w:pPr>
      <w:r w:rsidRPr="00CA7706">
        <w:rPr>
          <w:rFonts w:ascii="Arial" w:hAnsi="Arial" w:cs="Arial"/>
          <w:sz w:val="24"/>
          <w:szCs w:val="24"/>
        </w:rPr>
        <w:t>The business layer is usually heavy with business logic, obviously. This is where the meat of your Web service implementation resides, keeping your service layer light and focusing on client/server contracts and communication.</w:t>
      </w:r>
    </w:p>
    <w:p w:rsidR="006371C1" w:rsidRPr="00CA7706" w:rsidRDefault="006371C1" w:rsidP="006371C1">
      <w:pPr>
        <w:pStyle w:val="ListParagraph"/>
        <w:ind w:left="810"/>
        <w:rPr>
          <w:rFonts w:ascii="Arial" w:hAnsi="Arial" w:cs="Arial"/>
          <w:sz w:val="24"/>
          <w:szCs w:val="24"/>
        </w:rPr>
      </w:pPr>
      <w:r w:rsidRPr="00CA7706">
        <w:rPr>
          <w:rFonts w:ascii="Arial" w:hAnsi="Arial" w:cs="Arial"/>
          <w:sz w:val="24"/>
          <w:szCs w:val="24"/>
        </w:rPr>
        <w:t>The data layer is meant to encapsulate your data access and provide abstracted data models for manipulation at the business layer.</w:t>
      </w:r>
    </w:p>
    <w:p w:rsidR="006371C1" w:rsidRDefault="006371C1" w:rsidP="006371C1">
      <w:pPr>
        <w:pStyle w:val="ListParagraph"/>
        <w:ind w:left="810"/>
        <w:rPr>
          <w:rFonts w:ascii="Arial" w:hAnsi="Arial" w:cs="Arial"/>
          <w:sz w:val="24"/>
          <w:szCs w:val="24"/>
        </w:rPr>
      </w:pPr>
      <w:r w:rsidRPr="00CA7706">
        <w:rPr>
          <w:rFonts w:ascii="Arial" w:hAnsi="Arial" w:cs="Arial"/>
          <w:sz w:val="24"/>
          <w:szCs w:val="24"/>
        </w:rPr>
        <w:t>If you like working with the .NET Framework and WCF and are in need of deploying your .NET Web services in an environment other than Windows, ServiceStack is an ideal option. Due to the similarity of ServiceStack and WCF, the transition from one to the other requires little adjustment in terms of development environment and tools. You get to continue writing C# code inside Visual Studio.</w:t>
      </w:r>
    </w:p>
    <w:p w:rsidR="006371C1" w:rsidRPr="002A229C" w:rsidRDefault="006371C1" w:rsidP="006371C1">
      <w:pPr>
        <w:pStyle w:val="ListParagraph"/>
        <w:ind w:left="810"/>
        <w:rPr>
          <w:rFonts w:ascii="Arial" w:hAnsi="Arial" w:cs="Arial"/>
        </w:rPr>
      </w:pPr>
      <w:r>
        <w:rPr>
          <w:rFonts w:ascii="Arial" w:hAnsi="Arial" w:cs="Arial"/>
          <w:sz w:val="24"/>
          <w:szCs w:val="24"/>
        </w:rPr>
        <w:t>Se</w:t>
      </w:r>
      <w:r w:rsidRPr="002A229C">
        <w:rPr>
          <w:rFonts w:ascii="Arial" w:hAnsi="Arial" w:cs="Arial"/>
          <w:sz w:val="24"/>
          <w:szCs w:val="24"/>
        </w:rPr>
        <w:t>rviceStack is an open source, cross-platform Mono Web service framework, and it’s gaining popularity. Web services built with ServiceStack can run in a Windows environment with .NET code or in a Linux environment with Mono support.</w:t>
      </w:r>
      <w:r w:rsidRPr="002A229C">
        <w:rPr>
          <w:rFonts w:ascii="Segoe UI" w:eastAsia="Times New Roman" w:hAnsi="Segoe UI" w:cs="Segoe UI"/>
          <w:color w:val="333333"/>
        </w:rPr>
        <w:t xml:space="preserve"> </w:t>
      </w:r>
      <w:r w:rsidRPr="002A229C">
        <w:rPr>
          <w:rFonts w:ascii="Arial" w:hAnsi="Arial" w:cs="Arial"/>
        </w:rPr>
        <w:t>The OSes supported by Mono include:</w:t>
      </w:r>
    </w:p>
    <w:p w:rsidR="006371C1" w:rsidRPr="002A229C" w:rsidRDefault="006371C1" w:rsidP="006371C1">
      <w:pPr>
        <w:pStyle w:val="ListParagraph"/>
        <w:numPr>
          <w:ilvl w:val="0"/>
          <w:numId w:val="29"/>
        </w:numPr>
        <w:rPr>
          <w:rFonts w:ascii="Arial" w:hAnsi="Arial" w:cs="Arial"/>
          <w:sz w:val="24"/>
          <w:szCs w:val="24"/>
        </w:rPr>
      </w:pPr>
      <w:r w:rsidRPr="002A229C">
        <w:rPr>
          <w:rFonts w:ascii="Arial" w:hAnsi="Arial" w:cs="Arial"/>
          <w:sz w:val="24"/>
          <w:szCs w:val="24"/>
        </w:rPr>
        <w:t>Linux</w:t>
      </w:r>
    </w:p>
    <w:p w:rsidR="006371C1" w:rsidRPr="002A229C" w:rsidRDefault="006371C1" w:rsidP="006371C1">
      <w:pPr>
        <w:pStyle w:val="ListParagraph"/>
        <w:numPr>
          <w:ilvl w:val="0"/>
          <w:numId w:val="29"/>
        </w:numPr>
        <w:rPr>
          <w:rFonts w:ascii="Arial" w:hAnsi="Arial" w:cs="Arial"/>
          <w:sz w:val="24"/>
          <w:szCs w:val="24"/>
        </w:rPr>
      </w:pPr>
      <w:r w:rsidRPr="002A229C">
        <w:rPr>
          <w:rFonts w:ascii="Arial" w:hAnsi="Arial" w:cs="Arial"/>
          <w:sz w:val="24"/>
          <w:szCs w:val="24"/>
        </w:rPr>
        <w:t>Mac OS X, iOS</w:t>
      </w:r>
    </w:p>
    <w:p w:rsidR="006371C1" w:rsidRPr="002A229C" w:rsidRDefault="006371C1" w:rsidP="006371C1">
      <w:pPr>
        <w:pStyle w:val="ListParagraph"/>
        <w:numPr>
          <w:ilvl w:val="0"/>
          <w:numId w:val="29"/>
        </w:numPr>
        <w:rPr>
          <w:rFonts w:ascii="Arial" w:hAnsi="Arial" w:cs="Arial"/>
          <w:sz w:val="24"/>
          <w:szCs w:val="24"/>
        </w:rPr>
      </w:pPr>
      <w:r w:rsidRPr="002A229C">
        <w:rPr>
          <w:rFonts w:ascii="Arial" w:hAnsi="Arial" w:cs="Arial"/>
          <w:sz w:val="24"/>
          <w:szCs w:val="24"/>
        </w:rPr>
        <w:t>Sun Solaris</w:t>
      </w:r>
    </w:p>
    <w:p w:rsidR="006371C1" w:rsidRPr="002A229C" w:rsidRDefault="006371C1" w:rsidP="006371C1">
      <w:pPr>
        <w:pStyle w:val="ListParagraph"/>
        <w:numPr>
          <w:ilvl w:val="0"/>
          <w:numId w:val="29"/>
        </w:numPr>
        <w:rPr>
          <w:rFonts w:ascii="Arial" w:hAnsi="Arial" w:cs="Arial"/>
          <w:sz w:val="24"/>
          <w:szCs w:val="24"/>
        </w:rPr>
      </w:pPr>
      <w:r w:rsidRPr="002A229C">
        <w:rPr>
          <w:rFonts w:ascii="Arial" w:hAnsi="Arial" w:cs="Arial"/>
          <w:sz w:val="24"/>
          <w:szCs w:val="24"/>
        </w:rPr>
        <w:t>BSD</w:t>
      </w:r>
    </w:p>
    <w:p w:rsidR="006371C1" w:rsidRPr="002A229C" w:rsidRDefault="006371C1" w:rsidP="006371C1">
      <w:pPr>
        <w:pStyle w:val="ListParagraph"/>
        <w:numPr>
          <w:ilvl w:val="0"/>
          <w:numId w:val="29"/>
        </w:numPr>
        <w:rPr>
          <w:rFonts w:ascii="Arial" w:hAnsi="Arial" w:cs="Arial"/>
          <w:sz w:val="24"/>
          <w:szCs w:val="24"/>
        </w:rPr>
      </w:pPr>
      <w:r w:rsidRPr="002A229C">
        <w:rPr>
          <w:rFonts w:ascii="Arial" w:hAnsi="Arial" w:cs="Arial"/>
          <w:sz w:val="24"/>
          <w:szCs w:val="24"/>
        </w:rPr>
        <w:t>Microsoft Windows</w:t>
      </w:r>
    </w:p>
    <w:p w:rsidR="006371C1" w:rsidRPr="002A229C" w:rsidRDefault="006371C1" w:rsidP="006371C1">
      <w:pPr>
        <w:pStyle w:val="ListParagraph"/>
        <w:numPr>
          <w:ilvl w:val="0"/>
          <w:numId w:val="29"/>
        </w:numPr>
        <w:rPr>
          <w:rFonts w:ascii="Arial" w:hAnsi="Arial" w:cs="Arial"/>
          <w:sz w:val="24"/>
          <w:szCs w:val="24"/>
        </w:rPr>
      </w:pPr>
      <w:r w:rsidRPr="002A229C">
        <w:rPr>
          <w:rFonts w:ascii="Arial" w:hAnsi="Arial" w:cs="Arial"/>
          <w:sz w:val="24"/>
          <w:szCs w:val="24"/>
        </w:rPr>
        <w:t>Nintendo Wii</w:t>
      </w:r>
    </w:p>
    <w:p w:rsidR="006371C1" w:rsidRPr="002A229C" w:rsidRDefault="006371C1" w:rsidP="006371C1">
      <w:pPr>
        <w:pStyle w:val="ListParagraph"/>
        <w:numPr>
          <w:ilvl w:val="0"/>
          <w:numId w:val="29"/>
        </w:numPr>
        <w:rPr>
          <w:rFonts w:ascii="Arial" w:hAnsi="Arial" w:cs="Arial"/>
          <w:sz w:val="24"/>
          <w:szCs w:val="24"/>
        </w:rPr>
      </w:pPr>
      <w:r w:rsidRPr="002A229C">
        <w:rPr>
          <w:rFonts w:ascii="Arial" w:hAnsi="Arial" w:cs="Arial"/>
          <w:sz w:val="24"/>
          <w:szCs w:val="24"/>
        </w:rPr>
        <w:t>Sony PlayStation 3</w:t>
      </w:r>
    </w:p>
    <w:p w:rsidR="006371C1" w:rsidRDefault="006371C1" w:rsidP="006371C1">
      <w:pPr>
        <w:pStyle w:val="ListParagraph"/>
        <w:ind w:left="810"/>
        <w:rPr>
          <w:rFonts w:ascii="Arial" w:hAnsi="Arial" w:cs="Arial"/>
          <w:sz w:val="24"/>
          <w:szCs w:val="24"/>
        </w:rPr>
      </w:pPr>
    </w:p>
    <w:p w:rsidR="006371C1" w:rsidRDefault="006371C1" w:rsidP="006371C1">
      <w:pPr>
        <w:pStyle w:val="ListParagraph"/>
        <w:ind w:left="810"/>
        <w:rPr>
          <w:rFonts w:ascii="Arial" w:hAnsi="Arial" w:cs="Arial"/>
          <w:sz w:val="24"/>
          <w:szCs w:val="24"/>
        </w:rPr>
      </w:pPr>
    </w:p>
    <w:p w:rsidR="006371C1" w:rsidRDefault="006371C1" w:rsidP="006371C1">
      <w:pPr>
        <w:pStyle w:val="ListParagraph"/>
        <w:ind w:left="810"/>
        <w:rPr>
          <w:rFonts w:ascii="Arial" w:hAnsi="Arial" w:cs="Arial"/>
          <w:sz w:val="24"/>
          <w:szCs w:val="24"/>
        </w:rPr>
      </w:pPr>
      <w:hyperlink r:id="rId72" w:history="1">
        <w:r w:rsidRPr="00E57E47">
          <w:rPr>
            <w:rStyle w:val="Hyperlink"/>
            <w:rFonts w:ascii="Arial" w:hAnsi="Arial" w:cs="Arial"/>
            <w:sz w:val="24"/>
            <w:szCs w:val="24"/>
          </w:rPr>
          <w:t>https://servicestack.net/features</w:t>
        </w:r>
      </w:hyperlink>
    </w:p>
    <w:p w:rsidR="006371C1" w:rsidRPr="00047C7C" w:rsidRDefault="006371C1" w:rsidP="006371C1">
      <w:pPr>
        <w:pStyle w:val="ListParagraph"/>
        <w:ind w:left="810"/>
        <w:rPr>
          <w:rFonts w:ascii="Arial" w:hAnsi="Arial" w:cs="Arial"/>
          <w:sz w:val="24"/>
          <w:szCs w:val="24"/>
        </w:rPr>
      </w:pPr>
      <w:r>
        <w:rPr>
          <w:rFonts w:ascii="Arial" w:hAnsi="Arial" w:cs="Arial"/>
          <w:sz w:val="24"/>
          <w:szCs w:val="24"/>
        </w:rPr>
        <w:t xml:space="preserve">Brings .NET to exciting platforms.  See </w:t>
      </w:r>
      <w:hyperlink r:id="rId73" w:history="1">
        <w:r w:rsidRPr="00E57E47">
          <w:rPr>
            <w:rStyle w:val="Hyperlink"/>
            <w:rFonts w:ascii="Arial" w:hAnsi="Arial" w:cs="Arial"/>
            <w:sz w:val="24"/>
            <w:szCs w:val="24"/>
          </w:rPr>
          <w:t>https://servicestack.net/pricing</w:t>
        </w:r>
      </w:hyperlink>
      <w:r>
        <w:rPr>
          <w:rFonts w:ascii="Arial" w:hAnsi="Arial" w:cs="Arial"/>
          <w:sz w:val="24"/>
          <w:szCs w:val="24"/>
        </w:rPr>
        <w:t xml:space="preserve"> for prices (Business version $999/per developer)</w:t>
      </w:r>
    </w:p>
    <w:p w:rsidR="006371C1" w:rsidRDefault="006371C1" w:rsidP="006371C1">
      <w:pPr>
        <w:pStyle w:val="ListParagraph"/>
        <w:ind w:left="810"/>
        <w:rPr>
          <w:rFonts w:ascii="Arial" w:hAnsi="Arial" w:cs="Arial"/>
          <w:sz w:val="24"/>
          <w:szCs w:val="24"/>
          <w:lang w:val="en-GB"/>
        </w:rPr>
      </w:pPr>
    </w:p>
    <w:p w:rsidR="006371C1" w:rsidRDefault="006371C1" w:rsidP="006371C1">
      <w:pPr>
        <w:pStyle w:val="ListParagraph"/>
        <w:ind w:left="810"/>
        <w:rPr>
          <w:rFonts w:ascii="Arial" w:hAnsi="Arial" w:cs="Arial"/>
          <w:sz w:val="24"/>
          <w:szCs w:val="24"/>
          <w:lang w:val="en-GB"/>
        </w:rPr>
      </w:pPr>
    </w:p>
    <w:p w:rsidR="006371C1" w:rsidRDefault="006371C1" w:rsidP="006371C1">
      <w:pPr>
        <w:pStyle w:val="ListParagraph"/>
        <w:ind w:left="810"/>
        <w:rPr>
          <w:rFonts w:ascii="Arial" w:hAnsi="Arial" w:cs="Arial"/>
          <w:sz w:val="24"/>
          <w:szCs w:val="24"/>
          <w:lang w:val="en-GB"/>
        </w:rPr>
      </w:pPr>
      <w:hyperlink r:id="rId74" w:history="1">
        <w:r w:rsidRPr="00E57E47">
          <w:rPr>
            <w:rStyle w:val="Hyperlink"/>
            <w:rFonts w:ascii="Arial" w:hAnsi="Arial" w:cs="Arial"/>
            <w:sz w:val="24"/>
            <w:szCs w:val="24"/>
            <w:lang w:val="en-GB"/>
          </w:rPr>
          <w:t>http://stackoverflow.com/questions/9699083/servicestack-vs-asp-net-web-api</w:t>
        </w:r>
      </w:hyperlink>
      <w:r>
        <w:rPr>
          <w:rFonts w:ascii="Arial" w:hAnsi="Arial" w:cs="Arial"/>
          <w:sz w:val="24"/>
          <w:szCs w:val="24"/>
          <w:lang w:val="en-GB"/>
        </w:rPr>
        <w:t xml:space="preserve">  </w:t>
      </w:r>
    </w:p>
    <w:p w:rsidR="006371C1" w:rsidRDefault="006371C1" w:rsidP="006371C1">
      <w:pPr>
        <w:pStyle w:val="ListParagraph"/>
        <w:ind w:left="810"/>
        <w:rPr>
          <w:rFonts w:ascii="Arial" w:hAnsi="Arial" w:cs="Arial"/>
          <w:sz w:val="24"/>
          <w:szCs w:val="24"/>
          <w:lang w:val="en-GB"/>
        </w:rPr>
      </w:pPr>
    </w:p>
    <w:p w:rsidR="006371C1" w:rsidRDefault="006371C1" w:rsidP="006371C1">
      <w:pPr>
        <w:pStyle w:val="NormalWeb"/>
        <w:shd w:val="clear" w:color="auto" w:fill="FFFFFF"/>
        <w:spacing w:before="0" w:beforeAutospacing="0" w:after="0" w:afterAutospacing="0" w:line="298" w:lineRule="atLeast"/>
        <w:textAlignment w:val="baseline"/>
        <w:rPr>
          <w:rFonts w:ascii="Arial" w:hAnsi="Arial" w:cs="Arial"/>
          <w:color w:val="000000"/>
          <w:sz w:val="23"/>
          <w:szCs w:val="23"/>
        </w:rPr>
      </w:pPr>
      <w:r>
        <w:rPr>
          <w:rFonts w:ascii="Arial" w:hAnsi="Arial" w:cs="Arial"/>
          <w:color w:val="000000"/>
          <w:sz w:val="23"/>
          <w:szCs w:val="23"/>
        </w:rPr>
        <w:t>ServiceStack is a .NET 3.5 framework that runs on ASP.NET and HttpListener hosts and can be hosted on either .NET or Mono (trivia:</w:t>
      </w:r>
      <w:r>
        <w:rPr>
          <w:rStyle w:val="apple-converted-space"/>
          <w:rFonts w:ascii="Arial" w:hAnsi="Arial" w:cs="Arial"/>
          <w:color w:val="000000"/>
          <w:sz w:val="23"/>
          <w:szCs w:val="23"/>
        </w:rPr>
        <w:t> </w:t>
      </w:r>
      <w:hyperlink r:id="rId75" w:history="1">
        <w:r>
          <w:rPr>
            <w:rStyle w:val="Hyperlink"/>
            <w:rFonts w:ascii="Arial" w:hAnsi="Arial" w:cs="Arial"/>
            <w:color w:val="4A6B82"/>
            <w:sz w:val="23"/>
            <w:szCs w:val="23"/>
            <w:u w:val="none"/>
            <w:bdr w:val="none" w:sz="0" w:space="0" w:color="auto" w:frame="1"/>
          </w:rPr>
          <w:t>www.servicestack.net</w:t>
        </w:r>
      </w:hyperlink>
      <w:r>
        <w:rPr>
          <w:rStyle w:val="apple-converted-space"/>
          <w:rFonts w:ascii="Arial" w:hAnsi="Arial" w:cs="Arial"/>
          <w:color w:val="000000"/>
          <w:sz w:val="23"/>
          <w:szCs w:val="23"/>
        </w:rPr>
        <w:t> </w:t>
      </w:r>
      <w:r>
        <w:rPr>
          <w:rFonts w:ascii="Arial" w:hAnsi="Arial" w:cs="Arial"/>
          <w:color w:val="000000"/>
          <w:sz w:val="23"/>
          <w:szCs w:val="23"/>
        </w:rPr>
        <w:t>is powered by CentOS/Mono). This allows your ServiceStack web services to be hosted on either:</w:t>
      </w:r>
    </w:p>
    <w:p w:rsidR="006371C1" w:rsidRDefault="006371C1" w:rsidP="006371C1">
      <w:pPr>
        <w:pStyle w:val="Heading3"/>
        <w:shd w:val="clear" w:color="auto" w:fill="FFFFFF"/>
        <w:spacing w:before="0" w:after="240"/>
        <w:textAlignment w:val="baseline"/>
        <w:rPr>
          <w:rFonts w:ascii="Trebuchet MS" w:hAnsi="Trebuchet MS" w:cs="Times New Roman"/>
          <w:color w:val="000000"/>
          <w:sz w:val="25"/>
          <w:szCs w:val="25"/>
        </w:rPr>
      </w:pPr>
      <w:r>
        <w:rPr>
          <w:rFonts w:ascii="Trebuchet MS" w:hAnsi="Trebuchet MS"/>
          <w:color w:val="000000"/>
          <w:sz w:val="25"/>
          <w:szCs w:val="25"/>
        </w:rPr>
        <w:t>Windows with .NET 3.5 &amp; 4.0</w:t>
      </w:r>
    </w:p>
    <w:p w:rsidR="006371C1" w:rsidRDefault="006371C1" w:rsidP="006371C1">
      <w:pPr>
        <w:numPr>
          <w:ilvl w:val="0"/>
          <w:numId w:val="30"/>
        </w:numPr>
        <w:spacing w:after="0" w:line="298" w:lineRule="atLeast"/>
        <w:ind w:left="502"/>
        <w:textAlignment w:val="baseline"/>
        <w:rPr>
          <w:rFonts w:ascii="Arial" w:hAnsi="Arial" w:cs="Arial"/>
          <w:color w:val="000000"/>
          <w:sz w:val="23"/>
          <w:szCs w:val="23"/>
        </w:rPr>
      </w:pPr>
      <w:r>
        <w:rPr>
          <w:rFonts w:ascii="Arial" w:hAnsi="Arial" w:cs="Arial"/>
          <w:color w:val="000000"/>
          <w:sz w:val="23"/>
          <w:szCs w:val="23"/>
        </w:rPr>
        <w:t>IIS 5/6/7 (uses IHttpHandler)</w:t>
      </w:r>
    </w:p>
    <w:p w:rsidR="006371C1" w:rsidRDefault="006371C1" w:rsidP="006371C1">
      <w:pPr>
        <w:numPr>
          <w:ilvl w:val="0"/>
          <w:numId w:val="30"/>
        </w:numPr>
        <w:spacing w:after="0" w:line="298" w:lineRule="atLeast"/>
        <w:ind w:left="502"/>
        <w:textAlignment w:val="baseline"/>
        <w:rPr>
          <w:rFonts w:ascii="Arial" w:hAnsi="Arial" w:cs="Arial"/>
          <w:color w:val="000000"/>
          <w:sz w:val="23"/>
          <w:szCs w:val="23"/>
        </w:rPr>
      </w:pPr>
      <w:r>
        <w:rPr>
          <w:rFonts w:ascii="Arial" w:hAnsi="Arial" w:cs="Arial"/>
          <w:color w:val="000000"/>
          <w:sz w:val="23"/>
          <w:szCs w:val="23"/>
        </w:rPr>
        <w:t>VS.NET WebDevServer</w:t>
      </w:r>
    </w:p>
    <w:p w:rsidR="006371C1" w:rsidRDefault="006371C1" w:rsidP="006371C1">
      <w:pPr>
        <w:numPr>
          <w:ilvl w:val="0"/>
          <w:numId w:val="30"/>
        </w:numPr>
        <w:spacing w:after="0" w:line="298" w:lineRule="atLeast"/>
        <w:ind w:left="502"/>
        <w:textAlignment w:val="baseline"/>
        <w:rPr>
          <w:rFonts w:ascii="Arial" w:hAnsi="Arial" w:cs="Arial"/>
          <w:color w:val="000000"/>
          <w:sz w:val="23"/>
          <w:szCs w:val="23"/>
        </w:rPr>
      </w:pPr>
      <w:hyperlink r:id="rId76" w:history="1">
        <w:r>
          <w:rPr>
            <w:rStyle w:val="Hyperlink"/>
            <w:rFonts w:ascii="Arial" w:hAnsi="Arial" w:cs="Arial"/>
            <w:color w:val="4A6B82"/>
            <w:sz w:val="23"/>
            <w:szCs w:val="23"/>
            <w:u w:val="none"/>
            <w:bdr w:val="none" w:sz="0" w:space="0" w:color="auto" w:frame="1"/>
          </w:rPr>
          <w:t>Console App</w:t>
        </w:r>
      </w:hyperlink>
      <w:r>
        <w:rPr>
          <w:rStyle w:val="apple-converted-space"/>
          <w:rFonts w:ascii="Arial" w:hAnsi="Arial" w:cs="Arial"/>
          <w:color w:val="000000"/>
          <w:sz w:val="23"/>
          <w:szCs w:val="23"/>
        </w:rPr>
        <w:t> </w:t>
      </w:r>
      <w:r>
        <w:rPr>
          <w:rFonts w:ascii="Arial" w:hAnsi="Arial" w:cs="Arial"/>
          <w:color w:val="000000"/>
          <w:sz w:val="23"/>
          <w:szCs w:val="23"/>
        </w:rPr>
        <w:t>or Windows GUI</w:t>
      </w:r>
    </w:p>
    <w:p w:rsidR="006371C1" w:rsidRDefault="006371C1" w:rsidP="006371C1">
      <w:pPr>
        <w:numPr>
          <w:ilvl w:val="0"/>
          <w:numId w:val="30"/>
        </w:numPr>
        <w:spacing w:after="0" w:line="298" w:lineRule="atLeast"/>
        <w:ind w:left="502"/>
        <w:textAlignment w:val="baseline"/>
        <w:rPr>
          <w:rFonts w:ascii="Arial" w:hAnsi="Arial" w:cs="Arial"/>
          <w:color w:val="000000"/>
          <w:sz w:val="23"/>
          <w:szCs w:val="23"/>
        </w:rPr>
      </w:pPr>
      <w:hyperlink r:id="rId77" w:history="1">
        <w:r>
          <w:rPr>
            <w:rStyle w:val="Hyperlink"/>
            <w:rFonts w:ascii="Arial" w:hAnsi="Arial" w:cs="Arial"/>
            <w:color w:val="4A6B82"/>
            <w:sz w:val="23"/>
            <w:szCs w:val="23"/>
            <w:u w:val="none"/>
            <w:bdr w:val="none" w:sz="0" w:space="0" w:color="auto" w:frame="1"/>
          </w:rPr>
          <w:t>Windows Service</w:t>
        </w:r>
      </w:hyperlink>
    </w:p>
    <w:p w:rsidR="006371C1" w:rsidRDefault="006371C1" w:rsidP="006371C1">
      <w:pPr>
        <w:pStyle w:val="Heading3"/>
        <w:shd w:val="clear" w:color="auto" w:fill="FFFFFF"/>
        <w:spacing w:before="0" w:after="240"/>
        <w:textAlignment w:val="baseline"/>
        <w:rPr>
          <w:rFonts w:ascii="Trebuchet MS" w:hAnsi="Trebuchet MS" w:cs="Times New Roman"/>
          <w:color w:val="000000"/>
          <w:sz w:val="25"/>
          <w:szCs w:val="25"/>
        </w:rPr>
      </w:pPr>
      <w:r>
        <w:rPr>
          <w:rFonts w:ascii="Trebuchet MS" w:hAnsi="Trebuchet MS"/>
          <w:color w:val="000000"/>
          <w:sz w:val="25"/>
          <w:szCs w:val="25"/>
        </w:rPr>
        <w:t>Linux/OSX with Mono</w:t>
      </w:r>
    </w:p>
    <w:p w:rsidR="006371C1" w:rsidRDefault="006371C1" w:rsidP="006371C1">
      <w:pPr>
        <w:numPr>
          <w:ilvl w:val="0"/>
          <w:numId w:val="31"/>
        </w:numPr>
        <w:spacing w:after="0" w:line="298" w:lineRule="atLeast"/>
        <w:ind w:left="502"/>
        <w:textAlignment w:val="baseline"/>
        <w:rPr>
          <w:rFonts w:ascii="Arial" w:hAnsi="Arial" w:cs="Arial"/>
          <w:color w:val="000000"/>
          <w:sz w:val="23"/>
          <w:szCs w:val="23"/>
        </w:rPr>
      </w:pPr>
      <w:r>
        <w:rPr>
          <w:rFonts w:ascii="Arial" w:hAnsi="Arial" w:cs="Arial"/>
          <w:color w:val="000000"/>
          <w:sz w:val="23"/>
          <w:szCs w:val="23"/>
        </w:rPr>
        <w:t>Apache + mod_mono</w:t>
      </w:r>
    </w:p>
    <w:p w:rsidR="006371C1" w:rsidRDefault="006371C1" w:rsidP="006371C1">
      <w:pPr>
        <w:numPr>
          <w:ilvl w:val="0"/>
          <w:numId w:val="31"/>
        </w:numPr>
        <w:spacing w:after="0" w:line="298" w:lineRule="atLeast"/>
        <w:ind w:left="502"/>
        <w:textAlignment w:val="baseline"/>
        <w:rPr>
          <w:rFonts w:ascii="Arial" w:hAnsi="Arial" w:cs="Arial"/>
          <w:color w:val="000000"/>
          <w:sz w:val="23"/>
          <w:szCs w:val="23"/>
        </w:rPr>
      </w:pPr>
      <w:r>
        <w:rPr>
          <w:rFonts w:ascii="Arial" w:hAnsi="Arial" w:cs="Arial"/>
          <w:color w:val="000000"/>
          <w:sz w:val="23"/>
          <w:szCs w:val="23"/>
        </w:rPr>
        <w:t>Nginx + MonoFastCGI</w:t>
      </w:r>
    </w:p>
    <w:p w:rsidR="006371C1" w:rsidRDefault="006371C1" w:rsidP="006371C1">
      <w:pPr>
        <w:numPr>
          <w:ilvl w:val="0"/>
          <w:numId w:val="31"/>
        </w:numPr>
        <w:spacing w:after="0" w:line="298" w:lineRule="atLeast"/>
        <w:ind w:left="502"/>
        <w:textAlignment w:val="baseline"/>
        <w:rPr>
          <w:rFonts w:ascii="Arial" w:hAnsi="Arial" w:cs="Arial"/>
          <w:color w:val="000000"/>
          <w:sz w:val="23"/>
          <w:szCs w:val="23"/>
        </w:rPr>
      </w:pPr>
      <w:r>
        <w:rPr>
          <w:rFonts w:ascii="Arial" w:hAnsi="Arial" w:cs="Arial"/>
          <w:color w:val="000000"/>
          <w:sz w:val="23"/>
          <w:szCs w:val="23"/>
        </w:rPr>
        <w:t>XSP</w:t>
      </w:r>
    </w:p>
    <w:p w:rsidR="006371C1" w:rsidRDefault="006371C1" w:rsidP="006371C1">
      <w:pPr>
        <w:numPr>
          <w:ilvl w:val="0"/>
          <w:numId w:val="31"/>
        </w:numPr>
        <w:spacing w:after="0" w:line="298" w:lineRule="atLeast"/>
        <w:ind w:left="502"/>
        <w:textAlignment w:val="baseline"/>
        <w:rPr>
          <w:rFonts w:ascii="Arial" w:hAnsi="Arial" w:cs="Arial"/>
          <w:color w:val="000000"/>
          <w:sz w:val="23"/>
          <w:szCs w:val="23"/>
        </w:rPr>
      </w:pPr>
      <w:r>
        <w:rPr>
          <w:rFonts w:ascii="Arial" w:hAnsi="Arial" w:cs="Arial"/>
          <w:color w:val="000000"/>
          <w:sz w:val="23"/>
          <w:szCs w:val="23"/>
        </w:rPr>
        <w:t>Console App</w:t>
      </w:r>
    </w:p>
    <w:p w:rsidR="006371C1" w:rsidRDefault="006371C1" w:rsidP="006371C1">
      <w:pPr>
        <w:pStyle w:val="ListParagraph"/>
        <w:ind w:left="810"/>
        <w:rPr>
          <w:rFonts w:ascii="Arial" w:hAnsi="Arial" w:cs="Arial"/>
          <w:sz w:val="24"/>
          <w:szCs w:val="24"/>
          <w:lang w:val="en-GB"/>
        </w:rPr>
      </w:pPr>
    </w:p>
    <w:p w:rsidR="006371C1" w:rsidRDefault="006371C1" w:rsidP="006371C1">
      <w:pPr>
        <w:rPr>
          <w:rFonts w:ascii="Arial" w:hAnsi="Arial" w:cs="Arial"/>
          <w:sz w:val="24"/>
          <w:szCs w:val="24"/>
          <w:lang w:val="en-GB"/>
        </w:rPr>
      </w:pPr>
      <w:r>
        <w:rPr>
          <w:rFonts w:ascii="Arial" w:hAnsi="Arial" w:cs="Arial"/>
          <w:sz w:val="24"/>
          <w:szCs w:val="24"/>
          <w:lang w:val="en-GB"/>
        </w:rPr>
        <w:t>-----------</w:t>
      </w:r>
    </w:p>
    <w:p w:rsidR="006371C1" w:rsidRDefault="006371C1" w:rsidP="006371C1">
      <w:pPr>
        <w:rPr>
          <w:rFonts w:ascii="Arial" w:hAnsi="Arial" w:cs="Arial"/>
          <w:sz w:val="24"/>
          <w:szCs w:val="24"/>
          <w:lang w:val="en-GB"/>
        </w:rPr>
      </w:pPr>
      <w:r>
        <w:rPr>
          <w:rFonts w:ascii="Arial" w:hAnsi="Arial" w:cs="Arial"/>
          <w:sz w:val="24"/>
          <w:szCs w:val="24"/>
          <w:lang w:val="en-GB"/>
        </w:rPr>
        <w:t>Web APi- free to use ,need VS licence for commercial use.</w:t>
      </w:r>
    </w:p>
    <w:p w:rsidR="006371C1" w:rsidRDefault="006371C1" w:rsidP="006371C1">
      <w:pPr>
        <w:rPr>
          <w:rFonts w:ascii="Arial" w:hAnsi="Arial" w:cs="Arial"/>
          <w:sz w:val="24"/>
          <w:szCs w:val="24"/>
          <w:lang w:val="en-GB"/>
        </w:rPr>
      </w:pPr>
      <w:r w:rsidRPr="00962A60">
        <w:rPr>
          <w:rFonts w:ascii="Arial" w:hAnsi="Arial" w:cs="Arial"/>
          <w:sz w:val="24"/>
          <w:szCs w:val="24"/>
          <w:highlight w:val="yellow"/>
          <w:lang w:val="en-GB"/>
        </w:rPr>
        <w:t>High level of support, both from community and by Microsoft</w:t>
      </w:r>
    </w:p>
    <w:p w:rsidR="006371C1" w:rsidRDefault="006371C1" w:rsidP="006371C1">
      <w:pPr>
        <w:rPr>
          <w:rFonts w:ascii="Arial" w:hAnsi="Arial" w:cs="Arial"/>
          <w:sz w:val="24"/>
          <w:szCs w:val="24"/>
          <w:lang w:val="en-GB"/>
        </w:rPr>
      </w:pPr>
      <w:r>
        <w:rPr>
          <w:rFonts w:ascii="Arial" w:hAnsi="Arial" w:cs="Arial"/>
          <w:sz w:val="24"/>
          <w:szCs w:val="24"/>
          <w:lang w:val="en-GB"/>
        </w:rPr>
        <w:t>Supports REST(RESTish by default) , doesn’t support SOAP</w:t>
      </w:r>
    </w:p>
    <w:p w:rsidR="006371C1" w:rsidRDefault="006371C1" w:rsidP="006371C1">
      <w:pPr>
        <w:rPr>
          <w:rFonts w:ascii="Arial" w:hAnsi="Arial" w:cs="Arial"/>
          <w:sz w:val="24"/>
          <w:szCs w:val="24"/>
        </w:rPr>
      </w:pPr>
      <w:r w:rsidRPr="00544F3F">
        <w:rPr>
          <w:rFonts w:ascii="Arial" w:hAnsi="Arial" w:cs="Arial"/>
          <w:sz w:val="24"/>
          <w:szCs w:val="24"/>
        </w:rPr>
        <w:t>Self host in an OWIN application (i.e. runs anywhere).</w:t>
      </w:r>
    </w:p>
    <w:p w:rsidR="006371C1" w:rsidRDefault="006371C1" w:rsidP="006371C1">
      <w:pPr>
        <w:rPr>
          <w:rFonts w:ascii="Arial" w:hAnsi="Arial" w:cs="Arial"/>
          <w:sz w:val="24"/>
          <w:szCs w:val="24"/>
        </w:rPr>
      </w:pPr>
      <w:hyperlink r:id="rId78" w:history="1">
        <w:r w:rsidRPr="00E57E47">
          <w:rPr>
            <w:rStyle w:val="Hyperlink"/>
            <w:rFonts w:ascii="Arial" w:hAnsi="Arial" w:cs="Arial"/>
            <w:sz w:val="24"/>
            <w:szCs w:val="24"/>
          </w:rPr>
          <w:t>http://owin.org/</w:t>
        </w:r>
      </w:hyperlink>
      <w:r>
        <w:rPr>
          <w:rFonts w:ascii="Arial" w:hAnsi="Arial" w:cs="Arial"/>
          <w:sz w:val="24"/>
          <w:szCs w:val="24"/>
        </w:rPr>
        <w:t xml:space="preserve"> </w:t>
      </w:r>
    </w:p>
    <w:p w:rsidR="006371C1" w:rsidRDefault="006371C1" w:rsidP="006371C1">
      <w:pPr>
        <w:rPr>
          <w:rFonts w:ascii="Helvetica" w:hAnsi="Helvetica"/>
          <w:color w:val="000000"/>
          <w:sz w:val="27"/>
          <w:szCs w:val="27"/>
        </w:rPr>
      </w:pPr>
      <w:r>
        <w:rPr>
          <w:rFonts w:ascii="Helvetica" w:hAnsi="Helvetica"/>
          <w:color w:val="000000"/>
          <w:sz w:val="27"/>
          <w:szCs w:val="27"/>
        </w:rPr>
        <w:t>OWIN defines a standard interface between .NET web servers and web applications. The goal of the OWIN interface is to decouple server and application, encourage the development of simple modules for .NET web development, and, by being an open standard, stimulate the open source ecosystem of .NET web development tools.</w:t>
      </w:r>
    </w:p>
    <w:p w:rsidR="006371C1" w:rsidRPr="00544F3F" w:rsidRDefault="006371C1" w:rsidP="006371C1">
      <w:pPr>
        <w:rPr>
          <w:rFonts w:ascii="Arial" w:hAnsi="Arial" w:cs="Arial"/>
          <w:sz w:val="24"/>
          <w:szCs w:val="24"/>
        </w:rPr>
      </w:pPr>
      <w:hyperlink r:id="rId79" w:history="1">
        <w:r w:rsidRPr="00E57E47">
          <w:rPr>
            <w:rStyle w:val="Hyperlink"/>
            <w:rFonts w:ascii="Arial" w:hAnsi="Arial" w:cs="Arial"/>
            <w:sz w:val="24"/>
            <w:szCs w:val="24"/>
          </w:rPr>
          <w:t>http://www.asp.net/web-api/overview/hosting-aspnet-web-api/use-owin-to-self-host-web-api</w:t>
        </w:r>
      </w:hyperlink>
      <w:r>
        <w:rPr>
          <w:rFonts w:ascii="Arial" w:hAnsi="Arial" w:cs="Arial"/>
          <w:sz w:val="24"/>
          <w:szCs w:val="24"/>
        </w:rPr>
        <w:t xml:space="preserve"> </w:t>
      </w:r>
    </w:p>
    <w:p w:rsidR="006371C1" w:rsidRDefault="006371C1" w:rsidP="006371C1">
      <w:pPr>
        <w:rPr>
          <w:rFonts w:ascii="Segoe UI" w:hAnsi="Segoe UI" w:cs="Segoe UI"/>
          <w:color w:val="000000"/>
          <w:sz w:val="23"/>
          <w:szCs w:val="23"/>
        </w:rPr>
      </w:pPr>
      <w:r>
        <w:rPr>
          <w:rFonts w:ascii="Segoe UI" w:hAnsi="Segoe UI" w:cs="Segoe UI"/>
          <w:color w:val="000000"/>
          <w:sz w:val="23"/>
          <w:szCs w:val="23"/>
        </w:rPr>
        <w:lastRenderedPageBreak/>
        <w:t>Can host ASP.NET Web API outside of IIS using OWIN( ie.runs everywhere).</w:t>
      </w:r>
    </w:p>
    <w:p w:rsidR="006371C1" w:rsidRPr="00544F3F" w:rsidRDefault="006371C1" w:rsidP="006371C1">
      <w:pPr>
        <w:rPr>
          <w:rFonts w:ascii="Arial" w:hAnsi="Arial" w:cs="Arial"/>
          <w:sz w:val="24"/>
          <w:szCs w:val="24"/>
          <w:lang w:val="en-GB"/>
        </w:rPr>
      </w:pPr>
      <w:hyperlink r:id="rId80" w:history="1">
        <w:r w:rsidRPr="0073363B">
          <w:rPr>
            <w:rStyle w:val="Hyperlink"/>
            <w:rFonts w:ascii="Arial" w:hAnsi="Arial" w:cs="Arial"/>
            <w:sz w:val="24"/>
            <w:szCs w:val="24"/>
          </w:rPr>
          <w:t>Open Web Interface for .NET</w:t>
        </w:r>
      </w:hyperlink>
      <w:r w:rsidRPr="0073363B">
        <w:rPr>
          <w:rFonts w:ascii="Arial" w:hAnsi="Arial" w:cs="Arial"/>
          <w:sz w:val="24"/>
          <w:szCs w:val="24"/>
        </w:rPr>
        <w:t> (OWIN) defines an abstraction between .NET web servers and web applications. OWIN decouples the web application from the server, which makes OWIN ideal for self-hosting a web application in your own process, outside of IIS.</w:t>
      </w:r>
    </w:p>
    <w:p w:rsidR="006371C1" w:rsidRDefault="006371C1" w:rsidP="006371C1">
      <w:pPr>
        <w:pStyle w:val="ListParagraph"/>
        <w:ind w:left="810"/>
        <w:rPr>
          <w:rFonts w:ascii="Arial" w:hAnsi="Arial" w:cs="Arial"/>
          <w:sz w:val="24"/>
          <w:szCs w:val="24"/>
          <w:lang w:val="en-GB"/>
        </w:rPr>
      </w:pPr>
      <w:hyperlink r:id="rId81" w:history="1">
        <w:r w:rsidRPr="00E57E47">
          <w:rPr>
            <w:rStyle w:val="Hyperlink"/>
            <w:rFonts w:ascii="Arial" w:hAnsi="Arial" w:cs="Arial"/>
            <w:sz w:val="24"/>
            <w:szCs w:val="24"/>
            <w:lang w:val="en-GB"/>
          </w:rPr>
          <w:t>http://channel9.msdn.com/Series/Building-Web-Apps-with-ASP-NET-Jump-Start/Building-Web-Apps-with-ASPNET-Jump-Start-08-Real-time-Communication-with-SignalR</w:t>
        </w:r>
      </w:hyperlink>
      <w:r>
        <w:rPr>
          <w:rFonts w:ascii="Arial" w:hAnsi="Arial" w:cs="Arial"/>
          <w:sz w:val="24"/>
          <w:szCs w:val="24"/>
          <w:lang w:val="en-GB"/>
        </w:rPr>
        <w:t xml:space="preserve"> </w:t>
      </w:r>
    </w:p>
    <w:p w:rsidR="006371C1" w:rsidRDefault="006371C1" w:rsidP="006371C1">
      <w:pPr>
        <w:pStyle w:val="ListParagraph"/>
        <w:ind w:left="810"/>
        <w:rPr>
          <w:rFonts w:ascii="Arial" w:hAnsi="Arial" w:cs="Arial"/>
          <w:sz w:val="24"/>
          <w:szCs w:val="24"/>
          <w:lang w:val="en-GB"/>
        </w:rPr>
      </w:pPr>
    </w:p>
    <w:p w:rsidR="006371C1" w:rsidRDefault="006371C1" w:rsidP="006371C1">
      <w:pPr>
        <w:pStyle w:val="ListParagraph"/>
        <w:ind w:left="810"/>
        <w:rPr>
          <w:rFonts w:ascii="Arial" w:hAnsi="Arial" w:cs="Arial"/>
          <w:sz w:val="24"/>
          <w:szCs w:val="24"/>
          <w:lang w:val="en-GB"/>
        </w:rPr>
      </w:pPr>
      <w:r>
        <w:rPr>
          <w:rFonts w:ascii="Arial" w:hAnsi="Arial" w:cs="Arial"/>
          <w:sz w:val="24"/>
          <w:szCs w:val="24"/>
          <w:lang w:val="en-GB"/>
        </w:rPr>
        <w:t>signalR- a client and server side library for .Net</w:t>
      </w:r>
    </w:p>
    <w:p w:rsidR="006371C1" w:rsidRDefault="006371C1" w:rsidP="006371C1">
      <w:pPr>
        <w:pStyle w:val="ListParagraph"/>
        <w:ind w:left="810"/>
        <w:rPr>
          <w:rFonts w:ascii="Arial" w:hAnsi="Arial" w:cs="Arial"/>
          <w:sz w:val="24"/>
          <w:szCs w:val="24"/>
          <w:lang w:val="en-GB"/>
        </w:rPr>
      </w:pPr>
    </w:p>
    <w:p w:rsidR="006371C1" w:rsidRDefault="006371C1" w:rsidP="006371C1">
      <w:pPr>
        <w:pStyle w:val="ListParagraph"/>
        <w:ind w:left="810"/>
        <w:rPr>
          <w:rFonts w:ascii="Arial" w:hAnsi="Arial" w:cs="Arial"/>
          <w:sz w:val="24"/>
          <w:szCs w:val="24"/>
        </w:rPr>
      </w:pPr>
      <w:r w:rsidRPr="003B36D3">
        <w:rPr>
          <w:rFonts w:ascii="Arial" w:hAnsi="Arial" w:cs="Arial"/>
          <w:sz w:val="24"/>
          <w:szCs w:val="24"/>
        </w:rPr>
        <w:t>SignalR, and an incredibly simple real-time web for .NET</w:t>
      </w:r>
    </w:p>
    <w:p w:rsidR="006371C1" w:rsidRDefault="006371C1" w:rsidP="006371C1">
      <w:pPr>
        <w:pStyle w:val="ListParagraph"/>
        <w:ind w:left="810"/>
        <w:rPr>
          <w:rFonts w:ascii="Arial" w:hAnsi="Arial" w:cs="Arial"/>
          <w:sz w:val="24"/>
          <w:szCs w:val="24"/>
        </w:rPr>
      </w:pPr>
      <w:r>
        <w:rPr>
          <w:rFonts w:ascii="Arial" w:hAnsi="Arial" w:cs="Arial"/>
          <w:sz w:val="24"/>
          <w:szCs w:val="24"/>
        </w:rPr>
        <w:t>Allows server-to-client push and RPC</w:t>
      </w:r>
    </w:p>
    <w:p w:rsidR="006371C1" w:rsidRDefault="006371C1" w:rsidP="006371C1">
      <w:pPr>
        <w:pStyle w:val="ListParagraph"/>
        <w:ind w:left="810"/>
        <w:rPr>
          <w:rFonts w:ascii="Arial" w:hAnsi="Arial" w:cs="Arial"/>
          <w:sz w:val="24"/>
          <w:szCs w:val="24"/>
        </w:rPr>
      </w:pPr>
      <w:r>
        <w:rPr>
          <w:rFonts w:ascii="Arial" w:hAnsi="Arial" w:cs="Arial"/>
          <w:sz w:val="24"/>
          <w:szCs w:val="24"/>
        </w:rPr>
        <w:t>Built async to scale to 1000’s of connections</w:t>
      </w:r>
    </w:p>
    <w:p w:rsidR="006371C1" w:rsidRDefault="006371C1" w:rsidP="006371C1">
      <w:pPr>
        <w:pStyle w:val="ListParagraph"/>
        <w:ind w:left="810"/>
        <w:rPr>
          <w:rFonts w:ascii="Arial" w:hAnsi="Arial" w:cs="Arial"/>
          <w:sz w:val="24"/>
          <w:szCs w:val="24"/>
        </w:rPr>
      </w:pPr>
      <w:r>
        <w:rPr>
          <w:rFonts w:ascii="Arial" w:hAnsi="Arial" w:cs="Arial"/>
          <w:sz w:val="24"/>
          <w:szCs w:val="24"/>
        </w:rPr>
        <w:t>Scale out with service bus, SQL server &amp; Redis</w:t>
      </w:r>
    </w:p>
    <w:p w:rsidR="006371C1" w:rsidRDefault="006371C1" w:rsidP="006371C1">
      <w:pPr>
        <w:pStyle w:val="ListParagraph"/>
        <w:ind w:left="810"/>
        <w:rPr>
          <w:rFonts w:ascii="Arial" w:hAnsi="Arial" w:cs="Arial"/>
          <w:sz w:val="24"/>
          <w:szCs w:val="24"/>
        </w:rPr>
      </w:pPr>
      <w:r>
        <w:rPr>
          <w:rFonts w:ascii="Arial" w:hAnsi="Arial" w:cs="Arial"/>
          <w:sz w:val="24"/>
          <w:szCs w:val="24"/>
        </w:rPr>
        <w:t>Opensource on GitHub</w:t>
      </w:r>
    </w:p>
    <w:p w:rsidR="006371C1" w:rsidRDefault="006371C1" w:rsidP="006371C1">
      <w:pPr>
        <w:pStyle w:val="ListParagraph"/>
        <w:ind w:left="810"/>
        <w:rPr>
          <w:rFonts w:ascii="Arial" w:hAnsi="Arial" w:cs="Arial"/>
          <w:sz w:val="24"/>
          <w:szCs w:val="24"/>
        </w:rPr>
      </w:pPr>
    </w:p>
    <w:p w:rsidR="006371C1" w:rsidRDefault="006371C1" w:rsidP="006371C1">
      <w:pPr>
        <w:pStyle w:val="ListParagraph"/>
        <w:ind w:left="810"/>
        <w:rPr>
          <w:rFonts w:ascii="Arial" w:hAnsi="Arial" w:cs="Arial"/>
          <w:sz w:val="24"/>
          <w:szCs w:val="24"/>
        </w:rPr>
      </w:pPr>
      <w:r>
        <w:rPr>
          <w:rFonts w:ascii="Arial" w:hAnsi="Arial" w:cs="Arial"/>
          <w:sz w:val="24"/>
          <w:szCs w:val="24"/>
        </w:rPr>
        <w:t>To match real-time, need to do polling so frequently, thereby putting server in adverse load.(lot of web traffic)</w:t>
      </w:r>
    </w:p>
    <w:p w:rsidR="006371C1" w:rsidRDefault="006371C1" w:rsidP="006371C1">
      <w:pPr>
        <w:pStyle w:val="ListParagraph"/>
        <w:ind w:left="810"/>
        <w:rPr>
          <w:rFonts w:ascii="Arial" w:hAnsi="Arial" w:cs="Arial"/>
          <w:sz w:val="24"/>
          <w:szCs w:val="24"/>
        </w:rPr>
      </w:pPr>
    </w:p>
    <w:p w:rsidR="006371C1" w:rsidRDefault="006371C1" w:rsidP="006371C1">
      <w:pPr>
        <w:pStyle w:val="ListParagraph"/>
        <w:ind w:left="810"/>
        <w:rPr>
          <w:rFonts w:ascii="Arial" w:hAnsi="Arial" w:cs="Arial"/>
          <w:color w:val="000000"/>
          <w:sz w:val="23"/>
          <w:szCs w:val="23"/>
          <w:shd w:val="clear" w:color="auto" w:fill="FFFFFF"/>
        </w:rPr>
      </w:pPr>
      <w:r w:rsidRPr="00567D94">
        <w:rPr>
          <w:rFonts w:ascii="Arial" w:hAnsi="Arial" w:cs="Arial"/>
          <w:color w:val="000000"/>
          <w:sz w:val="23"/>
          <w:szCs w:val="23"/>
          <w:highlight w:val="yellow"/>
          <w:shd w:val="clear" w:color="auto" w:fill="FFFFFF"/>
        </w:rPr>
        <w:t>SignalR is a .NET framework that implements Websockets with a fallback for old browsers.</w:t>
      </w:r>
    </w:p>
    <w:p w:rsidR="006371C1" w:rsidRDefault="006371C1" w:rsidP="006371C1">
      <w:pPr>
        <w:pStyle w:val="ListParagraph"/>
        <w:ind w:left="810"/>
        <w:rPr>
          <w:rFonts w:ascii="Arial" w:hAnsi="Arial" w:cs="Arial"/>
          <w:color w:val="000000"/>
          <w:sz w:val="23"/>
          <w:szCs w:val="23"/>
          <w:shd w:val="clear" w:color="auto" w:fill="FFFFFF"/>
        </w:rPr>
      </w:pPr>
      <w:r>
        <w:rPr>
          <w:rFonts w:ascii="Arial" w:hAnsi="Arial" w:cs="Arial"/>
          <w:color w:val="000000"/>
          <w:sz w:val="23"/>
          <w:szCs w:val="23"/>
          <w:shd w:val="clear" w:color="auto" w:fill="FFFFFF"/>
        </w:rPr>
        <w:t>SignalR fallback- WebSockets, Server sent events(event source by javascript), forever frames, Long-polling</w:t>
      </w:r>
    </w:p>
    <w:p w:rsidR="006371C1" w:rsidRDefault="006371C1" w:rsidP="006371C1">
      <w:pPr>
        <w:pStyle w:val="ListParagraph"/>
        <w:ind w:left="810"/>
        <w:rPr>
          <w:rFonts w:ascii="Arial" w:hAnsi="Arial" w:cs="Arial"/>
          <w:color w:val="000000"/>
          <w:sz w:val="23"/>
          <w:szCs w:val="23"/>
          <w:shd w:val="clear" w:color="auto" w:fill="FFFFFF"/>
        </w:rPr>
      </w:pPr>
    </w:p>
    <w:p w:rsidR="006371C1" w:rsidRDefault="006371C1" w:rsidP="006371C1">
      <w:pPr>
        <w:pStyle w:val="ListParagraph"/>
        <w:ind w:left="810"/>
        <w:rPr>
          <w:rFonts w:ascii="Arial" w:hAnsi="Arial" w:cs="Arial"/>
          <w:color w:val="000000"/>
          <w:sz w:val="23"/>
          <w:szCs w:val="23"/>
          <w:shd w:val="clear" w:color="auto" w:fill="FFFFFF"/>
        </w:rPr>
      </w:pPr>
      <w:r>
        <w:rPr>
          <w:rFonts w:ascii="Arial" w:hAnsi="Arial" w:cs="Arial"/>
          <w:color w:val="000000"/>
          <w:sz w:val="23"/>
          <w:szCs w:val="23"/>
          <w:shd w:val="clear" w:color="auto" w:fill="FFFFFF"/>
        </w:rPr>
        <w:t>Event driven and asynchronous.</w:t>
      </w:r>
    </w:p>
    <w:p w:rsidR="006371C1" w:rsidRDefault="006371C1" w:rsidP="006371C1">
      <w:pPr>
        <w:pStyle w:val="ListParagraph"/>
        <w:ind w:left="810"/>
        <w:rPr>
          <w:rFonts w:ascii="Arial" w:hAnsi="Arial" w:cs="Arial"/>
          <w:sz w:val="24"/>
          <w:szCs w:val="24"/>
          <w:lang w:val="en-GB"/>
        </w:rPr>
      </w:pPr>
      <w:r>
        <w:rPr>
          <w:rFonts w:ascii="Arial" w:hAnsi="Arial" w:cs="Arial"/>
          <w:color w:val="000000"/>
          <w:sz w:val="23"/>
          <w:szCs w:val="23"/>
          <w:shd w:val="clear" w:color="auto" w:fill="FFFFFF"/>
        </w:rPr>
        <w:t>Client-server persistent connection over http.easily build multi-user, real-time</w:t>
      </w:r>
    </w:p>
    <w:p w:rsidR="006371C1" w:rsidRDefault="006371C1" w:rsidP="006371C1">
      <w:pPr>
        <w:pStyle w:val="ListParagraph"/>
        <w:ind w:left="810"/>
        <w:rPr>
          <w:rFonts w:ascii="Arial" w:hAnsi="Arial" w:cs="Arial"/>
          <w:sz w:val="24"/>
          <w:szCs w:val="24"/>
          <w:lang w:val="en-GB"/>
        </w:rPr>
      </w:pPr>
    </w:p>
    <w:p w:rsidR="006371C1" w:rsidRDefault="006371C1" w:rsidP="006371C1">
      <w:pPr>
        <w:pStyle w:val="ListParagraph"/>
        <w:ind w:left="810"/>
        <w:rPr>
          <w:rFonts w:ascii="Arial" w:hAnsi="Arial" w:cs="Arial"/>
          <w:sz w:val="24"/>
          <w:szCs w:val="24"/>
          <w:lang w:val="en-GB"/>
        </w:rPr>
      </w:pPr>
      <w:r>
        <w:rPr>
          <w:rFonts w:ascii="Arial" w:hAnsi="Arial" w:cs="Arial"/>
          <w:sz w:val="24"/>
          <w:szCs w:val="24"/>
          <w:lang w:val="en-GB"/>
        </w:rPr>
        <w:t>When one server is not enough, can scale up to more servers.</w:t>
      </w:r>
    </w:p>
    <w:p w:rsidR="000F4794" w:rsidRDefault="000F4794" w:rsidP="00784142">
      <w:pPr>
        <w:rPr>
          <w:rFonts w:ascii="Arial" w:hAnsi="Arial" w:cs="Arial"/>
          <w:b/>
          <w:sz w:val="24"/>
          <w:szCs w:val="24"/>
          <w:u w:val="single"/>
          <w:lang w:val="en-GB"/>
        </w:rPr>
      </w:pPr>
    </w:p>
    <w:p w:rsidR="000F4794" w:rsidRPr="00260F8C" w:rsidRDefault="000F4794" w:rsidP="00784142">
      <w:pPr>
        <w:rPr>
          <w:rFonts w:ascii="Arial" w:hAnsi="Arial" w:cs="Arial"/>
          <w:b/>
          <w:sz w:val="24"/>
          <w:szCs w:val="24"/>
          <w:u w:val="single"/>
          <w:lang w:val="en-GB"/>
        </w:rPr>
      </w:pPr>
    </w:p>
    <w:p w:rsidR="00784142" w:rsidRPr="00260F8C" w:rsidRDefault="00784142" w:rsidP="00784142">
      <w:pPr>
        <w:rPr>
          <w:rFonts w:ascii="Arial" w:hAnsi="Arial" w:cs="Arial"/>
          <w:b/>
          <w:sz w:val="24"/>
          <w:szCs w:val="24"/>
          <w:u w:val="single"/>
          <w:lang w:val="en-GB"/>
        </w:rPr>
      </w:pPr>
      <w:r w:rsidRPr="00260F8C">
        <w:rPr>
          <w:rFonts w:ascii="Arial" w:hAnsi="Arial" w:cs="Arial"/>
          <w:b/>
          <w:sz w:val="24"/>
          <w:szCs w:val="24"/>
          <w:u w:val="single"/>
          <w:lang w:val="en-GB"/>
        </w:rPr>
        <w:t>References:</w:t>
      </w:r>
    </w:p>
    <w:p w:rsidR="00FA1EEF" w:rsidRPr="00260F8C" w:rsidRDefault="00D3084D" w:rsidP="00784142">
      <w:pPr>
        <w:rPr>
          <w:rFonts w:ascii="Arial" w:hAnsi="Arial" w:cs="Arial"/>
          <w:sz w:val="24"/>
          <w:szCs w:val="24"/>
          <w:lang w:val="en-GB"/>
        </w:rPr>
      </w:pPr>
      <w:r w:rsidRPr="00260F8C">
        <w:rPr>
          <w:rFonts w:ascii="Arial" w:hAnsi="Arial" w:cs="Arial"/>
          <w:sz w:val="24"/>
          <w:szCs w:val="24"/>
          <w:lang w:val="en-GB"/>
        </w:rPr>
        <w:t>[1] “JQuery UI 1.8. The User Interface Library for JQuery”,by Dan Wellman</w:t>
      </w:r>
    </w:p>
    <w:p w:rsidR="00FA1EEF" w:rsidRPr="00260F8C" w:rsidRDefault="00FA1EEF" w:rsidP="00784142">
      <w:pPr>
        <w:rPr>
          <w:rFonts w:ascii="Arial" w:hAnsi="Arial" w:cs="Arial"/>
          <w:sz w:val="24"/>
          <w:szCs w:val="24"/>
          <w:lang w:val="en-GB"/>
        </w:rPr>
      </w:pPr>
    </w:p>
    <w:p w:rsidR="00FA1EEF" w:rsidRPr="00260F8C" w:rsidRDefault="00D3084D" w:rsidP="00784142">
      <w:pPr>
        <w:rPr>
          <w:rFonts w:ascii="Arial" w:hAnsi="Arial" w:cs="Arial"/>
          <w:sz w:val="24"/>
          <w:szCs w:val="24"/>
          <w:lang w:val="en-GB"/>
        </w:rPr>
      </w:pPr>
      <w:r w:rsidRPr="00260F8C">
        <w:rPr>
          <w:rFonts w:ascii="Arial" w:hAnsi="Arial" w:cs="Arial"/>
          <w:sz w:val="24"/>
          <w:szCs w:val="24"/>
          <w:lang w:val="en-GB"/>
        </w:rPr>
        <w:t>[2]”Apache CXF Web Service Development-Develop and deploy SOAP and RESTful web services”, by Naveen Balani and Rajeev Hathi,PACKT PUBLISHING, BIRMINGHAM-MUMBAI</w:t>
      </w:r>
    </w:p>
    <w:p w:rsidR="00FA1EEF" w:rsidRPr="00260F8C" w:rsidRDefault="00FA1EEF" w:rsidP="00784142">
      <w:pPr>
        <w:rPr>
          <w:rFonts w:ascii="Arial" w:hAnsi="Arial" w:cs="Arial"/>
          <w:sz w:val="24"/>
          <w:szCs w:val="24"/>
          <w:lang w:val="en-GB"/>
        </w:rPr>
      </w:pPr>
    </w:p>
    <w:p w:rsidR="00FA1EEF" w:rsidRPr="00260F8C" w:rsidRDefault="00D3084D" w:rsidP="00784142">
      <w:pPr>
        <w:rPr>
          <w:rFonts w:ascii="Arial" w:hAnsi="Arial" w:cs="Arial"/>
          <w:sz w:val="24"/>
          <w:szCs w:val="24"/>
          <w:lang w:val="en-GB"/>
        </w:rPr>
      </w:pPr>
      <w:r w:rsidRPr="00260F8C">
        <w:rPr>
          <w:rFonts w:ascii="Arial" w:hAnsi="Arial" w:cs="Arial"/>
          <w:sz w:val="24"/>
          <w:szCs w:val="24"/>
          <w:lang w:val="en-GB"/>
        </w:rPr>
        <w:lastRenderedPageBreak/>
        <w:t>[3]”Foundations for Efficient Web service Selection”by Qi Yu, Athman Bouguettaya, SPRINGER US, 2010</w:t>
      </w:r>
    </w:p>
    <w:p w:rsidR="00FA1EEF" w:rsidRPr="00260F8C" w:rsidRDefault="00FA1EEF" w:rsidP="00784142">
      <w:pPr>
        <w:rPr>
          <w:rFonts w:ascii="Arial" w:hAnsi="Arial" w:cs="Arial"/>
          <w:sz w:val="24"/>
          <w:szCs w:val="24"/>
          <w:lang w:val="en-GB"/>
        </w:rPr>
      </w:pPr>
    </w:p>
    <w:p w:rsidR="00FA1EEF" w:rsidRPr="00260F8C" w:rsidRDefault="00D3084D" w:rsidP="00784142">
      <w:pPr>
        <w:rPr>
          <w:rFonts w:ascii="Arial" w:hAnsi="Arial" w:cs="Arial"/>
          <w:sz w:val="24"/>
          <w:szCs w:val="24"/>
          <w:lang w:val="en-GB"/>
        </w:rPr>
      </w:pPr>
      <w:r w:rsidRPr="00260F8C">
        <w:rPr>
          <w:rFonts w:ascii="Arial" w:hAnsi="Arial" w:cs="Arial"/>
          <w:sz w:val="24"/>
          <w:szCs w:val="24"/>
          <w:lang w:val="en-GB"/>
        </w:rPr>
        <w:t xml:space="preserve">[4]”Web Services &amp; SOA Principles and Technology”, by Michael.P.Papazoglou, SECOND EDITION,PEARSON </w:t>
      </w:r>
    </w:p>
    <w:p w:rsidR="00FA1EEF" w:rsidRPr="00260F8C" w:rsidRDefault="00FA1EEF" w:rsidP="00784142">
      <w:pPr>
        <w:rPr>
          <w:rFonts w:ascii="Arial" w:hAnsi="Arial" w:cs="Arial"/>
          <w:sz w:val="24"/>
          <w:szCs w:val="24"/>
          <w:lang w:val="en-GB"/>
        </w:rPr>
      </w:pPr>
    </w:p>
    <w:p w:rsidR="00FA1EEF" w:rsidRPr="00260F8C" w:rsidRDefault="00651E7E" w:rsidP="00651E7E">
      <w:pPr>
        <w:rPr>
          <w:rFonts w:ascii="Arial" w:hAnsi="Arial" w:cs="Arial"/>
          <w:bCs/>
          <w:sz w:val="24"/>
          <w:szCs w:val="24"/>
        </w:rPr>
      </w:pPr>
      <w:r w:rsidRPr="00260F8C">
        <w:rPr>
          <w:rFonts w:ascii="Arial" w:hAnsi="Arial" w:cs="Arial"/>
          <w:sz w:val="24"/>
          <w:szCs w:val="24"/>
          <w:lang w:val="en-GB"/>
        </w:rPr>
        <w:t>[5]</w:t>
      </w:r>
      <w:r w:rsidRPr="00260F8C">
        <w:rPr>
          <w:rFonts w:ascii="Arial" w:hAnsi="Arial" w:cs="Arial"/>
          <w:b/>
          <w:sz w:val="24"/>
          <w:szCs w:val="24"/>
          <w:lang w:val="en-GB"/>
        </w:rPr>
        <w:t xml:space="preserve"> </w:t>
      </w:r>
      <w:r w:rsidRPr="00260F8C">
        <w:rPr>
          <w:rFonts w:ascii="Arial" w:hAnsi="Arial" w:cs="Arial"/>
          <w:bCs/>
          <w:sz w:val="24"/>
          <w:szCs w:val="24"/>
        </w:rPr>
        <w:t>Part 1: Introduction to Jersey—a Standard, Open Source REST Implementation</w:t>
      </w:r>
      <w:r w:rsidRPr="00260F8C">
        <w:rPr>
          <w:rFonts w:ascii="Arial" w:hAnsi="Arial" w:cs="Arial"/>
          <w:sz w:val="24"/>
          <w:szCs w:val="24"/>
          <w:lang w:val="en-GB"/>
        </w:rPr>
        <w:t xml:space="preserve"> [online],</w:t>
      </w:r>
      <w:r w:rsidRPr="00260F8C">
        <w:rPr>
          <w:rFonts w:ascii="Arial" w:hAnsi="Arial" w:cs="Arial"/>
          <w:bCs/>
          <w:sz w:val="24"/>
          <w:szCs w:val="24"/>
        </w:rPr>
        <w:t xml:space="preserve"> Accessed date [27/09/2014]</w:t>
      </w:r>
    </w:p>
    <w:p w:rsidR="00651E7E" w:rsidRPr="00260F8C" w:rsidRDefault="00651E7E" w:rsidP="00784142">
      <w:pPr>
        <w:rPr>
          <w:rFonts w:ascii="Arial" w:hAnsi="Arial" w:cs="Arial"/>
          <w:sz w:val="24"/>
          <w:szCs w:val="24"/>
          <w:lang w:val="en-GB"/>
        </w:rPr>
      </w:pPr>
      <w:r w:rsidRPr="00260F8C">
        <w:rPr>
          <w:rFonts w:ascii="Arial" w:hAnsi="Arial" w:cs="Arial"/>
          <w:sz w:val="24"/>
          <w:szCs w:val="24"/>
          <w:lang w:val="en-GB"/>
        </w:rPr>
        <w:t xml:space="preserve">Available at: </w:t>
      </w:r>
      <w:hyperlink r:id="rId82" w:history="1">
        <w:r w:rsidRPr="00260F8C">
          <w:rPr>
            <w:rStyle w:val="Hyperlink"/>
            <w:rFonts w:ascii="Arial" w:hAnsi="Arial" w:cs="Arial"/>
            <w:sz w:val="24"/>
            <w:szCs w:val="24"/>
            <w:lang w:val="en-GB"/>
          </w:rPr>
          <w:t>http://www.oracle.com/technetwork/articles/javaee/jersey-part1-159891.html</w:t>
        </w:r>
      </w:hyperlink>
      <w:r w:rsidRPr="00260F8C">
        <w:rPr>
          <w:rFonts w:ascii="Arial" w:hAnsi="Arial" w:cs="Arial"/>
          <w:sz w:val="24"/>
          <w:szCs w:val="24"/>
          <w:lang w:val="en-GB"/>
        </w:rPr>
        <w:t xml:space="preserve"> </w:t>
      </w:r>
    </w:p>
    <w:p w:rsidR="00FA1EEF" w:rsidRPr="00260F8C" w:rsidRDefault="00FA1EEF" w:rsidP="00784142">
      <w:pPr>
        <w:rPr>
          <w:rFonts w:ascii="Arial" w:hAnsi="Arial" w:cs="Arial"/>
          <w:sz w:val="24"/>
          <w:szCs w:val="24"/>
          <w:lang w:val="en-GB"/>
        </w:rPr>
      </w:pPr>
    </w:p>
    <w:p w:rsidR="00715BBF" w:rsidRPr="00260F8C" w:rsidRDefault="00D3084D" w:rsidP="00715BBF">
      <w:pPr>
        <w:rPr>
          <w:rFonts w:ascii="Arial" w:hAnsi="Arial" w:cs="Arial"/>
          <w:sz w:val="24"/>
          <w:szCs w:val="24"/>
        </w:rPr>
      </w:pPr>
      <w:r w:rsidRPr="00260F8C">
        <w:rPr>
          <w:rFonts w:ascii="Arial" w:hAnsi="Arial" w:cs="Arial"/>
          <w:sz w:val="24"/>
          <w:szCs w:val="24"/>
          <w:lang w:val="en-GB"/>
        </w:rPr>
        <w:t xml:space="preserve">[6] </w:t>
      </w:r>
      <w:r w:rsidR="00715BBF" w:rsidRPr="00260F8C">
        <w:rPr>
          <w:rFonts w:ascii="Arial" w:hAnsi="Arial" w:cs="Arial"/>
          <w:sz w:val="24"/>
          <w:szCs w:val="24"/>
          <w:lang w:val="en-GB"/>
        </w:rPr>
        <w:t>“</w:t>
      </w:r>
      <w:r w:rsidR="00715BBF" w:rsidRPr="00260F8C">
        <w:rPr>
          <w:rFonts w:ascii="Arial" w:hAnsi="Arial" w:cs="Arial"/>
          <w:sz w:val="24"/>
          <w:szCs w:val="24"/>
        </w:rPr>
        <w:t>RESTful Web Services with Jersey” by </w:t>
      </w:r>
      <w:hyperlink r:id="rId83" w:history="1">
        <w:r w:rsidR="00715BBF" w:rsidRPr="00260F8C">
          <w:rPr>
            <w:rStyle w:val="Hyperlink"/>
            <w:rFonts w:ascii="Arial" w:hAnsi="Arial" w:cs="Arial"/>
            <w:sz w:val="24"/>
            <w:szCs w:val="24"/>
          </w:rPr>
          <w:t>Scott Leberknight </w:t>
        </w:r>
      </w:hyperlink>
      <w:r w:rsidR="00715BBF" w:rsidRPr="00260F8C">
        <w:rPr>
          <w:rFonts w:ascii="Arial" w:hAnsi="Arial" w:cs="Arial"/>
          <w:sz w:val="24"/>
          <w:szCs w:val="24"/>
        </w:rPr>
        <w:t>, Software Developer at Near Infinity Corporation, Jun 07, 2014</w:t>
      </w:r>
    </w:p>
    <w:p w:rsidR="00FA1EEF" w:rsidRPr="00260F8C" w:rsidRDefault="00FA1EEF" w:rsidP="00715BBF">
      <w:pPr>
        <w:rPr>
          <w:rFonts w:ascii="Arial" w:hAnsi="Arial" w:cs="Arial"/>
          <w:sz w:val="24"/>
          <w:szCs w:val="24"/>
          <w:lang w:val="en-GB"/>
        </w:rPr>
      </w:pPr>
    </w:p>
    <w:p w:rsidR="00FA1EEF" w:rsidRPr="00260F8C" w:rsidRDefault="00D3084D" w:rsidP="009B255C">
      <w:pPr>
        <w:tabs>
          <w:tab w:val="left" w:pos="7803"/>
        </w:tabs>
        <w:rPr>
          <w:rFonts w:ascii="Arial" w:hAnsi="Arial" w:cs="Arial"/>
          <w:b/>
          <w:bCs/>
          <w:sz w:val="24"/>
          <w:szCs w:val="24"/>
        </w:rPr>
      </w:pPr>
      <w:r w:rsidRPr="00260F8C">
        <w:rPr>
          <w:rFonts w:ascii="Arial" w:hAnsi="Arial" w:cs="Arial"/>
          <w:sz w:val="24"/>
          <w:szCs w:val="24"/>
          <w:lang w:val="en-GB"/>
        </w:rPr>
        <w:t xml:space="preserve">[7] </w:t>
      </w:r>
      <w:r w:rsidR="00545D50" w:rsidRPr="00260F8C">
        <w:rPr>
          <w:rFonts w:ascii="Arial" w:hAnsi="Arial" w:cs="Arial"/>
          <w:bCs/>
          <w:sz w:val="24"/>
          <w:szCs w:val="24"/>
        </w:rPr>
        <w:t>RESTful Web Services</w:t>
      </w:r>
      <w:r w:rsidR="00545D50" w:rsidRPr="00260F8C">
        <w:rPr>
          <w:rFonts w:ascii="Arial" w:hAnsi="Arial" w:cs="Arial"/>
          <w:b/>
          <w:bCs/>
          <w:sz w:val="24"/>
          <w:szCs w:val="24"/>
        </w:rPr>
        <w:t xml:space="preserve"> </w:t>
      </w:r>
      <w:r w:rsidRPr="00260F8C">
        <w:rPr>
          <w:rFonts w:ascii="Arial" w:hAnsi="Arial" w:cs="Arial"/>
          <w:sz w:val="24"/>
          <w:szCs w:val="24"/>
        </w:rPr>
        <w:t xml:space="preserve">[online], [Accessed date: </w:t>
      </w:r>
      <w:r w:rsidR="00545D50" w:rsidRPr="00260F8C">
        <w:rPr>
          <w:rFonts w:ascii="Arial" w:hAnsi="Arial" w:cs="Arial"/>
          <w:bCs/>
          <w:sz w:val="24"/>
          <w:szCs w:val="24"/>
        </w:rPr>
        <w:t>[27/09/2014]</w:t>
      </w:r>
      <w:r w:rsidR="009B255C" w:rsidRPr="00260F8C">
        <w:rPr>
          <w:rFonts w:ascii="Arial" w:hAnsi="Arial" w:cs="Arial"/>
          <w:bCs/>
          <w:sz w:val="24"/>
          <w:szCs w:val="24"/>
        </w:rPr>
        <w:tab/>
      </w:r>
    </w:p>
    <w:p w:rsidR="00FA1EEF" w:rsidRPr="00260F8C" w:rsidRDefault="00D3084D" w:rsidP="00784142">
      <w:pPr>
        <w:rPr>
          <w:rFonts w:ascii="Arial" w:hAnsi="Arial" w:cs="Arial"/>
          <w:sz w:val="24"/>
          <w:szCs w:val="24"/>
          <w:lang w:val="en-GB"/>
        </w:rPr>
      </w:pPr>
      <w:r w:rsidRPr="00260F8C">
        <w:rPr>
          <w:rFonts w:ascii="Arial" w:hAnsi="Arial" w:cs="Arial"/>
          <w:sz w:val="24"/>
          <w:szCs w:val="24"/>
          <w:lang w:val="en-GB"/>
        </w:rPr>
        <w:t xml:space="preserve"> Available at:</w:t>
      </w:r>
      <w:r w:rsidR="00545D50" w:rsidRPr="00260F8C">
        <w:rPr>
          <w:rFonts w:ascii="Arial" w:hAnsi="Arial" w:cs="Arial"/>
        </w:rPr>
        <w:t xml:space="preserve"> </w:t>
      </w:r>
      <w:hyperlink r:id="rId84" w:history="1">
        <w:r w:rsidR="00545D50" w:rsidRPr="00260F8C">
          <w:rPr>
            <w:rStyle w:val="Hyperlink"/>
            <w:rFonts w:ascii="Arial" w:hAnsi="Arial" w:cs="Arial"/>
          </w:rPr>
          <w:t>http://www.oracle.com/technetwork/articles/javase/index-137171.html</w:t>
        </w:r>
      </w:hyperlink>
      <w:r w:rsidR="00545D50" w:rsidRPr="00260F8C">
        <w:rPr>
          <w:rFonts w:ascii="Arial" w:hAnsi="Arial" w:cs="Arial"/>
        </w:rPr>
        <w:t xml:space="preserve"> </w:t>
      </w:r>
    </w:p>
    <w:p w:rsidR="00FA1EEF" w:rsidRPr="00260F8C" w:rsidRDefault="00FA1EEF" w:rsidP="00784142">
      <w:pPr>
        <w:rPr>
          <w:rFonts w:ascii="Arial" w:hAnsi="Arial" w:cs="Arial"/>
          <w:sz w:val="24"/>
          <w:szCs w:val="24"/>
          <w:lang w:val="en-GB"/>
        </w:rPr>
      </w:pPr>
    </w:p>
    <w:p w:rsidR="00FA1EEF" w:rsidRPr="00260F8C" w:rsidRDefault="00D3084D" w:rsidP="00784142">
      <w:pPr>
        <w:rPr>
          <w:rFonts w:ascii="Arial" w:hAnsi="Arial" w:cs="Arial"/>
          <w:b/>
          <w:sz w:val="24"/>
          <w:szCs w:val="24"/>
        </w:rPr>
      </w:pPr>
      <w:r w:rsidRPr="00260F8C">
        <w:rPr>
          <w:rFonts w:ascii="Arial" w:hAnsi="Arial" w:cs="Arial"/>
          <w:sz w:val="24"/>
          <w:szCs w:val="24"/>
          <w:lang w:val="en-GB"/>
        </w:rPr>
        <w:t xml:space="preserve">[8] </w:t>
      </w:r>
      <w:r w:rsidRPr="00260F8C">
        <w:rPr>
          <w:rFonts w:ascii="Arial" w:hAnsi="Arial" w:cs="Arial"/>
          <w:sz w:val="24"/>
          <w:szCs w:val="24"/>
        </w:rPr>
        <w:t>RESTful</w:t>
      </w:r>
      <w:r w:rsidRPr="00260F8C">
        <w:rPr>
          <w:rFonts w:ascii="Arial" w:hAnsi="Arial" w:cs="Arial"/>
          <w:b/>
          <w:sz w:val="24"/>
          <w:szCs w:val="24"/>
        </w:rPr>
        <w:t xml:space="preserve"> </w:t>
      </w:r>
      <w:r w:rsidRPr="00260F8C">
        <w:rPr>
          <w:rFonts w:ascii="Arial" w:hAnsi="Arial" w:cs="Arial"/>
          <w:sz w:val="24"/>
          <w:szCs w:val="24"/>
        </w:rPr>
        <w:t>Web services: The basics [online], [Accessed date: 14/07/2014]</w:t>
      </w:r>
    </w:p>
    <w:p w:rsidR="00FA1EEF" w:rsidRPr="00260F8C" w:rsidRDefault="00D3084D" w:rsidP="00784142">
      <w:pPr>
        <w:rPr>
          <w:rFonts w:ascii="Arial" w:hAnsi="Arial" w:cs="Arial"/>
          <w:sz w:val="24"/>
          <w:szCs w:val="24"/>
          <w:lang w:val="en-GB"/>
        </w:rPr>
      </w:pPr>
      <w:r w:rsidRPr="00260F8C">
        <w:rPr>
          <w:rFonts w:ascii="Arial" w:hAnsi="Arial" w:cs="Arial"/>
          <w:sz w:val="24"/>
          <w:szCs w:val="24"/>
          <w:lang w:val="en-GB"/>
        </w:rPr>
        <w:t xml:space="preserve"> Abailable at:   </w:t>
      </w:r>
      <w:hyperlink r:id="rId85" w:history="1">
        <w:r w:rsidRPr="00260F8C">
          <w:rPr>
            <w:rStyle w:val="Hyperlink"/>
            <w:rFonts w:ascii="Arial" w:hAnsi="Arial" w:cs="Arial"/>
            <w:sz w:val="24"/>
            <w:szCs w:val="24"/>
            <w:lang w:val="en-GB"/>
          </w:rPr>
          <w:t>http://www.ibm.com/developerworks/webservices/library/ws-restful/</w:t>
        </w:r>
      </w:hyperlink>
      <w:r w:rsidRPr="00260F8C">
        <w:rPr>
          <w:rFonts w:ascii="Arial" w:hAnsi="Arial" w:cs="Arial"/>
          <w:sz w:val="24"/>
          <w:szCs w:val="24"/>
          <w:lang w:val="en-GB"/>
        </w:rPr>
        <w:t xml:space="preserve"> </w:t>
      </w:r>
    </w:p>
    <w:p w:rsidR="00FA1EEF" w:rsidRPr="00260F8C" w:rsidRDefault="00D3084D" w:rsidP="00784142">
      <w:pPr>
        <w:rPr>
          <w:rFonts w:ascii="Arial" w:hAnsi="Arial" w:cs="Arial"/>
          <w:sz w:val="24"/>
          <w:szCs w:val="24"/>
          <w:lang w:val="en-GB"/>
        </w:rPr>
      </w:pPr>
      <w:r w:rsidRPr="00260F8C">
        <w:rPr>
          <w:rFonts w:ascii="Arial" w:hAnsi="Arial" w:cs="Arial"/>
          <w:sz w:val="24"/>
          <w:szCs w:val="24"/>
          <w:lang w:val="en-GB"/>
        </w:rPr>
        <w:t xml:space="preserve"> </w:t>
      </w:r>
      <w:r w:rsidR="00242620" w:rsidRPr="00260F8C">
        <w:rPr>
          <w:rFonts w:ascii="Arial" w:hAnsi="Arial" w:cs="Arial"/>
          <w:sz w:val="24"/>
          <w:szCs w:val="24"/>
          <w:lang w:val="en-GB"/>
        </w:rPr>
        <w:t>[9] Web Services based on SOAP and REST Principles [online], [Accessed date: 25/09/2014]</w:t>
      </w:r>
    </w:p>
    <w:p w:rsidR="00242620" w:rsidRPr="00260F8C" w:rsidRDefault="00242620" w:rsidP="00784142">
      <w:pPr>
        <w:rPr>
          <w:rFonts w:ascii="Arial" w:hAnsi="Arial" w:cs="Arial"/>
          <w:sz w:val="24"/>
          <w:szCs w:val="24"/>
          <w:lang w:val="en-GB"/>
        </w:rPr>
      </w:pPr>
      <w:r w:rsidRPr="00260F8C">
        <w:rPr>
          <w:rFonts w:ascii="Arial" w:hAnsi="Arial" w:cs="Arial"/>
          <w:sz w:val="24"/>
          <w:szCs w:val="24"/>
          <w:lang w:val="en-GB"/>
        </w:rPr>
        <w:t>Available at :</w:t>
      </w:r>
      <w:r w:rsidRPr="00260F8C">
        <w:rPr>
          <w:rFonts w:ascii="Arial" w:hAnsi="Arial" w:cs="Arial"/>
        </w:rPr>
        <w:t xml:space="preserve"> </w:t>
      </w:r>
      <w:hyperlink r:id="rId86" w:history="1">
        <w:r w:rsidRPr="00260F8C">
          <w:rPr>
            <w:rStyle w:val="Hyperlink"/>
            <w:rFonts w:ascii="Arial" w:hAnsi="Arial" w:cs="Arial"/>
            <w:sz w:val="24"/>
            <w:szCs w:val="24"/>
            <w:lang w:val="en-GB"/>
          </w:rPr>
          <w:t>http://www.ijsrp.org/research-paper-0513/ijsrp-p17115.pdf</w:t>
        </w:r>
      </w:hyperlink>
      <w:r w:rsidRPr="00260F8C">
        <w:rPr>
          <w:rFonts w:ascii="Arial" w:hAnsi="Arial" w:cs="Arial"/>
          <w:sz w:val="24"/>
          <w:szCs w:val="24"/>
          <w:lang w:val="en-GB"/>
        </w:rPr>
        <w:t xml:space="preserve"> </w:t>
      </w:r>
    </w:p>
    <w:p w:rsidR="00D3084D" w:rsidRPr="00260F8C" w:rsidRDefault="002E751E" w:rsidP="00784142">
      <w:pPr>
        <w:rPr>
          <w:rFonts w:ascii="Arial" w:hAnsi="Arial" w:cs="Arial"/>
          <w:sz w:val="24"/>
          <w:szCs w:val="24"/>
        </w:rPr>
      </w:pPr>
      <w:r w:rsidRPr="00260F8C">
        <w:rPr>
          <w:rFonts w:ascii="Arial" w:hAnsi="Arial" w:cs="Arial"/>
          <w:sz w:val="24"/>
          <w:szCs w:val="24"/>
        </w:rPr>
        <w:t>[10] “Introduction to Client Server Computing” by Yadav, Subash Chandra, Singh, Sanjay Kumar, New Age International, 2009</w:t>
      </w:r>
    </w:p>
    <w:p w:rsidR="002C40B2" w:rsidRDefault="00D62FEC" w:rsidP="00D62FEC">
      <w:pPr>
        <w:rPr>
          <w:rFonts w:ascii="Arial" w:hAnsi="Arial" w:cs="Arial"/>
          <w:sz w:val="24"/>
          <w:szCs w:val="24"/>
        </w:rPr>
      </w:pPr>
      <w:r w:rsidRPr="00260F8C">
        <w:rPr>
          <w:rFonts w:ascii="Arial" w:hAnsi="Arial" w:cs="Arial"/>
          <w:sz w:val="24"/>
          <w:szCs w:val="24"/>
        </w:rPr>
        <w:t xml:space="preserve">[11] </w:t>
      </w:r>
      <w:r w:rsidR="002C40B2">
        <w:rPr>
          <w:rFonts w:ascii="Arial" w:hAnsi="Arial" w:cs="Arial"/>
          <w:sz w:val="24"/>
          <w:szCs w:val="24"/>
        </w:rPr>
        <w:t xml:space="preserve">“REST vs SOAP”, By </w:t>
      </w:r>
      <w:hyperlink r:id="rId87" w:history="1">
        <w:r w:rsidR="002C40B2" w:rsidRPr="002C40B2">
          <w:rPr>
            <w:rFonts w:ascii="Arial" w:hAnsi="Arial" w:cs="Arial"/>
            <w:sz w:val="24"/>
            <w:szCs w:val="24"/>
          </w:rPr>
          <w:t>Dion Hinchcliffe</w:t>
        </w:r>
      </w:hyperlink>
      <w:r w:rsidR="002C40B2">
        <w:rPr>
          <w:rFonts w:ascii="Arial" w:hAnsi="Arial" w:cs="Arial"/>
          <w:sz w:val="24"/>
          <w:szCs w:val="24"/>
        </w:rPr>
        <w:t xml:space="preserve">  ,April 2005</w:t>
      </w:r>
      <w:r w:rsidR="00E64EC0">
        <w:rPr>
          <w:rFonts w:ascii="Arial" w:hAnsi="Arial" w:cs="Arial"/>
          <w:sz w:val="24"/>
          <w:szCs w:val="24"/>
        </w:rPr>
        <w:t>[Accessed date: 19/07/2014]</w:t>
      </w:r>
    </w:p>
    <w:p w:rsidR="00D62FEC" w:rsidRPr="00260F8C" w:rsidRDefault="002C40B2" w:rsidP="00D62FEC">
      <w:pPr>
        <w:rPr>
          <w:rFonts w:ascii="Arial" w:hAnsi="Arial" w:cs="Arial"/>
          <w:sz w:val="24"/>
          <w:szCs w:val="24"/>
        </w:rPr>
      </w:pPr>
      <w:r>
        <w:rPr>
          <w:rFonts w:ascii="Arial" w:hAnsi="Arial" w:cs="Arial"/>
          <w:sz w:val="24"/>
          <w:szCs w:val="24"/>
        </w:rPr>
        <w:t xml:space="preserve">  Available at:  </w:t>
      </w:r>
      <w:hyperlink r:id="rId88" w:history="1">
        <w:r w:rsidRPr="00D609E4">
          <w:rPr>
            <w:rStyle w:val="Hyperlink"/>
            <w:rFonts w:ascii="Arial" w:hAnsi="Arial" w:cs="Arial"/>
            <w:sz w:val="24"/>
            <w:szCs w:val="24"/>
          </w:rPr>
          <w:t>http://zgia.net/?p=30</w:t>
        </w:r>
      </w:hyperlink>
      <w:r>
        <w:rPr>
          <w:rFonts w:ascii="Arial" w:hAnsi="Arial" w:cs="Arial"/>
          <w:sz w:val="24"/>
          <w:szCs w:val="24"/>
        </w:rPr>
        <w:t xml:space="preserve"> </w:t>
      </w:r>
    </w:p>
    <w:p w:rsidR="009B255C" w:rsidRPr="00260F8C" w:rsidRDefault="009B255C" w:rsidP="009B255C">
      <w:pPr>
        <w:pStyle w:val="Heading2"/>
        <w:shd w:val="clear" w:color="auto" w:fill="FFFFFF"/>
        <w:spacing w:before="0" w:beforeAutospacing="0" w:after="0" w:afterAutospacing="0"/>
        <w:rPr>
          <w:rFonts w:ascii="Arial" w:hAnsi="Arial" w:cs="Arial"/>
          <w:b w:val="0"/>
          <w:color w:val="000000"/>
          <w:sz w:val="20"/>
          <w:szCs w:val="20"/>
        </w:rPr>
      </w:pPr>
      <w:r w:rsidRPr="00260F8C">
        <w:rPr>
          <w:rFonts w:ascii="Arial" w:hAnsi="Arial" w:cs="Arial"/>
          <w:b w:val="0"/>
          <w:sz w:val="24"/>
          <w:szCs w:val="24"/>
        </w:rPr>
        <w:t>[12]</w:t>
      </w:r>
      <w:r w:rsidRPr="00260F8C">
        <w:rPr>
          <w:rFonts w:ascii="Arial" w:hAnsi="Arial" w:cs="Arial"/>
          <w:sz w:val="24"/>
          <w:szCs w:val="24"/>
        </w:rPr>
        <w:t xml:space="preserve"> </w:t>
      </w:r>
      <w:r w:rsidRPr="00260F8C">
        <w:rPr>
          <w:rFonts w:ascii="Arial" w:hAnsi="Arial" w:cs="Arial"/>
          <w:color w:val="000000"/>
          <w:sz w:val="20"/>
          <w:szCs w:val="20"/>
        </w:rPr>
        <w:t>Oracle WebLogic Server</w:t>
      </w:r>
      <w:r w:rsidRPr="00260F8C">
        <w:rPr>
          <w:rFonts w:ascii="Arial" w:hAnsi="Arial" w:cs="Arial"/>
          <w:b w:val="0"/>
          <w:color w:val="000000"/>
          <w:sz w:val="20"/>
          <w:szCs w:val="20"/>
        </w:rPr>
        <w:t xml:space="preserve"> </w:t>
      </w:r>
      <w:r w:rsidRPr="00260F8C">
        <w:rPr>
          <w:rFonts w:ascii="Arial" w:hAnsi="Arial" w:cs="Arial"/>
          <w:b w:val="0"/>
          <w:sz w:val="24"/>
          <w:szCs w:val="24"/>
        </w:rPr>
        <w:t xml:space="preserve">[online], [Accessed date: </w:t>
      </w:r>
      <w:r w:rsidRPr="00260F8C">
        <w:rPr>
          <w:rFonts w:ascii="Arial" w:hAnsi="Arial" w:cs="Arial"/>
          <w:b w:val="0"/>
          <w:bCs w:val="0"/>
          <w:sz w:val="24"/>
          <w:szCs w:val="24"/>
        </w:rPr>
        <w:t>27/09/2014]</w:t>
      </w:r>
      <w:r w:rsidRPr="00260F8C">
        <w:rPr>
          <w:rFonts w:ascii="Arial" w:hAnsi="Arial" w:cs="Arial"/>
          <w:b w:val="0"/>
          <w:bCs w:val="0"/>
          <w:sz w:val="24"/>
          <w:szCs w:val="24"/>
        </w:rPr>
        <w:tab/>
      </w:r>
    </w:p>
    <w:p w:rsidR="009B255C" w:rsidRPr="00260F8C" w:rsidRDefault="009B255C" w:rsidP="00D62FEC">
      <w:pPr>
        <w:rPr>
          <w:rFonts w:ascii="Arial" w:hAnsi="Arial" w:cs="Arial"/>
          <w:sz w:val="24"/>
          <w:szCs w:val="24"/>
        </w:rPr>
      </w:pPr>
      <w:r w:rsidRPr="00260F8C">
        <w:rPr>
          <w:rFonts w:ascii="Arial" w:hAnsi="Arial" w:cs="Arial"/>
          <w:sz w:val="24"/>
          <w:szCs w:val="24"/>
        </w:rPr>
        <w:t xml:space="preserve">Available at: </w:t>
      </w:r>
      <w:hyperlink r:id="rId89" w:history="1">
        <w:r w:rsidRPr="00260F8C">
          <w:rPr>
            <w:rStyle w:val="Hyperlink"/>
            <w:rFonts w:ascii="Arial" w:hAnsi="Arial" w:cs="Arial"/>
            <w:sz w:val="24"/>
            <w:szCs w:val="24"/>
          </w:rPr>
          <w:t>http://www.oracle.com/technetwork/middleware/weblogic/overview/index.html</w:t>
        </w:r>
      </w:hyperlink>
      <w:r w:rsidRPr="00260F8C">
        <w:rPr>
          <w:rFonts w:ascii="Arial" w:hAnsi="Arial" w:cs="Arial"/>
          <w:sz w:val="24"/>
          <w:szCs w:val="24"/>
        </w:rPr>
        <w:t xml:space="preserve"> </w:t>
      </w:r>
    </w:p>
    <w:p w:rsidR="00D65095" w:rsidRPr="00260F8C" w:rsidRDefault="00D65095" w:rsidP="00D65095">
      <w:pPr>
        <w:pStyle w:val="Heading2"/>
        <w:shd w:val="clear" w:color="auto" w:fill="FFFFFF"/>
        <w:spacing w:before="0" w:beforeAutospacing="0" w:after="0" w:afterAutospacing="0"/>
        <w:rPr>
          <w:rFonts w:ascii="Arial" w:hAnsi="Arial" w:cs="Arial"/>
          <w:color w:val="000000"/>
          <w:sz w:val="20"/>
          <w:szCs w:val="20"/>
        </w:rPr>
      </w:pPr>
      <w:r w:rsidRPr="00260F8C">
        <w:rPr>
          <w:rFonts w:ascii="Arial" w:hAnsi="Arial" w:cs="Arial"/>
          <w:b w:val="0"/>
          <w:sz w:val="24"/>
          <w:szCs w:val="24"/>
        </w:rPr>
        <w:t>[13]</w:t>
      </w:r>
      <w:r w:rsidRPr="00260F8C">
        <w:rPr>
          <w:rFonts w:ascii="Arial" w:hAnsi="Arial" w:cs="Arial"/>
          <w:sz w:val="24"/>
          <w:szCs w:val="24"/>
        </w:rPr>
        <w:t xml:space="preserve"> </w:t>
      </w:r>
      <w:r w:rsidRPr="00260F8C">
        <w:rPr>
          <w:rFonts w:ascii="Arial" w:hAnsi="Arial" w:cs="Arial"/>
          <w:color w:val="000000"/>
          <w:sz w:val="20"/>
          <w:szCs w:val="20"/>
        </w:rPr>
        <w:t xml:space="preserve">virtual-directory-mapping </w:t>
      </w:r>
      <w:r w:rsidRPr="00260F8C">
        <w:rPr>
          <w:rFonts w:ascii="Arial" w:hAnsi="Arial" w:cs="Arial"/>
          <w:b w:val="0"/>
          <w:sz w:val="24"/>
          <w:szCs w:val="24"/>
        </w:rPr>
        <w:t xml:space="preserve">[online], [Accessed date: </w:t>
      </w:r>
      <w:r w:rsidRPr="00260F8C">
        <w:rPr>
          <w:rFonts w:ascii="Arial" w:hAnsi="Arial" w:cs="Arial"/>
          <w:b w:val="0"/>
          <w:bCs w:val="0"/>
          <w:sz w:val="24"/>
          <w:szCs w:val="24"/>
        </w:rPr>
        <w:t>29/09/2014]</w:t>
      </w:r>
      <w:r w:rsidRPr="00260F8C">
        <w:rPr>
          <w:rFonts w:ascii="Arial" w:hAnsi="Arial" w:cs="Arial"/>
          <w:b w:val="0"/>
          <w:bCs w:val="0"/>
          <w:sz w:val="24"/>
          <w:szCs w:val="24"/>
        </w:rPr>
        <w:tab/>
      </w:r>
    </w:p>
    <w:p w:rsidR="00D65095" w:rsidRPr="00260F8C" w:rsidRDefault="00D65095" w:rsidP="00D65095">
      <w:pPr>
        <w:rPr>
          <w:rFonts w:ascii="Arial" w:hAnsi="Arial" w:cs="Arial"/>
          <w:sz w:val="24"/>
          <w:szCs w:val="24"/>
        </w:rPr>
      </w:pPr>
      <w:r w:rsidRPr="00260F8C">
        <w:rPr>
          <w:rFonts w:ascii="Arial" w:hAnsi="Arial" w:cs="Arial"/>
          <w:sz w:val="24"/>
          <w:szCs w:val="24"/>
        </w:rPr>
        <w:lastRenderedPageBreak/>
        <w:t xml:space="preserve">Available at: </w:t>
      </w:r>
      <w:hyperlink r:id="rId90" w:anchor="wp1039396" w:history="1">
        <w:r w:rsidRPr="00260F8C">
          <w:rPr>
            <w:rStyle w:val="Hyperlink"/>
            <w:rFonts w:ascii="Arial" w:hAnsi="Arial" w:cs="Arial"/>
            <w:sz w:val="24"/>
            <w:szCs w:val="24"/>
            <w:lang w:val="en-GB"/>
          </w:rPr>
          <w:t>http://docs.oracle.com/cd/E11035_01/wls100/webapp/weblogic_xml.html#wp1039396</w:t>
        </w:r>
      </w:hyperlink>
      <w:r w:rsidRPr="00260F8C">
        <w:rPr>
          <w:rFonts w:ascii="Arial" w:hAnsi="Arial" w:cs="Arial"/>
        </w:rPr>
        <w:t xml:space="preserve"> </w:t>
      </w:r>
    </w:p>
    <w:p w:rsidR="006E63B2" w:rsidRPr="00260F8C" w:rsidRDefault="006E63B2" w:rsidP="006E63B2">
      <w:pPr>
        <w:rPr>
          <w:rFonts w:ascii="Arial" w:hAnsi="Arial" w:cs="Arial"/>
          <w:b/>
          <w:bCs/>
          <w:sz w:val="24"/>
          <w:szCs w:val="24"/>
          <w:lang w:val="en-GB"/>
        </w:rPr>
      </w:pPr>
      <w:r w:rsidRPr="00260F8C">
        <w:rPr>
          <w:rFonts w:ascii="Arial" w:hAnsi="Arial" w:cs="Arial"/>
          <w:sz w:val="24"/>
          <w:szCs w:val="24"/>
        </w:rPr>
        <w:t xml:space="preserve">[14] </w:t>
      </w:r>
      <w:r w:rsidRPr="00260F8C">
        <w:rPr>
          <w:rFonts w:ascii="Arial" w:hAnsi="Arial" w:cs="Arial"/>
          <w:bCs/>
          <w:sz w:val="24"/>
          <w:szCs w:val="24"/>
          <w:lang w:val="en-GB"/>
        </w:rPr>
        <w:t>“ Programming PHP”, 3</w:t>
      </w:r>
      <w:r w:rsidRPr="00260F8C">
        <w:rPr>
          <w:rFonts w:ascii="Arial" w:hAnsi="Arial" w:cs="Arial"/>
          <w:bCs/>
          <w:sz w:val="24"/>
          <w:szCs w:val="24"/>
          <w:vertAlign w:val="superscript"/>
          <w:lang w:val="en-GB"/>
        </w:rPr>
        <w:t>rd</w:t>
      </w:r>
      <w:r w:rsidRPr="00260F8C">
        <w:rPr>
          <w:rFonts w:ascii="Arial" w:hAnsi="Arial" w:cs="Arial"/>
          <w:bCs/>
          <w:sz w:val="24"/>
          <w:szCs w:val="24"/>
          <w:lang w:val="en-GB"/>
        </w:rPr>
        <w:t xml:space="preserve"> edition,</w:t>
      </w:r>
      <w:r w:rsidRPr="00260F8C">
        <w:rPr>
          <w:rFonts w:ascii="Arial" w:hAnsi="Arial" w:cs="Arial"/>
          <w:sz w:val="24"/>
          <w:szCs w:val="24"/>
          <w:lang w:val="en-GB"/>
        </w:rPr>
        <w:t> By Kevin Tatroe, Peter MacIntyre, RasmusLerdorf   (Page: 1)</w:t>
      </w:r>
    </w:p>
    <w:p w:rsidR="003976C3" w:rsidRPr="00260F8C" w:rsidRDefault="003976C3" w:rsidP="003976C3">
      <w:pPr>
        <w:rPr>
          <w:rFonts w:ascii="Arial" w:hAnsi="Arial" w:cs="Arial"/>
          <w:bCs/>
          <w:sz w:val="24"/>
          <w:szCs w:val="24"/>
          <w:lang w:val="en-GB"/>
        </w:rPr>
      </w:pPr>
      <w:r w:rsidRPr="00260F8C">
        <w:rPr>
          <w:rFonts w:ascii="Arial" w:hAnsi="Arial" w:cs="Arial"/>
          <w:bCs/>
          <w:sz w:val="24"/>
          <w:szCs w:val="24"/>
          <w:lang w:val="en-GB"/>
        </w:rPr>
        <w:t xml:space="preserve">[15] “Learning JQuery”, </w:t>
      </w:r>
      <w:r w:rsidRPr="00260F8C">
        <w:rPr>
          <w:rFonts w:ascii="Arial" w:hAnsi="Arial" w:cs="Arial"/>
          <w:sz w:val="24"/>
          <w:szCs w:val="24"/>
          <w:lang w:val="en-GB"/>
        </w:rPr>
        <w:t>By Jonathan Chaffer, Karl Swedberg</w:t>
      </w:r>
    </w:p>
    <w:p w:rsidR="003976C3" w:rsidRPr="00260F8C" w:rsidRDefault="003976C3" w:rsidP="003976C3">
      <w:pPr>
        <w:rPr>
          <w:rFonts w:ascii="Arial" w:hAnsi="Arial" w:cs="Arial"/>
          <w:sz w:val="24"/>
          <w:szCs w:val="24"/>
        </w:rPr>
      </w:pPr>
      <w:r w:rsidRPr="00260F8C">
        <w:rPr>
          <w:rFonts w:ascii="Arial" w:hAnsi="Arial" w:cs="Arial"/>
          <w:sz w:val="24"/>
          <w:szCs w:val="24"/>
        </w:rPr>
        <w:t>[16]</w:t>
      </w:r>
      <w:r w:rsidRPr="00260F8C">
        <w:rPr>
          <w:rFonts w:ascii="Arial" w:hAnsi="Arial" w:cs="Arial"/>
          <w:color w:val="000000"/>
          <w:sz w:val="20"/>
          <w:szCs w:val="20"/>
        </w:rPr>
        <w:t xml:space="preserve"> </w:t>
      </w:r>
      <w:r w:rsidRPr="00260F8C">
        <w:rPr>
          <w:rFonts w:ascii="Arial" w:hAnsi="Arial" w:cs="Arial"/>
          <w:sz w:val="24"/>
          <w:szCs w:val="24"/>
          <w:lang w:val="en-GB"/>
        </w:rPr>
        <w:t>Category: Ajax</w:t>
      </w:r>
      <w:r w:rsidRPr="00260F8C">
        <w:rPr>
          <w:rFonts w:ascii="Arial" w:hAnsi="Arial" w:cs="Arial"/>
          <w:color w:val="000000"/>
          <w:sz w:val="20"/>
          <w:szCs w:val="20"/>
        </w:rPr>
        <w:t xml:space="preserve"> </w:t>
      </w:r>
      <w:r w:rsidRPr="00260F8C">
        <w:rPr>
          <w:rFonts w:ascii="Arial" w:hAnsi="Arial" w:cs="Arial"/>
          <w:sz w:val="24"/>
          <w:szCs w:val="24"/>
        </w:rPr>
        <w:t>[online], [Accessed date: [29/09/2014]</w:t>
      </w:r>
    </w:p>
    <w:p w:rsidR="003976C3" w:rsidRPr="00260F8C" w:rsidRDefault="003976C3" w:rsidP="003976C3">
      <w:pPr>
        <w:rPr>
          <w:rFonts w:ascii="Arial" w:hAnsi="Arial" w:cs="Arial"/>
          <w:sz w:val="24"/>
          <w:szCs w:val="24"/>
        </w:rPr>
      </w:pPr>
      <w:r w:rsidRPr="00260F8C">
        <w:rPr>
          <w:rFonts w:ascii="Arial" w:hAnsi="Arial" w:cs="Arial"/>
          <w:sz w:val="24"/>
          <w:szCs w:val="24"/>
        </w:rPr>
        <w:t xml:space="preserve"> Available at: </w:t>
      </w:r>
      <w:hyperlink r:id="rId91" w:history="1">
        <w:r w:rsidRPr="00260F8C">
          <w:rPr>
            <w:rStyle w:val="Hyperlink"/>
            <w:rFonts w:ascii="Arial" w:hAnsi="Arial" w:cs="Arial"/>
            <w:sz w:val="24"/>
            <w:szCs w:val="24"/>
          </w:rPr>
          <w:t>http://api.jquery.com/category/ajax/</w:t>
        </w:r>
      </w:hyperlink>
    </w:p>
    <w:p w:rsidR="003976C3" w:rsidRPr="00260F8C" w:rsidRDefault="003976C3" w:rsidP="003976C3">
      <w:pPr>
        <w:rPr>
          <w:rFonts w:ascii="Arial" w:hAnsi="Arial" w:cs="Arial"/>
          <w:sz w:val="24"/>
          <w:szCs w:val="24"/>
        </w:rPr>
      </w:pPr>
      <w:r w:rsidRPr="00260F8C">
        <w:rPr>
          <w:rFonts w:ascii="Arial" w:hAnsi="Arial" w:cs="Arial"/>
          <w:sz w:val="24"/>
          <w:szCs w:val="24"/>
        </w:rPr>
        <w:t>[17]</w:t>
      </w:r>
      <w:r w:rsidR="00BF2ED0">
        <w:rPr>
          <w:rFonts w:ascii="Arial" w:hAnsi="Arial" w:cs="Arial"/>
          <w:sz w:val="24"/>
          <w:szCs w:val="24"/>
        </w:rPr>
        <w:t>”</w:t>
      </w:r>
      <w:r w:rsidRPr="00260F8C">
        <w:rPr>
          <w:rFonts w:ascii="Arial" w:eastAsia="Times New Roman" w:hAnsi="Arial" w:cs="Arial"/>
          <w:b/>
          <w:bCs/>
          <w:caps/>
          <w:color w:val="728C40"/>
          <w:kern w:val="36"/>
          <w:sz w:val="42"/>
          <w:szCs w:val="42"/>
        </w:rPr>
        <w:t xml:space="preserve"> </w:t>
      </w:r>
      <w:r w:rsidR="00775A83" w:rsidRPr="00260F8C">
        <w:rPr>
          <w:rFonts w:ascii="Arial" w:hAnsi="Arial" w:cs="Arial"/>
          <w:sz w:val="24"/>
          <w:szCs w:val="24"/>
        </w:rPr>
        <w:t>jQuery:Advantages and Disadvantages</w:t>
      </w:r>
      <w:r w:rsidR="00BF2ED0">
        <w:rPr>
          <w:rFonts w:ascii="Arial" w:hAnsi="Arial" w:cs="Arial"/>
          <w:sz w:val="24"/>
          <w:szCs w:val="24"/>
        </w:rPr>
        <w:t>”</w:t>
      </w:r>
      <w:r w:rsidRPr="00260F8C">
        <w:rPr>
          <w:rFonts w:ascii="Arial" w:hAnsi="Arial" w:cs="Arial"/>
          <w:sz w:val="24"/>
          <w:szCs w:val="24"/>
        </w:rPr>
        <w:t xml:space="preserve"> [online], [Accessed date: [29/09/2014]</w:t>
      </w:r>
    </w:p>
    <w:p w:rsidR="003976C3" w:rsidRDefault="003976C3" w:rsidP="003976C3">
      <w:pPr>
        <w:rPr>
          <w:rFonts w:ascii="Arial" w:hAnsi="Arial" w:cs="Arial"/>
          <w:sz w:val="24"/>
          <w:szCs w:val="24"/>
        </w:rPr>
      </w:pPr>
      <w:r w:rsidRPr="00260F8C">
        <w:rPr>
          <w:rFonts w:ascii="Arial" w:hAnsi="Arial" w:cs="Arial"/>
          <w:sz w:val="24"/>
          <w:szCs w:val="24"/>
        </w:rPr>
        <w:t xml:space="preserve">Available at: </w:t>
      </w:r>
      <w:hyperlink r:id="rId92" w:history="1">
        <w:r w:rsidRPr="00260F8C">
          <w:rPr>
            <w:rStyle w:val="Hyperlink"/>
            <w:rFonts w:ascii="Arial" w:hAnsi="Arial" w:cs="Arial"/>
            <w:sz w:val="24"/>
            <w:szCs w:val="24"/>
          </w:rPr>
          <w:t>http://www.jscripters.com/jquery-disadvantages-and-advantages/</w:t>
        </w:r>
      </w:hyperlink>
      <w:r w:rsidR="003D5ED2" w:rsidRPr="00260F8C">
        <w:rPr>
          <w:rFonts w:ascii="Arial" w:hAnsi="Arial" w:cs="Arial"/>
          <w:sz w:val="24"/>
          <w:szCs w:val="24"/>
        </w:rPr>
        <w:t xml:space="preserve"> </w:t>
      </w:r>
    </w:p>
    <w:p w:rsidR="00BF2ED0" w:rsidRDefault="00BF2ED0" w:rsidP="003976C3">
      <w:pPr>
        <w:rPr>
          <w:rFonts w:ascii="Arial" w:hAnsi="Arial" w:cs="Arial"/>
          <w:sz w:val="24"/>
          <w:szCs w:val="24"/>
        </w:rPr>
      </w:pPr>
      <w:r>
        <w:rPr>
          <w:rFonts w:ascii="Arial" w:hAnsi="Arial" w:cs="Arial"/>
          <w:sz w:val="24"/>
          <w:szCs w:val="24"/>
        </w:rPr>
        <w:t xml:space="preserve">[18] “Get Started with ASP.NET” [online], </w:t>
      </w:r>
      <w:r w:rsidRPr="00260F8C">
        <w:rPr>
          <w:rFonts w:ascii="Arial" w:hAnsi="Arial" w:cs="Arial"/>
          <w:sz w:val="24"/>
          <w:szCs w:val="24"/>
        </w:rPr>
        <w:t>[Accessed date: [29/09/2014]</w:t>
      </w:r>
    </w:p>
    <w:p w:rsidR="00BF2ED0" w:rsidRDefault="00BF2ED0" w:rsidP="003976C3">
      <w:pPr>
        <w:rPr>
          <w:rFonts w:ascii="Arial" w:hAnsi="Arial" w:cs="Arial"/>
          <w:sz w:val="24"/>
          <w:szCs w:val="24"/>
        </w:rPr>
      </w:pPr>
      <w:r>
        <w:rPr>
          <w:rFonts w:ascii="Arial" w:hAnsi="Arial" w:cs="Arial"/>
          <w:sz w:val="24"/>
          <w:szCs w:val="24"/>
        </w:rPr>
        <w:t xml:space="preserve">Available at: </w:t>
      </w:r>
      <w:hyperlink r:id="rId93" w:history="1">
        <w:r w:rsidR="00F6078E" w:rsidRPr="004D12C1">
          <w:rPr>
            <w:rStyle w:val="Hyperlink"/>
            <w:rFonts w:ascii="Arial" w:hAnsi="Arial" w:cs="Arial"/>
            <w:sz w:val="24"/>
            <w:szCs w:val="24"/>
          </w:rPr>
          <w:t>http://www.asp.net/get-started</w:t>
        </w:r>
      </w:hyperlink>
      <w:r w:rsidR="00F6078E">
        <w:rPr>
          <w:rFonts w:ascii="Arial" w:hAnsi="Arial" w:cs="Arial"/>
          <w:sz w:val="24"/>
          <w:szCs w:val="24"/>
        </w:rPr>
        <w:t xml:space="preserve"> </w:t>
      </w:r>
    </w:p>
    <w:p w:rsidR="008C20D1" w:rsidRDefault="008C20D1" w:rsidP="003976C3">
      <w:pPr>
        <w:rPr>
          <w:rFonts w:ascii="Arial" w:hAnsi="Arial" w:cs="Arial"/>
          <w:sz w:val="24"/>
          <w:szCs w:val="24"/>
        </w:rPr>
      </w:pPr>
      <w:r>
        <w:rPr>
          <w:rFonts w:ascii="Arial" w:hAnsi="Arial" w:cs="Arial"/>
          <w:sz w:val="24"/>
          <w:szCs w:val="24"/>
        </w:rPr>
        <w:t>[19] What is Highcha</w:t>
      </w:r>
      <w:r w:rsidR="00E64EC0">
        <w:rPr>
          <w:rFonts w:ascii="Arial" w:hAnsi="Arial" w:cs="Arial"/>
          <w:sz w:val="24"/>
          <w:szCs w:val="24"/>
        </w:rPr>
        <w:t xml:space="preserve">rts? [online], [Accessed date: </w:t>
      </w:r>
      <w:r>
        <w:rPr>
          <w:rFonts w:ascii="Arial" w:hAnsi="Arial" w:cs="Arial"/>
          <w:sz w:val="24"/>
          <w:szCs w:val="24"/>
        </w:rPr>
        <w:t>27/10/2014]</w:t>
      </w:r>
    </w:p>
    <w:p w:rsidR="008C20D1" w:rsidRPr="00260F8C" w:rsidRDefault="008C20D1" w:rsidP="003976C3">
      <w:pPr>
        <w:rPr>
          <w:rFonts w:ascii="Arial" w:hAnsi="Arial" w:cs="Arial"/>
          <w:sz w:val="24"/>
          <w:szCs w:val="24"/>
        </w:rPr>
      </w:pPr>
      <w:r>
        <w:rPr>
          <w:rFonts w:ascii="Arial" w:hAnsi="Arial" w:cs="Arial"/>
          <w:sz w:val="24"/>
          <w:szCs w:val="24"/>
        </w:rPr>
        <w:t xml:space="preserve">Available at: </w:t>
      </w:r>
      <w:hyperlink r:id="rId94" w:history="1">
        <w:r w:rsidRPr="001B14AB">
          <w:rPr>
            <w:rStyle w:val="Hyperlink"/>
            <w:rFonts w:ascii="Arial" w:hAnsi="Arial" w:cs="Arial"/>
            <w:sz w:val="24"/>
            <w:szCs w:val="24"/>
          </w:rPr>
          <w:t>http://www.highcharts.com/products/highcharts</w:t>
        </w:r>
      </w:hyperlink>
      <w:r>
        <w:rPr>
          <w:rFonts w:ascii="Arial" w:hAnsi="Arial" w:cs="Arial"/>
          <w:sz w:val="24"/>
          <w:szCs w:val="24"/>
        </w:rPr>
        <w:t xml:space="preserve"> </w:t>
      </w:r>
    </w:p>
    <w:p w:rsidR="00D65095" w:rsidRDefault="00132EF1" w:rsidP="00D62FEC">
      <w:pPr>
        <w:rPr>
          <w:rFonts w:ascii="Arial" w:hAnsi="Arial" w:cs="Arial"/>
          <w:sz w:val="24"/>
          <w:szCs w:val="24"/>
        </w:rPr>
      </w:pPr>
      <w:r>
        <w:rPr>
          <w:rFonts w:ascii="Arial" w:hAnsi="Arial" w:cs="Arial"/>
          <w:sz w:val="24"/>
          <w:szCs w:val="24"/>
        </w:rPr>
        <w:t>[20]</w:t>
      </w:r>
      <w:r w:rsidRPr="00132EF1">
        <w:t xml:space="preserve"> </w:t>
      </w:r>
      <w:hyperlink r:id="rId95" w:history="1">
        <w:r w:rsidRPr="0055678C">
          <w:rPr>
            <w:rStyle w:val="Hyperlink"/>
            <w:rFonts w:ascii="Arial" w:hAnsi="Arial" w:cs="Arial"/>
            <w:sz w:val="24"/>
            <w:szCs w:val="24"/>
          </w:rPr>
          <w:t>https://ffeathers.wordpress.com/2014/02/16/api-types/</w:t>
        </w:r>
      </w:hyperlink>
      <w:r>
        <w:rPr>
          <w:rFonts w:ascii="Arial" w:hAnsi="Arial" w:cs="Arial"/>
          <w:sz w:val="24"/>
          <w:szCs w:val="24"/>
        </w:rPr>
        <w:t xml:space="preserve"> [07/12/14]</w:t>
      </w:r>
    </w:p>
    <w:p w:rsidR="00052780" w:rsidRDefault="00052780" w:rsidP="00D62FEC">
      <w:pPr>
        <w:rPr>
          <w:rFonts w:ascii="Arial" w:hAnsi="Arial" w:cs="Arial"/>
          <w:sz w:val="24"/>
          <w:szCs w:val="24"/>
        </w:rPr>
      </w:pPr>
      <w:r>
        <w:rPr>
          <w:rFonts w:ascii="Arial" w:hAnsi="Arial" w:cs="Arial"/>
          <w:sz w:val="24"/>
          <w:szCs w:val="24"/>
        </w:rPr>
        <w:t>[21]</w:t>
      </w:r>
      <w:r w:rsidRPr="00052780">
        <w:rPr>
          <w:rFonts w:ascii="Georgia" w:hAnsi="Georgia"/>
          <w:color w:val="7483BB"/>
          <w:sz w:val="35"/>
          <w:szCs w:val="35"/>
          <w:shd w:val="clear" w:color="auto" w:fill="F8F8F8"/>
        </w:rPr>
        <w:t xml:space="preserve"> </w:t>
      </w:r>
      <w:r w:rsidRPr="00052780">
        <w:rPr>
          <w:rFonts w:ascii="Arial" w:hAnsi="Arial" w:cs="Arial"/>
          <w:sz w:val="24"/>
          <w:szCs w:val="24"/>
        </w:rPr>
        <w:t>“RESTful Java Web Services : Master Core REST Concepts and Create RESTful Web Services in Java</w:t>
      </w:r>
      <w:r>
        <w:rPr>
          <w:rFonts w:ascii="Arial" w:hAnsi="Arial" w:cs="Arial"/>
          <w:sz w:val="24"/>
          <w:szCs w:val="24"/>
        </w:rPr>
        <w:t xml:space="preserve">” </w:t>
      </w:r>
      <w:r w:rsidRPr="00052780">
        <w:rPr>
          <w:rFonts w:ascii="Arial" w:hAnsi="Arial" w:cs="Arial"/>
          <w:i/>
          <w:iCs/>
          <w:sz w:val="24"/>
          <w:szCs w:val="24"/>
        </w:rPr>
        <w:t>by </w:t>
      </w:r>
      <w:r w:rsidRPr="00052780">
        <w:rPr>
          <w:rFonts w:ascii="Arial" w:hAnsi="Arial" w:cs="Arial"/>
          <w:sz w:val="24"/>
          <w:szCs w:val="24"/>
        </w:rPr>
        <w:t>Sandoval, Jose</w:t>
      </w:r>
      <w:r>
        <w:rPr>
          <w:rFonts w:ascii="Arial" w:hAnsi="Arial" w:cs="Arial"/>
          <w:sz w:val="24"/>
          <w:szCs w:val="24"/>
        </w:rPr>
        <w:t xml:space="preserve">; </w:t>
      </w:r>
      <w:r w:rsidRPr="00052780">
        <w:rPr>
          <w:rFonts w:ascii="Arial" w:hAnsi="Arial" w:cs="Arial"/>
          <w:sz w:val="24"/>
          <w:szCs w:val="24"/>
        </w:rPr>
        <w:t>Packt Publishing</w:t>
      </w:r>
      <w:r>
        <w:rPr>
          <w:rFonts w:ascii="Arial" w:hAnsi="Arial" w:cs="Arial"/>
          <w:sz w:val="24"/>
          <w:szCs w:val="24"/>
        </w:rPr>
        <w:t>, Niovember 2009</w:t>
      </w:r>
    </w:p>
    <w:p w:rsidR="003920DA" w:rsidRDefault="003920DA" w:rsidP="00D62FEC">
      <w:pPr>
        <w:rPr>
          <w:rFonts w:ascii="Arial" w:hAnsi="Arial" w:cs="Arial"/>
          <w:sz w:val="24"/>
          <w:szCs w:val="24"/>
        </w:rPr>
      </w:pPr>
      <w:r>
        <w:rPr>
          <w:rFonts w:ascii="Arial" w:hAnsi="Arial" w:cs="Arial"/>
          <w:sz w:val="24"/>
          <w:szCs w:val="24"/>
        </w:rPr>
        <w:t xml:space="preserve">[22] Java EE development with Eclipse, by Deepak Vohra, </w:t>
      </w:r>
      <w:r w:rsidRPr="00052780">
        <w:rPr>
          <w:rFonts w:ascii="Arial" w:hAnsi="Arial" w:cs="Arial"/>
          <w:sz w:val="24"/>
          <w:szCs w:val="24"/>
        </w:rPr>
        <w:t>Packt Publishing</w:t>
      </w:r>
      <w:r>
        <w:rPr>
          <w:rFonts w:ascii="Arial" w:hAnsi="Arial" w:cs="Arial"/>
          <w:sz w:val="24"/>
          <w:szCs w:val="24"/>
        </w:rPr>
        <w:t>,December 2012</w:t>
      </w:r>
    </w:p>
    <w:p w:rsidR="00E64EC0" w:rsidRDefault="00E64EC0" w:rsidP="00D62FEC">
      <w:pPr>
        <w:rPr>
          <w:rFonts w:ascii="Arial" w:hAnsi="Arial" w:cs="Arial"/>
          <w:sz w:val="24"/>
          <w:szCs w:val="24"/>
        </w:rPr>
      </w:pPr>
    </w:p>
    <w:p w:rsidR="00266FDC" w:rsidRDefault="00F67366" w:rsidP="00266FDC">
      <w:pPr>
        <w:rPr>
          <w:rFonts w:ascii="Arial" w:hAnsi="Arial" w:cs="Arial"/>
          <w:sz w:val="24"/>
          <w:szCs w:val="24"/>
        </w:rPr>
      </w:pPr>
      <w:r>
        <w:rPr>
          <w:rFonts w:ascii="Arial" w:hAnsi="Arial" w:cs="Arial"/>
          <w:sz w:val="24"/>
          <w:szCs w:val="24"/>
        </w:rPr>
        <w:t xml:space="preserve"> </w:t>
      </w:r>
      <w:r w:rsidR="00266FDC">
        <w:rPr>
          <w:rFonts w:ascii="Arial" w:hAnsi="Arial" w:cs="Arial"/>
          <w:sz w:val="24"/>
          <w:szCs w:val="24"/>
        </w:rPr>
        <w:t>[23]</w:t>
      </w:r>
      <w:r w:rsidR="00266FDC" w:rsidRPr="00266FDC">
        <w:rPr>
          <w:rFonts w:ascii="Calibri Light" w:eastAsia="Times New Roman" w:hAnsi="Calibri Light" w:cs="Times New Roman"/>
          <w:b/>
          <w:bCs/>
          <w:color w:val="333333"/>
          <w:spacing w:val="17"/>
          <w:kern w:val="36"/>
          <w:sz w:val="72"/>
          <w:szCs w:val="72"/>
        </w:rPr>
        <w:t xml:space="preserve"> </w:t>
      </w:r>
      <w:r w:rsidR="00266FDC" w:rsidRPr="00266FDC">
        <w:rPr>
          <w:rFonts w:ascii="Arial" w:hAnsi="Arial" w:cs="Arial"/>
          <w:sz w:val="24"/>
          <w:szCs w:val="24"/>
        </w:rPr>
        <w:t>DataTables Table plug-in for jQuery</w:t>
      </w:r>
      <w:r w:rsidR="00266FDC">
        <w:rPr>
          <w:rFonts w:ascii="Arial" w:hAnsi="Arial" w:cs="Arial"/>
          <w:sz w:val="24"/>
          <w:szCs w:val="24"/>
        </w:rPr>
        <w:t xml:space="preserve"> [online], [Accessed Date: 08/09/14]</w:t>
      </w:r>
    </w:p>
    <w:p w:rsidR="00266FDC" w:rsidRPr="00266FDC" w:rsidRDefault="00266FDC" w:rsidP="00266FDC">
      <w:pPr>
        <w:rPr>
          <w:rFonts w:ascii="Arial" w:hAnsi="Arial" w:cs="Arial"/>
          <w:sz w:val="24"/>
          <w:szCs w:val="24"/>
        </w:rPr>
      </w:pPr>
      <w:r>
        <w:rPr>
          <w:rFonts w:ascii="Arial" w:hAnsi="Arial" w:cs="Arial"/>
          <w:sz w:val="24"/>
          <w:szCs w:val="24"/>
        </w:rPr>
        <w:t xml:space="preserve">Available at: </w:t>
      </w:r>
      <w:hyperlink r:id="rId96" w:history="1">
        <w:r w:rsidRPr="00D609E4">
          <w:rPr>
            <w:rStyle w:val="Hyperlink"/>
            <w:rFonts w:ascii="Arial" w:hAnsi="Arial" w:cs="Arial"/>
            <w:sz w:val="24"/>
            <w:szCs w:val="24"/>
          </w:rPr>
          <w:t>http://datatables.net/</w:t>
        </w:r>
      </w:hyperlink>
      <w:r>
        <w:rPr>
          <w:rFonts w:ascii="Arial" w:hAnsi="Arial" w:cs="Arial"/>
          <w:sz w:val="24"/>
          <w:szCs w:val="24"/>
        </w:rPr>
        <w:t xml:space="preserve"> </w:t>
      </w:r>
    </w:p>
    <w:p w:rsidR="00F67366" w:rsidRPr="00260F8C" w:rsidRDefault="00F67366" w:rsidP="00D62FEC">
      <w:pPr>
        <w:rPr>
          <w:rFonts w:ascii="Arial" w:hAnsi="Arial" w:cs="Arial"/>
          <w:sz w:val="24"/>
          <w:szCs w:val="24"/>
        </w:rPr>
      </w:pPr>
    </w:p>
    <w:sectPr w:rsidR="00F67366" w:rsidRPr="00260F8C" w:rsidSect="004F1432">
      <w:headerReference w:type="default" r:id="rId97"/>
      <w:footerReference w:type="default" r:id="rId98"/>
      <w:pgSz w:w="11906" w:h="16838"/>
      <w:pgMar w:top="1440" w:right="1335" w:bottom="1440" w:left="1334"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41504" w:rsidRDefault="00941504" w:rsidP="00EB4D05">
      <w:pPr>
        <w:spacing w:after="0" w:line="240" w:lineRule="auto"/>
      </w:pPr>
      <w:r>
        <w:separator/>
      </w:r>
    </w:p>
    <w:p w:rsidR="00941504" w:rsidRDefault="00941504"/>
  </w:endnote>
  <w:endnote w:type="continuationSeparator" w:id="1">
    <w:p w:rsidR="00941504" w:rsidRDefault="00941504" w:rsidP="00EB4D05">
      <w:pPr>
        <w:spacing w:after="0" w:line="240" w:lineRule="auto"/>
      </w:pPr>
      <w:r>
        <w:continuationSeparator/>
      </w:r>
    </w:p>
    <w:p w:rsidR="00941504" w:rsidRDefault="00941504"/>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Trebuchet MS">
    <w:panose1 w:val="020B0603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254"/>
      <w:gridCol w:w="945"/>
      <w:gridCol w:w="4254"/>
    </w:tblGrid>
    <w:tr w:rsidR="00812C91">
      <w:trPr>
        <w:trHeight w:val="151"/>
      </w:trPr>
      <w:tc>
        <w:tcPr>
          <w:tcW w:w="2250" w:type="pct"/>
          <w:tcBorders>
            <w:bottom w:val="single" w:sz="4" w:space="0" w:color="4F81BD" w:themeColor="accent1"/>
          </w:tcBorders>
        </w:tcPr>
        <w:p w:rsidR="00812C91" w:rsidRDefault="00812C91">
          <w:pPr>
            <w:pStyle w:val="Header"/>
            <w:rPr>
              <w:rFonts w:asciiTheme="majorHAnsi" w:eastAsiaTheme="majorEastAsia" w:hAnsiTheme="majorHAnsi" w:cstheme="majorBidi"/>
              <w:b/>
              <w:bCs/>
            </w:rPr>
          </w:pPr>
        </w:p>
      </w:tc>
      <w:tc>
        <w:tcPr>
          <w:tcW w:w="500" w:type="pct"/>
          <w:vMerge w:val="restart"/>
          <w:noWrap/>
          <w:vAlign w:val="center"/>
        </w:tcPr>
        <w:p w:rsidR="00812C91" w:rsidRDefault="00812C91">
          <w:pPr>
            <w:pStyle w:val="NoSpacing"/>
            <w:rPr>
              <w:rFonts w:asciiTheme="majorHAnsi" w:hAnsiTheme="majorHAnsi"/>
            </w:rPr>
          </w:pPr>
          <w:r>
            <w:rPr>
              <w:rFonts w:asciiTheme="majorHAnsi" w:hAnsiTheme="majorHAnsi"/>
              <w:b/>
            </w:rPr>
            <w:t xml:space="preserve">Page </w:t>
          </w:r>
          <w:fldSimple w:instr=" PAGE  \* MERGEFORMAT ">
            <w:r w:rsidR="00AE3D7E" w:rsidRPr="00AE3D7E">
              <w:rPr>
                <w:rFonts w:asciiTheme="majorHAnsi" w:hAnsiTheme="majorHAnsi"/>
                <w:b/>
                <w:noProof/>
              </w:rPr>
              <w:t>59</w:t>
            </w:r>
          </w:fldSimple>
        </w:p>
      </w:tc>
      <w:tc>
        <w:tcPr>
          <w:tcW w:w="2250" w:type="pct"/>
          <w:tcBorders>
            <w:bottom w:val="single" w:sz="4" w:space="0" w:color="4F81BD" w:themeColor="accent1"/>
          </w:tcBorders>
        </w:tcPr>
        <w:p w:rsidR="00812C91" w:rsidRDefault="00812C91">
          <w:pPr>
            <w:pStyle w:val="Header"/>
            <w:rPr>
              <w:rFonts w:asciiTheme="majorHAnsi" w:eastAsiaTheme="majorEastAsia" w:hAnsiTheme="majorHAnsi" w:cstheme="majorBidi"/>
              <w:b/>
              <w:bCs/>
            </w:rPr>
          </w:pPr>
        </w:p>
      </w:tc>
    </w:tr>
    <w:tr w:rsidR="00812C91">
      <w:trPr>
        <w:trHeight w:val="150"/>
      </w:trPr>
      <w:tc>
        <w:tcPr>
          <w:tcW w:w="2250" w:type="pct"/>
          <w:tcBorders>
            <w:top w:val="single" w:sz="4" w:space="0" w:color="4F81BD" w:themeColor="accent1"/>
          </w:tcBorders>
        </w:tcPr>
        <w:p w:rsidR="00812C91" w:rsidRDefault="00812C91">
          <w:pPr>
            <w:pStyle w:val="Header"/>
            <w:rPr>
              <w:rFonts w:asciiTheme="majorHAnsi" w:eastAsiaTheme="majorEastAsia" w:hAnsiTheme="majorHAnsi" w:cstheme="majorBidi"/>
              <w:b/>
              <w:bCs/>
            </w:rPr>
          </w:pPr>
        </w:p>
      </w:tc>
      <w:tc>
        <w:tcPr>
          <w:tcW w:w="500" w:type="pct"/>
          <w:vMerge/>
        </w:tcPr>
        <w:p w:rsidR="00812C91" w:rsidRDefault="00812C91">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812C91" w:rsidRDefault="00812C91">
          <w:pPr>
            <w:pStyle w:val="Header"/>
            <w:rPr>
              <w:rFonts w:asciiTheme="majorHAnsi" w:eastAsiaTheme="majorEastAsia" w:hAnsiTheme="majorHAnsi" w:cstheme="majorBidi"/>
              <w:b/>
              <w:bCs/>
            </w:rPr>
          </w:pPr>
        </w:p>
      </w:tc>
    </w:tr>
  </w:tbl>
  <w:p w:rsidR="00812C91" w:rsidRDefault="00812C91">
    <w:pPr>
      <w:pStyle w:val="Footer"/>
    </w:pPr>
  </w:p>
  <w:p w:rsidR="00812C91" w:rsidRDefault="00812C91"/>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41504" w:rsidRDefault="00941504" w:rsidP="00EB4D05">
      <w:pPr>
        <w:spacing w:after="0" w:line="240" w:lineRule="auto"/>
      </w:pPr>
      <w:r>
        <w:separator/>
      </w:r>
    </w:p>
    <w:p w:rsidR="00941504" w:rsidRDefault="00941504"/>
  </w:footnote>
  <w:footnote w:type="continuationSeparator" w:id="1">
    <w:p w:rsidR="00941504" w:rsidRDefault="00941504" w:rsidP="00EB4D05">
      <w:pPr>
        <w:spacing w:after="0" w:line="240" w:lineRule="auto"/>
      </w:pPr>
      <w:r>
        <w:continuationSeparator/>
      </w:r>
    </w:p>
    <w:p w:rsidR="00941504" w:rsidRDefault="00941504"/>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2C91" w:rsidRDefault="00812C91" w:rsidP="00684175">
    <w:pPr>
      <w:pStyle w:val="Header"/>
      <w:pBdr>
        <w:between w:val="single" w:sz="4" w:space="1" w:color="4F81BD" w:themeColor="accent1"/>
      </w:pBdr>
      <w:spacing w:line="276" w:lineRule="auto"/>
    </w:pPr>
    <w:r>
      <w:rPr>
        <w:noProof/>
      </w:rPr>
      <w:drawing>
        <wp:anchor distT="0" distB="0" distL="114300" distR="114300" simplePos="0" relativeHeight="251658240" behindDoc="0" locked="0" layoutInCell="1" allowOverlap="1">
          <wp:simplePos x="0" y="0"/>
          <wp:positionH relativeFrom="column">
            <wp:posOffset>4668520</wp:posOffset>
          </wp:positionH>
          <wp:positionV relativeFrom="paragraph">
            <wp:posOffset>-141605</wp:posOffset>
          </wp:positionV>
          <wp:extent cx="1182370" cy="329565"/>
          <wp:effectExtent l="19050" t="0" r="0" b="0"/>
          <wp:wrapThrough wrapText="bothSides">
            <wp:wrapPolygon edited="0">
              <wp:start x="-348" y="0"/>
              <wp:lineTo x="-348" y="19977"/>
              <wp:lineTo x="21577" y="19977"/>
              <wp:lineTo x="21577" y="0"/>
              <wp:lineTo x="-348" y="0"/>
            </wp:wrapPolygon>
          </wp:wrapThrough>
          <wp:docPr id="16" name="Picture 4" descr="C:\Users\Malu\Desktop\MscProject\uol-logowith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lu\Desktop\MscProject\uol-logowithspace.jpg"/>
                  <pic:cNvPicPr>
                    <a:picLocks noChangeAspect="1" noChangeArrowheads="1"/>
                  </pic:cNvPicPr>
                </pic:nvPicPr>
                <pic:blipFill>
                  <a:blip r:embed="rId1"/>
                  <a:srcRect/>
                  <a:stretch>
                    <a:fillRect/>
                  </a:stretch>
                </pic:blipFill>
                <pic:spPr bwMode="auto">
                  <a:xfrm>
                    <a:off x="0" y="0"/>
                    <a:ext cx="1182370" cy="329565"/>
                  </a:xfrm>
                  <a:prstGeom prst="rect">
                    <a:avLst/>
                  </a:prstGeom>
                  <a:noFill/>
                  <a:ln w="9525">
                    <a:noFill/>
                    <a:miter lim="800000"/>
                    <a:headEnd/>
                    <a:tailEnd/>
                  </a:ln>
                </pic:spPr>
              </pic:pic>
            </a:graphicData>
          </a:graphic>
        </wp:anchor>
      </w:drawing>
    </w:r>
    <w:sdt>
      <w:sdtPr>
        <w:alias w:val="Title"/>
        <w:id w:val="77547040"/>
        <w:placeholder>
          <w:docPart w:val="3DF7F893C5D8481E813AE730E6ADC1E1"/>
        </w:placeholder>
        <w:dataBinding w:prefixMappings="xmlns:ns0='http://schemas.openxmlformats.org/package/2006/metadata/core-properties' xmlns:ns1='http://purl.org/dc/elements/1.1/'" w:xpath="/ns0:coreProperties[1]/ns1:title[1]" w:storeItemID="{6C3C8BC8-F283-45AE-878A-BAB7291924A1}"/>
        <w:text/>
      </w:sdtPr>
      <w:sdtContent>
        <w:r>
          <w:t>Back-end Web based interface – a feasibility study</w:t>
        </w:r>
      </w:sdtContent>
    </w:sdt>
  </w:p>
  <w:p w:rsidR="00812C91" w:rsidRDefault="00812C91">
    <w:pPr>
      <w:pStyle w:val="Header"/>
      <w:pBdr>
        <w:between w:val="single" w:sz="4" w:space="1" w:color="4F81BD" w:themeColor="accent1"/>
      </w:pBdr>
      <w:spacing w:line="276" w:lineRule="auto"/>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792"/>
        </w:tabs>
        <w:ind w:left="792" w:hanging="432"/>
      </w:pPr>
    </w:lvl>
    <w:lvl w:ilvl="1">
      <w:start w:val="1"/>
      <w:numFmt w:val="none"/>
      <w:suff w:val="nothing"/>
      <w:lvlText w:val=""/>
      <w:lvlJc w:val="left"/>
      <w:pPr>
        <w:tabs>
          <w:tab w:val="num" w:pos="936"/>
        </w:tabs>
        <w:ind w:left="936" w:hanging="576"/>
      </w:pPr>
    </w:lvl>
    <w:lvl w:ilvl="2">
      <w:start w:val="1"/>
      <w:numFmt w:val="none"/>
      <w:suff w:val="nothing"/>
      <w:lvlText w:val=""/>
      <w:lvlJc w:val="left"/>
      <w:pPr>
        <w:tabs>
          <w:tab w:val="num" w:pos="1080"/>
        </w:tabs>
        <w:ind w:left="1080" w:hanging="720"/>
      </w:pPr>
    </w:lvl>
    <w:lvl w:ilvl="3">
      <w:start w:val="1"/>
      <w:numFmt w:val="none"/>
      <w:suff w:val="nothing"/>
      <w:lvlText w:val=""/>
      <w:lvlJc w:val="left"/>
      <w:pPr>
        <w:tabs>
          <w:tab w:val="num" w:pos="1224"/>
        </w:tabs>
        <w:ind w:left="1224" w:hanging="864"/>
      </w:pPr>
    </w:lvl>
    <w:lvl w:ilvl="4">
      <w:start w:val="1"/>
      <w:numFmt w:val="none"/>
      <w:suff w:val="nothing"/>
      <w:lvlText w:val=""/>
      <w:lvlJc w:val="left"/>
      <w:pPr>
        <w:tabs>
          <w:tab w:val="num" w:pos="1368"/>
        </w:tabs>
        <w:ind w:left="1368" w:hanging="1008"/>
      </w:pPr>
    </w:lvl>
    <w:lvl w:ilvl="5">
      <w:start w:val="1"/>
      <w:numFmt w:val="none"/>
      <w:suff w:val="nothing"/>
      <w:lvlText w:val=""/>
      <w:lvlJc w:val="left"/>
      <w:pPr>
        <w:tabs>
          <w:tab w:val="num" w:pos="1512"/>
        </w:tabs>
        <w:ind w:left="1512" w:hanging="1152"/>
      </w:pPr>
    </w:lvl>
    <w:lvl w:ilvl="6">
      <w:start w:val="1"/>
      <w:numFmt w:val="none"/>
      <w:suff w:val="nothing"/>
      <w:lvlText w:val=""/>
      <w:lvlJc w:val="left"/>
      <w:pPr>
        <w:tabs>
          <w:tab w:val="num" w:pos="1656"/>
        </w:tabs>
        <w:ind w:left="1656" w:hanging="1296"/>
      </w:pPr>
    </w:lvl>
    <w:lvl w:ilvl="7">
      <w:start w:val="1"/>
      <w:numFmt w:val="none"/>
      <w:suff w:val="nothing"/>
      <w:lvlText w:val=""/>
      <w:lvlJc w:val="left"/>
      <w:pPr>
        <w:tabs>
          <w:tab w:val="num" w:pos="1800"/>
        </w:tabs>
        <w:ind w:left="1800" w:hanging="1440"/>
      </w:pPr>
    </w:lvl>
    <w:lvl w:ilvl="8">
      <w:start w:val="1"/>
      <w:numFmt w:val="none"/>
      <w:suff w:val="nothing"/>
      <w:lvlText w:val=""/>
      <w:lvlJc w:val="left"/>
      <w:pPr>
        <w:tabs>
          <w:tab w:val="num" w:pos="1944"/>
        </w:tabs>
        <w:ind w:left="1944" w:hanging="1584"/>
      </w:pPr>
    </w:lvl>
  </w:abstractNum>
  <w:abstractNum w:abstractNumId="1">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4"/>
    <w:multiLevelType w:val="multilevel"/>
    <w:tmpl w:val="00000004"/>
    <w:lvl w:ilvl="0">
      <w:start w:val="4"/>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38959AF"/>
    <w:multiLevelType w:val="hybridMultilevel"/>
    <w:tmpl w:val="A8C050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65E773A"/>
    <w:multiLevelType w:val="multilevel"/>
    <w:tmpl w:val="84F66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A67372F"/>
    <w:multiLevelType w:val="hybridMultilevel"/>
    <w:tmpl w:val="9B024B8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A895433"/>
    <w:multiLevelType w:val="hybridMultilevel"/>
    <w:tmpl w:val="FC5A9D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2EE6856"/>
    <w:multiLevelType w:val="hybridMultilevel"/>
    <w:tmpl w:val="0F06A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4C4E4C"/>
    <w:multiLevelType w:val="hybridMultilevel"/>
    <w:tmpl w:val="DD708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F61DCF"/>
    <w:multiLevelType w:val="hybridMultilevel"/>
    <w:tmpl w:val="73BEE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366395"/>
    <w:multiLevelType w:val="multilevel"/>
    <w:tmpl w:val="131ED53A"/>
    <w:lvl w:ilvl="0">
      <w:start w:val="2"/>
      <w:numFmt w:val="decimal"/>
      <w:lvlText w:val="%1"/>
      <w:lvlJc w:val="left"/>
      <w:pPr>
        <w:ind w:left="525" w:hanging="525"/>
      </w:pPr>
      <w:rPr>
        <w:rFonts w:hint="default"/>
      </w:rPr>
    </w:lvl>
    <w:lvl w:ilvl="1">
      <w:start w:val="1"/>
      <w:numFmt w:val="decimal"/>
      <w:lvlText w:val="%1.%2"/>
      <w:lvlJc w:val="left"/>
      <w:pPr>
        <w:ind w:left="615" w:hanging="525"/>
      </w:pPr>
      <w:rPr>
        <w:rFonts w:hint="default"/>
      </w:rPr>
    </w:lvl>
    <w:lvl w:ilvl="2">
      <w:start w:val="3"/>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11">
    <w:nsid w:val="1CCC7F06"/>
    <w:multiLevelType w:val="hybridMultilevel"/>
    <w:tmpl w:val="B8C01812"/>
    <w:lvl w:ilvl="0" w:tplc="04090001">
      <w:start w:val="1"/>
      <w:numFmt w:val="bullet"/>
      <w:lvlText w:val=""/>
      <w:lvlJc w:val="left"/>
      <w:pPr>
        <w:ind w:left="1575" w:hanging="360"/>
      </w:pPr>
      <w:rPr>
        <w:rFonts w:ascii="Symbol" w:hAnsi="Symbol"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12">
    <w:nsid w:val="23EB2C1E"/>
    <w:multiLevelType w:val="hybridMultilevel"/>
    <w:tmpl w:val="E3747DFC"/>
    <w:lvl w:ilvl="0" w:tplc="40FC6E74">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3">
    <w:nsid w:val="24CA1D1A"/>
    <w:multiLevelType w:val="multilevel"/>
    <w:tmpl w:val="48181648"/>
    <w:lvl w:ilvl="0">
      <w:start w:val="1"/>
      <w:numFmt w:val="decimal"/>
      <w:lvlText w:val="%1."/>
      <w:lvlJc w:val="left"/>
      <w:pPr>
        <w:ind w:left="1080" w:hanging="360"/>
      </w:pPr>
      <w:rPr>
        <w:rFonts w:hint="default"/>
      </w:rPr>
    </w:lvl>
    <w:lvl w:ilvl="1">
      <w:start w:val="1"/>
      <w:numFmt w:val="decimal"/>
      <w:isLgl/>
      <w:lvlText w:val="%1.%2"/>
      <w:lvlJc w:val="left"/>
      <w:pPr>
        <w:ind w:left="795" w:hanging="435"/>
      </w:pPr>
      <w:rPr>
        <w:rFonts w:hint="default"/>
        <w:u w:val="none"/>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nsid w:val="255F587E"/>
    <w:multiLevelType w:val="multilevel"/>
    <w:tmpl w:val="54861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B517771"/>
    <w:multiLevelType w:val="hybridMultilevel"/>
    <w:tmpl w:val="79D2FF96"/>
    <w:lvl w:ilvl="0" w:tplc="A72A6D8E">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6">
    <w:nsid w:val="317F0FB8"/>
    <w:multiLevelType w:val="multilevel"/>
    <w:tmpl w:val="7E5C3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3D4799A"/>
    <w:multiLevelType w:val="multilevel"/>
    <w:tmpl w:val="9E54A1B0"/>
    <w:lvl w:ilvl="0">
      <w:start w:val="1"/>
      <w:numFmt w:val="decimal"/>
      <w:lvlText w:val="%1"/>
      <w:lvlJc w:val="left"/>
      <w:pPr>
        <w:ind w:left="450" w:hanging="450"/>
      </w:pPr>
      <w:rPr>
        <w:rFonts w:hint="default"/>
      </w:rPr>
    </w:lvl>
    <w:lvl w:ilvl="1">
      <w:start w:val="1"/>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nsid w:val="3B461E43"/>
    <w:multiLevelType w:val="hybridMultilevel"/>
    <w:tmpl w:val="34286A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C3A4CB7"/>
    <w:multiLevelType w:val="hybridMultilevel"/>
    <w:tmpl w:val="58C4A908"/>
    <w:lvl w:ilvl="0" w:tplc="A44461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2057506"/>
    <w:multiLevelType w:val="multilevel"/>
    <w:tmpl w:val="7E2E5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9770D9E"/>
    <w:multiLevelType w:val="multilevel"/>
    <w:tmpl w:val="48181648"/>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u w:val="none"/>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nsid w:val="4E0D0665"/>
    <w:multiLevelType w:val="hybridMultilevel"/>
    <w:tmpl w:val="F4701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F037D32"/>
    <w:multiLevelType w:val="multilevel"/>
    <w:tmpl w:val="65A49F0A"/>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u w:val="none"/>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nsid w:val="4F0C3596"/>
    <w:multiLevelType w:val="multilevel"/>
    <w:tmpl w:val="0D84C5F2"/>
    <w:lvl w:ilvl="0">
      <w:start w:val="2"/>
      <w:numFmt w:val="decimal"/>
      <w:lvlText w:val="%1"/>
      <w:lvlJc w:val="left"/>
      <w:pPr>
        <w:ind w:left="525" w:hanging="525"/>
      </w:pPr>
      <w:rPr>
        <w:rFonts w:hint="default"/>
      </w:rPr>
    </w:lvl>
    <w:lvl w:ilvl="1">
      <w:start w:val="2"/>
      <w:numFmt w:val="decimal"/>
      <w:lvlText w:val="%1.%2"/>
      <w:lvlJc w:val="left"/>
      <w:pPr>
        <w:ind w:left="682" w:hanging="525"/>
      </w:pPr>
      <w:rPr>
        <w:rFonts w:hint="default"/>
      </w:rPr>
    </w:lvl>
    <w:lvl w:ilvl="2">
      <w:start w:val="1"/>
      <w:numFmt w:val="decimal"/>
      <w:lvlText w:val="%1.%2.%3"/>
      <w:lvlJc w:val="left"/>
      <w:pPr>
        <w:ind w:left="1034" w:hanging="720"/>
      </w:pPr>
      <w:rPr>
        <w:rFonts w:hint="default"/>
      </w:rPr>
    </w:lvl>
    <w:lvl w:ilvl="3">
      <w:start w:val="1"/>
      <w:numFmt w:val="decimal"/>
      <w:lvlText w:val="%1.%2.%3.%4"/>
      <w:lvlJc w:val="left"/>
      <w:pPr>
        <w:ind w:left="1551" w:hanging="1080"/>
      </w:pPr>
      <w:rPr>
        <w:rFonts w:hint="default"/>
      </w:rPr>
    </w:lvl>
    <w:lvl w:ilvl="4">
      <w:start w:val="1"/>
      <w:numFmt w:val="decimal"/>
      <w:lvlText w:val="%1.%2.%3.%4.%5"/>
      <w:lvlJc w:val="left"/>
      <w:pPr>
        <w:ind w:left="1708" w:hanging="1080"/>
      </w:pPr>
      <w:rPr>
        <w:rFonts w:hint="default"/>
      </w:rPr>
    </w:lvl>
    <w:lvl w:ilvl="5">
      <w:start w:val="1"/>
      <w:numFmt w:val="decimal"/>
      <w:lvlText w:val="%1.%2.%3.%4.%5.%6"/>
      <w:lvlJc w:val="left"/>
      <w:pPr>
        <w:ind w:left="2225" w:hanging="1440"/>
      </w:pPr>
      <w:rPr>
        <w:rFonts w:hint="default"/>
      </w:rPr>
    </w:lvl>
    <w:lvl w:ilvl="6">
      <w:start w:val="1"/>
      <w:numFmt w:val="decimal"/>
      <w:lvlText w:val="%1.%2.%3.%4.%5.%6.%7"/>
      <w:lvlJc w:val="left"/>
      <w:pPr>
        <w:ind w:left="2382" w:hanging="1440"/>
      </w:pPr>
      <w:rPr>
        <w:rFonts w:hint="default"/>
      </w:rPr>
    </w:lvl>
    <w:lvl w:ilvl="7">
      <w:start w:val="1"/>
      <w:numFmt w:val="decimal"/>
      <w:lvlText w:val="%1.%2.%3.%4.%5.%6.%7.%8"/>
      <w:lvlJc w:val="left"/>
      <w:pPr>
        <w:ind w:left="2899" w:hanging="1800"/>
      </w:pPr>
      <w:rPr>
        <w:rFonts w:hint="default"/>
      </w:rPr>
    </w:lvl>
    <w:lvl w:ilvl="8">
      <w:start w:val="1"/>
      <w:numFmt w:val="decimal"/>
      <w:lvlText w:val="%1.%2.%3.%4.%5.%6.%7.%8.%9"/>
      <w:lvlJc w:val="left"/>
      <w:pPr>
        <w:ind w:left="3056" w:hanging="1800"/>
      </w:pPr>
      <w:rPr>
        <w:rFonts w:hint="default"/>
      </w:rPr>
    </w:lvl>
  </w:abstractNum>
  <w:abstractNum w:abstractNumId="25">
    <w:nsid w:val="4FB52AD1"/>
    <w:multiLevelType w:val="multilevel"/>
    <w:tmpl w:val="A7482942"/>
    <w:lvl w:ilvl="0">
      <w:start w:val="2"/>
      <w:numFmt w:val="decimal"/>
      <w:lvlText w:val="%1"/>
      <w:lvlJc w:val="left"/>
      <w:pPr>
        <w:ind w:left="360" w:hanging="360"/>
      </w:pPr>
      <w:rPr>
        <w:rFonts w:hint="default"/>
      </w:rPr>
    </w:lvl>
    <w:lvl w:ilvl="1">
      <w:start w:val="4"/>
      <w:numFmt w:val="decimal"/>
      <w:lvlText w:val="%1.%2"/>
      <w:lvlJc w:val="left"/>
      <w:pPr>
        <w:ind w:left="810" w:hanging="360"/>
      </w:pPr>
      <w:rPr>
        <w:rFonts w:hint="default"/>
      </w:rPr>
    </w:lvl>
    <w:lvl w:ilvl="2">
      <w:start w:val="1"/>
      <w:numFmt w:val="decimal"/>
      <w:lvlText w:val="%1.%2.%3"/>
      <w:lvlJc w:val="left"/>
      <w:pPr>
        <w:ind w:left="1230" w:hanging="720"/>
      </w:pPr>
      <w:rPr>
        <w:rFonts w:hint="default"/>
      </w:rPr>
    </w:lvl>
    <w:lvl w:ilvl="3">
      <w:start w:val="1"/>
      <w:numFmt w:val="decimal"/>
      <w:lvlText w:val="%1.%2.%3.%4"/>
      <w:lvlJc w:val="left"/>
      <w:pPr>
        <w:ind w:left="1845" w:hanging="1080"/>
      </w:pPr>
      <w:rPr>
        <w:rFonts w:hint="default"/>
      </w:rPr>
    </w:lvl>
    <w:lvl w:ilvl="4">
      <w:start w:val="1"/>
      <w:numFmt w:val="decimal"/>
      <w:lvlText w:val="%1.%2.%3.%4.%5"/>
      <w:lvlJc w:val="left"/>
      <w:pPr>
        <w:ind w:left="2100" w:hanging="1080"/>
      </w:pPr>
      <w:rPr>
        <w:rFonts w:hint="default"/>
      </w:rPr>
    </w:lvl>
    <w:lvl w:ilvl="5">
      <w:start w:val="1"/>
      <w:numFmt w:val="decimal"/>
      <w:lvlText w:val="%1.%2.%3.%4.%5.%6"/>
      <w:lvlJc w:val="left"/>
      <w:pPr>
        <w:ind w:left="2715" w:hanging="1440"/>
      </w:pPr>
      <w:rPr>
        <w:rFonts w:hint="default"/>
      </w:rPr>
    </w:lvl>
    <w:lvl w:ilvl="6">
      <w:start w:val="1"/>
      <w:numFmt w:val="decimal"/>
      <w:lvlText w:val="%1.%2.%3.%4.%5.%6.%7"/>
      <w:lvlJc w:val="left"/>
      <w:pPr>
        <w:ind w:left="2970" w:hanging="1440"/>
      </w:pPr>
      <w:rPr>
        <w:rFonts w:hint="default"/>
      </w:rPr>
    </w:lvl>
    <w:lvl w:ilvl="7">
      <w:start w:val="1"/>
      <w:numFmt w:val="decimal"/>
      <w:lvlText w:val="%1.%2.%3.%4.%5.%6.%7.%8"/>
      <w:lvlJc w:val="left"/>
      <w:pPr>
        <w:ind w:left="3585" w:hanging="1800"/>
      </w:pPr>
      <w:rPr>
        <w:rFonts w:hint="default"/>
      </w:rPr>
    </w:lvl>
    <w:lvl w:ilvl="8">
      <w:start w:val="1"/>
      <w:numFmt w:val="decimal"/>
      <w:lvlText w:val="%1.%2.%3.%4.%5.%6.%7.%8.%9"/>
      <w:lvlJc w:val="left"/>
      <w:pPr>
        <w:ind w:left="3840" w:hanging="1800"/>
      </w:pPr>
      <w:rPr>
        <w:rFonts w:hint="default"/>
      </w:rPr>
    </w:lvl>
  </w:abstractNum>
  <w:abstractNum w:abstractNumId="26">
    <w:nsid w:val="5139491F"/>
    <w:multiLevelType w:val="multilevel"/>
    <w:tmpl w:val="00BC9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5427DFB"/>
    <w:multiLevelType w:val="multilevel"/>
    <w:tmpl w:val="C6042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58E690F"/>
    <w:multiLevelType w:val="multilevel"/>
    <w:tmpl w:val="089CB7BA"/>
    <w:lvl w:ilvl="0">
      <w:start w:val="1"/>
      <w:numFmt w:val="decimal"/>
      <w:lvlText w:val="%1."/>
      <w:lvlJc w:val="left"/>
      <w:pPr>
        <w:ind w:left="720" w:hanging="360"/>
      </w:pPr>
      <w:rPr>
        <w:rFonts w:hint="default"/>
      </w:rPr>
    </w:lvl>
    <w:lvl w:ilvl="1">
      <w:start w:val="1"/>
      <w:numFmt w:val="decimal"/>
      <w:isLgl/>
      <w:lvlText w:val="%1.%2"/>
      <w:lvlJc w:val="left"/>
      <w:pPr>
        <w:ind w:left="855" w:hanging="405"/>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880" w:hanging="1800"/>
      </w:pPr>
      <w:rPr>
        <w:rFonts w:hint="default"/>
      </w:rPr>
    </w:lvl>
  </w:abstractNum>
  <w:abstractNum w:abstractNumId="29">
    <w:nsid w:val="5E0A61A3"/>
    <w:multiLevelType w:val="hybridMultilevel"/>
    <w:tmpl w:val="EB327846"/>
    <w:lvl w:ilvl="0" w:tplc="04090001">
      <w:start w:val="1"/>
      <w:numFmt w:val="bullet"/>
      <w:lvlText w:val=""/>
      <w:lvlJc w:val="left"/>
      <w:pPr>
        <w:ind w:left="1080" w:hanging="360"/>
      </w:pPr>
      <w:rPr>
        <w:rFonts w:ascii="Symbol" w:hAnsi="Symbol" w:hint="default"/>
      </w:rPr>
    </w:lvl>
    <w:lvl w:ilvl="1" w:tplc="9D0AF918">
      <w:numFmt w:val="bullet"/>
      <w:lvlText w:val="•"/>
      <w:lvlJc w:val="left"/>
      <w:pPr>
        <w:ind w:left="1800" w:hanging="360"/>
      </w:pPr>
      <w:rPr>
        <w:rFonts w:ascii="Arial" w:eastAsiaTheme="minorEastAsia" w:hAnsi="Arial"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F6B5478"/>
    <w:multiLevelType w:val="hybridMultilevel"/>
    <w:tmpl w:val="7FA0B9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607F2F4A"/>
    <w:multiLevelType w:val="hybridMultilevel"/>
    <w:tmpl w:val="B798F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D15054C"/>
    <w:multiLevelType w:val="multilevel"/>
    <w:tmpl w:val="D4680F8C"/>
    <w:lvl w:ilvl="0">
      <w:start w:val="1"/>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33">
    <w:nsid w:val="74A7026E"/>
    <w:multiLevelType w:val="multilevel"/>
    <w:tmpl w:val="48181648"/>
    <w:lvl w:ilvl="0">
      <w:start w:val="1"/>
      <w:numFmt w:val="decimal"/>
      <w:lvlText w:val="%1."/>
      <w:lvlJc w:val="left"/>
      <w:pPr>
        <w:ind w:left="360" w:hanging="360"/>
      </w:pPr>
      <w:rPr>
        <w:rFonts w:hint="default"/>
      </w:rPr>
    </w:lvl>
    <w:lvl w:ilvl="1">
      <w:start w:val="1"/>
      <w:numFmt w:val="decimal"/>
      <w:isLgl/>
      <w:lvlText w:val="%1.%2"/>
      <w:lvlJc w:val="left"/>
      <w:pPr>
        <w:ind w:left="795" w:hanging="435"/>
      </w:pPr>
      <w:rPr>
        <w:rFonts w:hint="default"/>
        <w:u w:val="none"/>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nsid w:val="7633578B"/>
    <w:multiLevelType w:val="multilevel"/>
    <w:tmpl w:val="0409001D"/>
    <w:styleLink w:val="Style1"/>
    <w:lvl w:ilvl="0">
      <w:start w:val="1"/>
      <w:numFmt w:val="low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nsid w:val="76C127AD"/>
    <w:multiLevelType w:val="multilevel"/>
    <w:tmpl w:val="AB60F37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6">
    <w:nsid w:val="797556D5"/>
    <w:multiLevelType w:val="hybridMultilevel"/>
    <w:tmpl w:val="9FB67492"/>
    <w:lvl w:ilvl="0" w:tplc="A4446120">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D4B03AA"/>
    <w:multiLevelType w:val="multilevel"/>
    <w:tmpl w:val="91584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3"/>
  </w:num>
  <w:num w:numId="2">
    <w:abstractNumId w:val="17"/>
  </w:num>
  <w:num w:numId="3">
    <w:abstractNumId w:val="28"/>
  </w:num>
  <w:num w:numId="4">
    <w:abstractNumId w:val="20"/>
  </w:num>
  <w:num w:numId="5">
    <w:abstractNumId w:val="7"/>
  </w:num>
  <w:num w:numId="6">
    <w:abstractNumId w:val="11"/>
  </w:num>
  <w:num w:numId="7">
    <w:abstractNumId w:val="9"/>
  </w:num>
  <w:num w:numId="8">
    <w:abstractNumId w:val="18"/>
  </w:num>
  <w:num w:numId="9">
    <w:abstractNumId w:val="35"/>
  </w:num>
  <w:num w:numId="10">
    <w:abstractNumId w:val="25"/>
  </w:num>
  <w:num w:numId="11">
    <w:abstractNumId w:val="8"/>
  </w:num>
  <w:num w:numId="12">
    <w:abstractNumId w:val="29"/>
  </w:num>
  <w:num w:numId="13">
    <w:abstractNumId w:val="34"/>
  </w:num>
  <w:num w:numId="14">
    <w:abstractNumId w:val="5"/>
  </w:num>
  <w:num w:numId="15">
    <w:abstractNumId w:val="36"/>
  </w:num>
  <w:num w:numId="16">
    <w:abstractNumId w:val="14"/>
  </w:num>
  <w:num w:numId="17">
    <w:abstractNumId w:val="6"/>
  </w:num>
  <w:num w:numId="18">
    <w:abstractNumId w:val="22"/>
  </w:num>
  <w:num w:numId="19">
    <w:abstractNumId w:val="3"/>
  </w:num>
  <w:num w:numId="20">
    <w:abstractNumId w:val="19"/>
  </w:num>
  <w:num w:numId="21">
    <w:abstractNumId w:val="0"/>
  </w:num>
  <w:num w:numId="22">
    <w:abstractNumId w:val="1"/>
  </w:num>
  <w:num w:numId="23">
    <w:abstractNumId w:val="2"/>
  </w:num>
  <w:num w:numId="24">
    <w:abstractNumId w:val="12"/>
  </w:num>
  <w:num w:numId="25">
    <w:abstractNumId w:val="23"/>
  </w:num>
  <w:num w:numId="26">
    <w:abstractNumId w:val="21"/>
  </w:num>
  <w:num w:numId="27">
    <w:abstractNumId w:val="30"/>
  </w:num>
  <w:num w:numId="28">
    <w:abstractNumId w:val="13"/>
  </w:num>
  <w:num w:numId="29">
    <w:abstractNumId w:val="26"/>
    <w:lvlOverride w:ilvl="0">
      <w:lvl w:ilvl="0">
        <w:numFmt w:val="bullet"/>
        <w:lvlText w:val=""/>
        <w:lvlJc w:val="left"/>
        <w:pPr>
          <w:tabs>
            <w:tab w:val="num" w:pos="720"/>
          </w:tabs>
          <w:ind w:left="720" w:hanging="360"/>
        </w:pPr>
        <w:rPr>
          <w:rFonts w:ascii="Wingdings" w:hAnsi="Wingdings" w:hint="default"/>
          <w:sz w:val="20"/>
        </w:rPr>
      </w:lvl>
    </w:lvlOverride>
  </w:num>
  <w:num w:numId="30">
    <w:abstractNumId w:val="37"/>
  </w:num>
  <w:num w:numId="31">
    <w:abstractNumId w:val="4"/>
  </w:num>
  <w:num w:numId="32">
    <w:abstractNumId w:val="27"/>
  </w:num>
  <w:num w:numId="33">
    <w:abstractNumId w:val="32"/>
  </w:num>
  <w:num w:numId="34">
    <w:abstractNumId w:val="16"/>
  </w:num>
  <w:num w:numId="35">
    <w:abstractNumId w:val="10"/>
  </w:num>
  <w:num w:numId="36">
    <w:abstractNumId w:val="24"/>
  </w:num>
  <w:num w:numId="37">
    <w:abstractNumId w:val="31"/>
  </w:num>
  <w:num w:numId="38">
    <w:abstractNumId w:val="15"/>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53250"/>
  </w:hdrShapeDefaults>
  <w:footnotePr>
    <w:footnote w:id="0"/>
    <w:footnote w:id="1"/>
  </w:footnotePr>
  <w:endnotePr>
    <w:endnote w:id="0"/>
    <w:endnote w:id="1"/>
  </w:endnotePr>
  <w:compat>
    <w:useFELayout/>
  </w:compat>
  <w:rsids>
    <w:rsidRoot w:val="00784142"/>
    <w:rsid w:val="000034E9"/>
    <w:rsid w:val="00004E67"/>
    <w:rsid w:val="00005F46"/>
    <w:rsid w:val="000115AE"/>
    <w:rsid w:val="000174FB"/>
    <w:rsid w:val="00020B99"/>
    <w:rsid w:val="000312FF"/>
    <w:rsid w:val="000363DC"/>
    <w:rsid w:val="0004026B"/>
    <w:rsid w:val="000407E3"/>
    <w:rsid w:val="000462DB"/>
    <w:rsid w:val="00047C7C"/>
    <w:rsid w:val="00051457"/>
    <w:rsid w:val="00052780"/>
    <w:rsid w:val="00060FC8"/>
    <w:rsid w:val="00061614"/>
    <w:rsid w:val="000619D3"/>
    <w:rsid w:val="0006251E"/>
    <w:rsid w:val="00062BEE"/>
    <w:rsid w:val="000708AC"/>
    <w:rsid w:val="0007351E"/>
    <w:rsid w:val="000736AB"/>
    <w:rsid w:val="00085692"/>
    <w:rsid w:val="00090CF0"/>
    <w:rsid w:val="000938DA"/>
    <w:rsid w:val="000A4CB3"/>
    <w:rsid w:val="000A4D59"/>
    <w:rsid w:val="000B0284"/>
    <w:rsid w:val="000B21AB"/>
    <w:rsid w:val="000B3CC3"/>
    <w:rsid w:val="000B64BF"/>
    <w:rsid w:val="000B7719"/>
    <w:rsid w:val="000C32A2"/>
    <w:rsid w:val="000C7AB9"/>
    <w:rsid w:val="000D438A"/>
    <w:rsid w:val="000D4489"/>
    <w:rsid w:val="000D4DBA"/>
    <w:rsid w:val="000D5B93"/>
    <w:rsid w:val="000D60D5"/>
    <w:rsid w:val="000E50B9"/>
    <w:rsid w:val="000E50BB"/>
    <w:rsid w:val="000F13FB"/>
    <w:rsid w:val="000F4794"/>
    <w:rsid w:val="000F4D5E"/>
    <w:rsid w:val="00100968"/>
    <w:rsid w:val="00101CF8"/>
    <w:rsid w:val="00106531"/>
    <w:rsid w:val="00106753"/>
    <w:rsid w:val="00110C8D"/>
    <w:rsid w:val="00111A5A"/>
    <w:rsid w:val="00114CA8"/>
    <w:rsid w:val="00121B88"/>
    <w:rsid w:val="00126538"/>
    <w:rsid w:val="00132EF1"/>
    <w:rsid w:val="0013414B"/>
    <w:rsid w:val="0013608C"/>
    <w:rsid w:val="001451BA"/>
    <w:rsid w:val="00147A3C"/>
    <w:rsid w:val="00152B8A"/>
    <w:rsid w:val="00155013"/>
    <w:rsid w:val="001565AC"/>
    <w:rsid w:val="001616E5"/>
    <w:rsid w:val="00161B87"/>
    <w:rsid w:val="001621C6"/>
    <w:rsid w:val="001638E9"/>
    <w:rsid w:val="00164563"/>
    <w:rsid w:val="0016538A"/>
    <w:rsid w:val="0018353C"/>
    <w:rsid w:val="001866FA"/>
    <w:rsid w:val="00190B8B"/>
    <w:rsid w:val="001B0874"/>
    <w:rsid w:val="001B1D51"/>
    <w:rsid w:val="001C12CF"/>
    <w:rsid w:val="001C1D95"/>
    <w:rsid w:val="001C57E3"/>
    <w:rsid w:val="001C6BF9"/>
    <w:rsid w:val="001D2FAC"/>
    <w:rsid w:val="001D593F"/>
    <w:rsid w:val="001E045E"/>
    <w:rsid w:val="001E231B"/>
    <w:rsid w:val="0020663E"/>
    <w:rsid w:val="00212EC9"/>
    <w:rsid w:val="0021709E"/>
    <w:rsid w:val="00224DC0"/>
    <w:rsid w:val="00224EE3"/>
    <w:rsid w:val="00227FB9"/>
    <w:rsid w:val="00230EC6"/>
    <w:rsid w:val="00233D23"/>
    <w:rsid w:val="00234DA6"/>
    <w:rsid w:val="00242620"/>
    <w:rsid w:val="002506F0"/>
    <w:rsid w:val="00253DED"/>
    <w:rsid w:val="00254D20"/>
    <w:rsid w:val="0025715E"/>
    <w:rsid w:val="00260F8C"/>
    <w:rsid w:val="00266FDC"/>
    <w:rsid w:val="00270F68"/>
    <w:rsid w:val="00275D70"/>
    <w:rsid w:val="00276BDF"/>
    <w:rsid w:val="002847A9"/>
    <w:rsid w:val="002862E0"/>
    <w:rsid w:val="00290077"/>
    <w:rsid w:val="00292CA2"/>
    <w:rsid w:val="00297A74"/>
    <w:rsid w:val="002A09EF"/>
    <w:rsid w:val="002A229C"/>
    <w:rsid w:val="002A42AF"/>
    <w:rsid w:val="002C40B2"/>
    <w:rsid w:val="002C442E"/>
    <w:rsid w:val="002C4B6D"/>
    <w:rsid w:val="002D3581"/>
    <w:rsid w:val="002D3915"/>
    <w:rsid w:val="002E04F1"/>
    <w:rsid w:val="002E34FF"/>
    <w:rsid w:val="002E67AF"/>
    <w:rsid w:val="002E6825"/>
    <w:rsid w:val="002E6B8C"/>
    <w:rsid w:val="002E751E"/>
    <w:rsid w:val="002F57AA"/>
    <w:rsid w:val="002F75FF"/>
    <w:rsid w:val="002F7D72"/>
    <w:rsid w:val="00305728"/>
    <w:rsid w:val="003147A8"/>
    <w:rsid w:val="00315A8E"/>
    <w:rsid w:val="00323794"/>
    <w:rsid w:val="00323A82"/>
    <w:rsid w:val="00330878"/>
    <w:rsid w:val="00342413"/>
    <w:rsid w:val="00346AF0"/>
    <w:rsid w:val="003475B5"/>
    <w:rsid w:val="00357D17"/>
    <w:rsid w:val="00371416"/>
    <w:rsid w:val="003734F2"/>
    <w:rsid w:val="003812BB"/>
    <w:rsid w:val="003818DE"/>
    <w:rsid w:val="00386E31"/>
    <w:rsid w:val="003920DA"/>
    <w:rsid w:val="0039396C"/>
    <w:rsid w:val="00395079"/>
    <w:rsid w:val="003976C3"/>
    <w:rsid w:val="003A1DC7"/>
    <w:rsid w:val="003A4159"/>
    <w:rsid w:val="003A484B"/>
    <w:rsid w:val="003A57D0"/>
    <w:rsid w:val="003B0546"/>
    <w:rsid w:val="003B151C"/>
    <w:rsid w:val="003B36D3"/>
    <w:rsid w:val="003B3CA6"/>
    <w:rsid w:val="003C1B17"/>
    <w:rsid w:val="003C6CAC"/>
    <w:rsid w:val="003D02BB"/>
    <w:rsid w:val="003D5ED2"/>
    <w:rsid w:val="003D7A0D"/>
    <w:rsid w:val="003E2118"/>
    <w:rsid w:val="003E244A"/>
    <w:rsid w:val="003E294E"/>
    <w:rsid w:val="003E502E"/>
    <w:rsid w:val="003E613E"/>
    <w:rsid w:val="003E74F7"/>
    <w:rsid w:val="003F020B"/>
    <w:rsid w:val="003F4A90"/>
    <w:rsid w:val="003F54A2"/>
    <w:rsid w:val="003F5E32"/>
    <w:rsid w:val="00407FC7"/>
    <w:rsid w:val="00417A35"/>
    <w:rsid w:val="00421898"/>
    <w:rsid w:val="004258CE"/>
    <w:rsid w:val="00425BB2"/>
    <w:rsid w:val="00431E6B"/>
    <w:rsid w:val="00436237"/>
    <w:rsid w:val="00443168"/>
    <w:rsid w:val="00445A43"/>
    <w:rsid w:val="004510D6"/>
    <w:rsid w:val="00461AF8"/>
    <w:rsid w:val="00466942"/>
    <w:rsid w:val="00471C27"/>
    <w:rsid w:val="00471CF2"/>
    <w:rsid w:val="0047482E"/>
    <w:rsid w:val="00476AEF"/>
    <w:rsid w:val="00476E63"/>
    <w:rsid w:val="00477243"/>
    <w:rsid w:val="00484620"/>
    <w:rsid w:val="00484751"/>
    <w:rsid w:val="004854AF"/>
    <w:rsid w:val="004860F0"/>
    <w:rsid w:val="00493585"/>
    <w:rsid w:val="00495A98"/>
    <w:rsid w:val="004960A6"/>
    <w:rsid w:val="00496A64"/>
    <w:rsid w:val="004A3F34"/>
    <w:rsid w:val="004A7463"/>
    <w:rsid w:val="004A7B91"/>
    <w:rsid w:val="004B10B9"/>
    <w:rsid w:val="004C128E"/>
    <w:rsid w:val="004C29EC"/>
    <w:rsid w:val="004D6185"/>
    <w:rsid w:val="004D6C3D"/>
    <w:rsid w:val="004E00A6"/>
    <w:rsid w:val="004E10F6"/>
    <w:rsid w:val="004E6881"/>
    <w:rsid w:val="004F1432"/>
    <w:rsid w:val="004F3DFD"/>
    <w:rsid w:val="004F685D"/>
    <w:rsid w:val="004F7B56"/>
    <w:rsid w:val="005039CF"/>
    <w:rsid w:val="00504CE8"/>
    <w:rsid w:val="0050704B"/>
    <w:rsid w:val="00510A0F"/>
    <w:rsid w:val="00512396"/>
    <w:rsid w:val="0051732E"/>
    <w:rsid w:val="00524988"/>
    <w:rsid w:val="00525491"/>
    <w:rsid w:val="00526CBF"/>
    <w:rsid w:val="005323E7"/>
    <w:rsid w:val="00532C24"/>
    <w:rsid w:val="00535620"/>
    <w:rsid w:val="005428FF"/>
    <w:rsid w:val="00544F3F"/>
    <w:rsid w:val="00545D50"/>
    <w:rsid w:val="00551FD3"/>
    <w:rsid w:val="0055222F"/>
    <w:rsid w:val="00555097"/>
    <w:rsid w:val="00564750"/>
    <w:rsid w:val="00567D94"/>
    <w:rsid w:val="00571FE6"/>
    <w:rsid w:val="00577C31"/>
    <w:rsid w:val="00593733"/>
    <w:rsid w:val="00594483"/>
    <w:rsid w:val="005A2009"/>
    <w:rsid w:val="005A2774"/>
    <w:rsid w:val="005B0F1E"/>
    <w:rsid w:val="005B563C"/>
    <w:rsid w:val="005B62D6"/>
    <w:rsid w:val="005B73D0"/>
    <w:rsid w:val="005C0B64"/>
    <w:rsid w:val="005C1D24"/>
    <w:rsid w:val="005C488D"/>
    <w:rsid w:val="005C5119"/>
    <w:rsid w:val="005D2029"/>
    <w:rsid w:val="005D289A"/>
    <w:rsid w:val="005D4DA6"/>
    <w:rsid w:val="005D7B99"/>
    <w:rsid w:val="005E1143"/>
    <w:rsid w:val="005E18F2"/>
    <w:rsid w:val="005F3340"/>
    <w:rsid w:val="00605457"/>
    <w:rsid w:val="00607552"/>
    <w:rsid w:val="006126E2"/>
    <w:rsid w:val="00615EBD"/>
    <w:rsid w:val="006169D2"/>
    <w:rsid w:val="0062017D"/>
    <w:rsid w:val="00620421"/>
    <w:rsid w:val="0063506B"/>
    <w:rsid w:val="006371C1"/>
    <w:rsid w:val="0065165A"/>
    <w:rsid w:val="00651E7E"/>
    <w:rsid w:val="006546F3"/>
    <w:rsid w:val="00663224"/>
    <w:rsid w:val="00666BF8"/>
    <w:rsid w:val="00673999"/>
    <w:rsid w:val="00673BE3"/>
    <w:rsid w:val="00680144"/>
    <w:rsid w:val="00681F40"/>
    <w:rsid w:val="00684175"/>
    <w:rsid w:val="006856B5"/>
    <w:rsid w:val="0069083F"/>
    <w:rsid w:val="006919E0"/>
    <w:rsid w:val="00691F75"/>
    <w:rsid w:val="00693EB5"/>
    <w:rsid w:val="00696AE1"/>
    <w:rsid w:val="006B3FA8"/>
    <w:rsid w:val="006B5212"/>
    <w:rsid w:val="006B75D6"/>
    <w:rsid w:val="006C793F"/>
    <w:rsid w:val="006D3308"/>
    <w:rsid w:val="006D5B76"/>
    <w:rsid w:val="006E2CFD"/>
    <w:rsid w:val="006E2F2F"/>
    <w:rsid w:val="006E2F3F"/>
    <w:rsid w:val="006E3FD4"/>
    <w:rsid w:val="006E5DF5"/>
    <w:rsid w:val="006E63B2"/>
    <w:rsid w:val="006E75AE"/>
    <w:rsid w:val="006F4E5D"/>
    <w:rsid w:val="006F6E55"/>
    <w:rsid w:val="007049C9"/>
    <w:rsid w:val="00711102"/>
    <w:rsid w:val="00713386"/>
    <w:rsid w:val="0071447B"/>
    <w:rsid w:val="00715BBF"/>
    <w:rsid w:val="00717BF7"/>
    <w:rsid w:val="00730610"/>
    <w:rsid w:val="0073081B"/>
    <w:rsid w:val="00733147"/>
    <w:rsid w:val="0073363B"/>
    <w:rsid w:val="00736961"/>
    <w:rsid w:val="00747200"/>
    <w:rsid w:val="00747C8C"/>
    <w:rsid w:val="00750982"/>
    <w:rsid w:val="00755F3E"/>
    <w:rsid w:val="007610C2"/>
    <w:rsid w:val="00763FCA"/>
    <w:rsid w:val="00775A83"/>
    <w:rsid w:val="00783F2B"/>
    <w:rsid w:val="00784142"/>
    <w:rsid w:val="00791956"/>
    <w:rsid w:val="00795D1B"/>
    <w:rsid w:val="007A5278"/>
    <w:rsid w:val="007A5447"/>
    <w:rsid w:val="007A642D"/>
    <w:rsid w:val="007A7C6E"/>
    <w:rsid w:val="007B5A13"/>
    <w:rsid w:val="007B70B3"/>
    <w:rsid w:val="007C5EE0"/>
    <w:rsid w:val="007D1393"/>
    <w:rsid w:val="007D522E"/>
    <w:rsid w:val="007D7142"/>
    <w:rsid w:val="007E1DCE"/>
    <w:rsid w:val="007E3F38"/>
    <w:rsid w:val="007E5A7D"/>
    <w:rsid w:val="007E5EC7"/>
    <w:rsid w:val="007F2FF8"/>
    <w:rsid w:val="008014BD"/>
    <w:rsid w:val="00803109"/>
    <w:rsid w:val="00804155"/>
    <w:rsid w:val="00807025"/>
    <w:rsid w:val="00810568"/>
    <w:rsid w:val="00812C91"/>
    <w:rsid w:val="00813F0A"/>
    <w:rsid w:val="00816CE2"/>
    <w:rsid w:val="008178A8"/>
    <w:rsid w:val="00821513"/>
    <w:rsid w:val="00831094"/>
    <w:rsid w:val="00834E1C"/>
    <w:rsid w:val="00836BDB"/>
    <w:rsid w:val="0085291F"/>
    <w:rsid w:val="0086340B"/>
    <w:rsid w:val="00875D14"/>
    <w:rsid w:val="0088341B"/>
    <w:rsid w:val="00886FBC"/>
    <w:rsid w:val="008B0BD1"/>
    <w:rsid w:val="008B3606"/>
    <w:rsid w:val="008B7DFB"/>
    <w:rsid w:val="008C1191"/>
    <w:rsid w:val="008C20D1"/>
    <w:rsid w:val="008D1543"/>
    <w:rsid w:val="008D313E"/>
    <w:rsid w:val="008D6F0D"/>
    <w:rsid w:val="008F07CB"/>
    <w:rsid w:val="008F1D47"/>
    <w:rsid w:val="008F3E2D"/>
    <w:rsid w:val="00917987"/>
    <w:rsid w:val="00924572"/>
    <w:rsid w:val="00932424"/>
    <w:rsid w:val="009348E8"/>
    <w:rsid w:val="00941504"/>
    <w:rsid w:val="00962A60"/>
    <w:rsid w:val="00964353"/>
    <w:rsid w:val="00971501"/>
    <w:rsid w:val="009876B4"/>
    <w:rsid w:val="00997ABD"/>
    <w:rsid w:val="009A081E"/>
    <w:rsid w:val="009A6414"/>
    <w:rsid w:val="009A7C27"/>
    <w:rsid w:val="009B255C"/>
    <w:rsid w:val="009C01B7"/>
    <w:rsid w:val="009C3A4A"/>
    <w:rsid w:val="009C6614"/>
    <w:rsid w:val="009C6F26"/>
    <w:rsid w:val="009D3D9E"/>
    <w:rsid w:val="009D4285"/>
    <w:rsid w:val="009D68E9"/>
    <w:rsid w:val="009D730F"/>
    <w:rsid w:val="009E1AA4"/>
    <w:rsid w:val="009F3A22"/>
    <w:rsid w:val="00A06F89"/>
    <w:rsid w:val="00A167B2"/>
    <w:rsid w:val="00A20D20"/>
    <w:rsid w:val="00A21F96"/>
    <w:rsid w:val="00A2289B"/>
    <w:rsid w:val="00A31D2C"/>
    <w:rsid w:val="00A35DA7"/>
    <w:rsid w:val="00A4207D"/>
    <w:rsid w:val="00A44100"/>
    <w:rsid w:val="00A45356"/>
    <w:rsid w:val="00A45B50"/>
    <w:rsid w:val="00A60993"/>
    <w:rsid w:val="00A62AED"/>
    <w:rsid w:val="00A8289D"/>
    <w:rsid w:val="00A8707B"/>
    <w:rsid w:val="00A90059"/>
    <w:rsid w:val="00A9154E"/>
    <w:rsid w:val="00A9455E"/>
    <w:rsid w:val="00AA1F24"/>
    <w:rsid w:val="00AB4BBC"/>
    <w:rsid w:val="00AB7333"/>
    <w:rsid w:val="00AC5006"/>
    <w:rsid w:val="00AC5AB1"/>
    <w:rsid w:val="00AD7397"/>
    <w:rsid w:val="00AE3D7E"/>
    <w:rsid w:val="00AE503D"/>
    <w:rsid w:val="00AF0EDA"/>
    <w:rsid w:val="00AF16EA"/>
    <w:rsid w:val="00AF4879"/>
    <w:rsid w:val="00AF4AAE"/>
    <w:rsid w:val="00B025CE"/>
    <w:rsid w:val="00B04894"/>
    <w:rsid w:val="00B0564B"/>
    <w:rsid w:val="00B0646E"/>
    <w:rsid w:val="00B06F15"/>
    <w:rsid w:val="00B1161C"/>
    <w:rsid w:val="00B11BC0"/>
    <w:rsid w:val="00B12F3E"/>
    <w:rsid w:val="00B15BE4"/>
    <w:rsid w:val="00B34CAB"/>
    <w:rsid w:val="00B363FF"/>
    <w:rsid w:val="00B43E02"/>
    <w:rsid w:val="00B50FB4"/>
    <w:rsid w:val="00B55056"/>
    <w:rsid w:val="00B62747"/>
    <w:rsid w:val="00B720DC"/>
    <w:rsid w:val="00B74F30"/>
    <w:rsid w:val="00B77993"/>
    <w:rsid w:val="00B90FE5"/>
    <w:rsid w:val="00BA3B4B"/>
    <w:rsid w:val="00BA4E53"/>
    <w:rsid w:val="00BB25ED"/>
    <w:rsid w:val="00BB59CB"/>
    <w:rsid w:val="00BB5A87"/>
    <w:rsid w:val="00BC2845"/>
    <w:rsid w:val="00BC2B3C"/>
    <w:rsid w:val="00BC780A"/>
    <w:rsid w:val="00BE00A8"/>
    <w:rsid w:val="00BE1254"/>
    <w:rsid w:val="00BF0A3D"/>
    <w:rsid w:val="00BF2A8D"/>
    <w:rsid w:val="00BF2ED0"/>
    <w:rsid w:val="00C005EC"/>
    <w:rsid w:val="00C0530E"/>
    <w:rsid w:val="00C05868"/>
    <w:rsid w:val="00C0703D"/>
    <w:rsid w:val="00C13F4C"/>
    <w:rsid w:val="00C148B6"/>
    <w:rsid w:val="00C14C78"/>
    <w:rsid w:val="00C17327"/>
    <w:rsid w:val="00C25BBD"/>
    <w:rsid w:val="00C30A61"/>
    <w:rsid w:val="00C30E00"/>
    <w:rsid w:val="00C42636"/>
    <w:rsid w:val="00C44CE5"/>
    <w:rsid w:val="00C4551D"/>
    <w:rsid w:val="00C51BF3"/>
    <w:rsid w:val="00C56A7C"/>
    <w:rsid w:val="00C57821"/>
    <w:rsid w:val="00C60CD8"/>
    <w:rsid w:val="00C6115D"/>
    <w:rsid w:val="00C674B6"/>
    <w:rsid w:val="00C83806"/>
    <w:rsid w:val="00C8692E"/>
    <w:rsid w:val="00C86EA7"/>
    <w:rsid w:val="00C96FCC"/>
    <w:rsid w:val="00CA02C5"/>
    <w:rsid w:val="00CA3E91"/>
    <w:rsid w:val="00CA5B0A"/>
    <w:rsid w:val="00CA7706"/>
    <w:rsid w:val="00CB0BDC"/>
    <w:rsid w:val="00CC03DF"/>
    <w:rsid w:val="00CC1374"/>
    <w:rsid w:val="00CC66D0"/>
    <w:rsid w:val="00CD0C75"/>
    <w:rsid w:val="00CE2440"/>
    <w:rsid w:val="00CE54EF"/>
    <w:rsid w:val="00CF2A95"/>
    <w:rsid w:val="00CF6E1C"/>
    <w:rsid w:val="00D0560B"/>
    <w:rsid w:val="00D07055"/>
    <w:rsid w:val="00D074BA"/>
    <w:rsid w:val="00D13C68"/>
    <w:rsid w:val="00D16C57"/>
    <w:rsid w:val="00D234F2"/>
    <w:rsid w:val="00D234FD"/>
    <w:rsid w:val="00D24FDF"/>
    <w:rsid w:val="00D3084D"/>
    <w:rsid w:val="00D31D01"/>
    <w:rsid w:val="00D40E1B"/>
    <w:rsid w:val="00D42E6A"/>
    <w:rsid w:val="00D43017"/>
    <w:rsid w:val="00D43420"/>
    <w:rsid w:val="00D52656"/>
    <w:rsid w:val="00D5507B"/>
    <w:rsid w:val="00D60C83"/>
    <w:rsid w:val="00D62FEC"/>
    <w:rsid w:val="00D65095"/>
    <w:rsid w:val="00D67101"/>
    <w:rsid w:val="00D72770"/>
    <w:rsid w:val="00D7343A"/>
    <w:rsid w:val="00D77860"/>
    <w:rsid w:val="00D80EBF"/>
    <w:rsid w:val="00D84B34"/>
    <w:rsid w:val="00D948EF"/>
    <w:rsid w:val="00DB165F"/>
    <w:rsid w:val="00DB6FFB"/>
    <w:rsid w:val="00DC269D"/>
    <w:rsid w:val="00DD2D43"/>
    <w:rsid w:val="00DD528A"/>
    <w:rsid w:val="00DE3F15"/>
    <w:rsid w:val="00DE7E79"/>
    <w:rsid w:val="00DF1ED4"/>
    <w:rsid w:val="00DF45C2"/>
    <w:rsid w:val="00DF519F"/>
    <w:rsid w:val="00DF5B57"/>
    <w:rsid w:val="00E0071D"/>
    <w:rsid w:val="00E0185A"/>
    <w:rsid w:val="00E07548"/>
    <w:rsid w:val="00E12525"/>
    <w:rsid w:val="00E216B6"/>
    <w:rsid w:val="00E24F4A"/>
    <w:rsid w:val="00E277AC"/>
    <w:rsid w:val="00E27967"/>
    <w:rsid w:val="00E342FC"/>
    <w:rsid w:val="00E354D5"/>
    <w:rsid w:val="00E510FF"/>
    <w:rsid w:val="00E57B6B"/>
    <w:rsid w:val="00E649F2"/>
    <w:rsid w:val="00E64EC0"/>
    <w:rsid w:val="00E6771A"/>
    <w:rsid w:val="00E710B9"/>
    <w:rsid w:val="00E80077"/>
    <w:rsid w:val="00E92427"/>
    <w:rsid w:val="00E9572E"/>
    <w:rsid w:val="00E957F5"/>
    <w:rsid w:val="00EA0835"/>
    <w:rsid w:val="00EA3693"/>
    <w:rsid w:val="00EA4C16"/>
    <w:rsid w:val="00EB0878"/>
    <w:rsid w:val="00EB15DA"/>
    <w:rsid w:val="00EB4D05"/>
    <w:rsid w:val="00EB4E50"/>
    <w:rsid w:val="00EC2EE9"/>
    <w:rsid w:val="00ED25E2"/>
    <w:rsid w:val="00EE0F96"/>
    <w:rsid w:val="00EE1869"/>
    <w:rsid w:val="00EE279C"/>
    <w:rsid w:val="00EE5844"/>
    <w:rsid w:val="00F039A8"/>
    <w:rsid w:val="00F03ED2"/>
    <w:rsid w:val="00F109D6"/>
    <w:rsid w:val="00F1318E"/>
    <w:rsid w:val="00F17DB7"/>
    <w:rsid w:val="00F22160"/>
    <w:rsid w:val="00F27241"/>
    <w:rsid w:val="00F30DB1"/>
    <w:rsid w:val="00F32047"/>
    <w:rsid w:val="00F34FA2"/>
    <w:rsid w:val="00F41FF0"/>
    <w:rsid w:val="00F465C7"/>
    <w:rsid w:val="00F50C5E"/>
    <w:rsid w:val="00F53F85"/>
    <w:rsid w:val="00F6078E"/>
    <w:rsid w:val="00F64941"/>
    <w:rsid w:val="00F65040"/>
    <w:rsid w:val="00F662A4"/>
    <w:rsid w:val="00F67366"/>
    <w:rsid w:val="00F72207"/>
    <w:rsid w:val="00F722A8"/>
    <w:rsid w:val="00F74780"/>
    <w:rsid w:val="00F76D09"/>
    <w:rsid w:val="00F901FB"/>
    <w:rsid w:val="00F9076B"/>
    <w:rsid w:val="00F90F05"/>
    <w:rsid w:val="00FA1EEF"/>
    <w:rsid w:val="00FA7CD4"/>
    <w:rsid w:val="00FC129C"/>
    <w:rsid w:val="00FC22F2"/>
    <w:rsid w:val="00FC49C9"/>
    <w:rsid w:val="00FC4AFE"/>
    <w:rsid w:val="00FC7727"/>
    <w:rsid w:val="00FD7F4D"/>
    <w:rsid w:val="00FE009F"/>
    <w:rsid w:val="00FE0D18"/>
    <w:rsid w:val="00FE5570"/>
    <w:rsid w:val="00FE646D"/>
    <w:rsid w:val="00FF33EA"/>
    <w:rsid w:val="00FF50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3250"/>
    <o:shapelayout v:ext="edit">
      <o:idmap v:ext="edit" data="1"/>
      <o:rules v:ext="edit">
        <o:r id="V:Rule7" type="connector" idref="#_x0000_s1034"/>
        <o:r id="V:Rule8" type="connector" idref="#_x0000_s1042"/>
        <o:r id="V:Rule9" type="connector" idref="#_x0000_s1040"/>
        <o:r id="V:Rule10" type="connector" idref="#_x0000_s1044"/>
        <o:r id="V:Rule11" type="connector" idref="#_x0000_s1038"/>
        <o:r id="V:Rule12" type="connector" idref="#_x0000_s10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4D05"/>
  </w:style>
  <w:style w:type="paragraph" w:styleId="Heading1">
    <w:name w:val="heading 1"/>
    <w:basedOn w:val="Normal"/>
    <w:next w:val="Normal"/>
    <w:link w:val="Heading1Char"/>
    <w:uiPriority w:val="9"/>
    <w:qFormat/>
    <w:rsid w:val="00651E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B255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44F3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84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4142"/>
  </w:style>
  <w:style w:type="character" w:styleId="Hyperlink">
    <w:name w:val="Hyperlink"/>
    <w:basedOn w:val="DefaultParagraphFont"/>
    <w:uiPriority w:val="99"/>
    <w:unhideWhenUsed/>
    <w:rsid w:val="00784142"/>
    <w:rPr>
      <w:color w:val="0000FF" w:themeColor="hyperlink"/>
      <w:u w:val="single"/>
    </w:rPr>
  </w:style>
  <w:style w:type="paragraph" w:styleId="ListParagraph">
    <w:name w:val="List Paragraph"/>
    <w:basedOn w:val="Normal"/>
    <w:uiPriority w:val="34"/>
    <w:qFormat/>
    <w:rsid w:val="007E3F38"/>
    <w:pPr>
      <w:ind w:left="720"/>
      <w:contextualSpacing/>
    </w:pPr>
  </w:style>
  <w:style w:type="paragraph" w:styleId="BalloonText">
    <w:name w:val="Balloon Text"/>
    <w:basedOn w:val="Normal"/>
    <w:link w:val="BalloonTextChar"/>
    <w:uiPriority w:val="99"/>
    <w:semiHidden/>
    <w:unhideWhenUsed/>
    <w:rsid w:val="00275D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D70"/>
    <w:rPr>
      <w:rFonts w:ascii="Tahoma" w:hAnsi="Tahoma" w:cs="Tahoma"/>
      <w:sz w:val="16"/>
      <w:szCs w:val="16"/>
    </w:rPr>
  </w:style>
  <w:style w:type="character" w:styleId="HTMLCode">
    <w:name w:val="HTML Code"/>
    <w:basedOn w:val="DefaultParagraphFont"/>
    <w:uiPriority w:val="99"/>
    <w:semiHidden/>
    <w:unhideWhenUsed/>
    <w:rsid w:val="003F020B"/>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651E7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B255C"/>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EA08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835"/>
  </w:style>
  <w:style w:type="paragraph" w:styleId="NoSpacing">
    <w:name w:val="No Spacing"/>
    <w:link w:val="NoSpacingChar"/>
    <w:uiPriority w:val="1"/>
    <w:qFormat/>
    <w:rsid w:val="00684175"/>
    <w:pPr>
      <w:spacing w:after="0" w:line="240" w:lineRule="auto"/>
    </w:pPr>
  </w:style>
  <w:style w:type="character" w:customStyle="1" w:styleId="NoSpacingChar">
    <w:name w:val="No Spacing Char"/>
    <w:basedOn w:val="DefaultParagraphFont"/>
    <w:link w:val="NoSpacing"/>
    <w:uiPriority w:val="1"/>
    <w:rsid w:val="00684175"/>
  </w:style>
  <w:style w:type="table" w:styleId="MediumList2-Accent1">
    <w:name w:val="Medium List 2 Accent 1"/>
    <w:basedOn w:val="TableNormal"/>
    <w:uiPriority w:val="66"/>
    <w:rsid w:val="000B64BF"/>
    <w:pPr>
      <w:spacing w:after="0" w:line="240" w:lineRule="auto"/>
    </w:pPr>
    <w:rPr>
      <w:rFonts w:asciiTheme="majorHAnsi" w:eastAsiaTheme="majorEastAsia" w:hAnsiTheme="majorHAnsi" w:cstheme="majorBidi"/>
      <w:color w:val="000000" w:themeColor="text1"/>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59"/>
    <w:rsid w:val="000B64B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305728"/>
    <w:pPr>
      <w:numPr>
        <w:numId w:val="13"/>
      </w:numPr>
    </w:pPr>
  </w:style>
  <w:style w:type="paragraph" w:styleId="NormalWeb">
    <w:name w:val="Normal (Web)"/>
    <w:basedOn w:val="Normal"/>
    <w:uiPriority w:val="99"/>
    <w:unhideWhenUsed/>
    <w:rsid w:val="00B06F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06F15"/>
  </w:style>
  <w:style w:type="character" w:customStyle="1" w:styleId="Heading3Char">
    <w:name w:val="Heading 3 Char"/>
    <w:basedOn w:val="DefaultParagraphFont"/>
    <w:link w:val="Heading3"/>
    <w:uiPriority w:val="9"/>
    <w:semiHidden/>
    <w:rsid w:val="00544F3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C83806"/>
    <w:rPr>
      <w:b/>
      <w:bCs/>
    </w:rPr>
  </w:style>
  <w:style w:type="character" w:styleId="FollowedHyperlink">
    <w:name w:val="FollowedHyperlink"/>
    <w:basedOn w:val="DefaultParagraphFont"/>
    <w:uiPriority w:val="99"/>
    <w:semiHidden/>
    <w:unhideWhenUsed/>
    <w:rsid w:val="00F76D09"/>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3553904">
      <w:bodyDiv w:val="1"/>
      <w:marLeft w:val="0"/>
      <w:marRight w:val="0"/>
      <w:marTop w:val="0"/>
      <w:marBottom w:val="0"/>
      <w:divBdr>
        <w:top w:val="none" w:sz="0" w:space="0" w:color="auto"/>
        <w:left w:val="none" w:sz="0" w:space="0" w:color="auto"/>
        <w:bottom w:val="none" w:sz="0" w:space="0" w:color="auto"/>
        <w:right w:val="none" w:sz="0" w:space="0" w:color="auto"/>
      </w:divBdr>
    </w:div>
    <w:div w:id="50152640">
      <w:bodyDiv w:val="1"/>
      <w:marLeft w:val="0"/>
      <w:marRight w:val="0"/>
      <w:marTop w:val="0"/>
      <w:marBottom w:val="0"/>
      <w:divBdr>
        <w:top w:val="none" w:sz="0" w:space="0" w:color="auto"/>
        <w:left w:val="none" w:sz="0" w:space="0" w:color="auto"/>
        <w:bottom w:val="none" w:sz="0" w:space="0" w:color="auto"/>
        <w:right w:val="none" w:sz="0" w:space="0" w:color="auto"/>
      </w:divBdr>
    </w:div>
    <w:div w:id="72708073">
      <w:bodyDiv w:val="1"/>
      <w:marLeft w:val="0"/>
      <w:marRight w:val="0"/>
      <w:marTop w:val="0"/>
      <w:marBottom w:val="0"/>
      <w:divBdr>
        <w:top w:val="none" w:sz="0" w:space="0" w:color="auto"/>
        <w:left w:val="none" w:sz="0" w:space="0" w:color="auto"/>
        <w:bottom w:val="none" w:sz="0" w:space="0" w:color="auto"/>
        <w:right w:val="none" w:sz="0" w:space="0" w:color="auto"/>
      </w:divBdr>
    </w:div>
    <w:div w:id="217396768">
      <w:bodyDiv w:val="1"/>
      <w:marLeft w:val="0"/>
      <w:marRight w:val="0"/>
      <w:marTop w:val="0"/>
      <w:marBottom w:val="0"/>
      <w:divBdr>
        <w:top w:val="none" w:sz="0" w:space="0" w:color="auto"/>
        <w:left w:val="none" w:sz="0" w:space="0" w:color="auto"/>
        <w:bottom w:val="none" w:sz="0" w:space="0" w:color="auto"/>
        <w:right w:val="none" w:sz="0" w:space="0" w:color="auto"/>
      </w:divBdr>
      <w:divsChild>
        <w:div w:id="1358849598">
          <w:marLeft w:val="0"/>
          <w:marRight w:val="251"/>
          <w:marTop w:val="0"/>
          <w:marBottom w:val="0"/>
          <w:divBdr>
            <w:top w:val="none" w:sz="0" w:space="0" w:color="auto"/>
            <w:left w:val="none" w:sz="0" w:space="0" w:color="auto"/>
            <w:bottom w:val="none" w:sz="0" w:space="0" w:color="auto"/>
            <w:right w:val="none" w:sz="0" w:space="0" w:color="auto"/>
          </w:divBdr>
        </w:div>
      </w:divsChild>
    </w:div>
    <w:div w:id="244150652">
      <w:bodyDiv w:val="1"/>
      <w:marLeft w:val="0"/>
      <w:marRight w:val="0"/>
      <w:marTop w:val="0"/>
      <w:marBottom w:val="0"/>
      <w:divBdr>
        <w:top w:val="none" w:sz="0" w:space="0" w:color="auto"/>
        <w:left w:val="none" w:sz="0" w:space="0" w:color="auto"/>
        <w:bottom w:val="none" w:sz="0" w:space="0" w:color="auto"/>
        <w:right w:val="none" w:sz="0" w:space="0" w:color="auto"/>
      </w:divBdr>
    </w:div>
    <w:div w:id="270863704">
      <w:bodyDiv w:val="1"/>
      <w:marLeft w:val="0"/>
      <w:marRight w:val="0"/>
      <w:marTop w:val="0"/>
      <w:marBottom w:val="0"/>
      <w:divBdr>
        <w:top w:val="none" w:sz="0" w:space="0" w:color="auto"/>
        <w:left w:val="none" w:sz="0" w:space="0" w:color="auto"/>
        <w:bottom w:val="none" w:sz="0" w:space="0" w:color="auto"/>
        <w:right w:val="none" w:sz="0" w:space="0" w:color="auto"/>
      </w:divBdr>
    </w:div>
    <w:div w:id="292828573">
      <w:bodyDiv w:val="1"/>
      <w:marLeft w:val="0"/>
      <w:marRight w:val="0"/>
      <w:marTop w:val="0"/>
      <w:marBottom w:val="0"/>
      <w:divBdr>
        <w:top w:val="none" w:sz="0" w:space="0" w:color="auto"/>
        <w:left w:val="none" w:sz="0" w:space="0" w:color="auto"/>
        <w:bottom w:val="none" w:sz="0" w:space="0" w:color="auto"/>
        <w:right w:val="none" w:sz="0" w:space="0" w:color="auto"/>
      </w:divBdr>
    </w:div>
    <w:div w:id="305668444">
      <w:bodyDiv w:val="1"/>
      <w:marLeft w:val="0"/>
      <w:marRight w:val="0"/>
      <w:marTop w:val="0"/>
      <w:marBottom w:val="0"/>
      <w:divBdr>
        <w:top w:val="none" w:sz="0" w:space="0" w:color="auto"/>
        <w:left w:val="none" w:sz="0" w:space="0" w:color="auto"/>
        <w:bottom w:val="none" w:sz="0" w:space="0" w:color="auto"/>
        <w:right w:val="none" w:sz="0" w:space="0" w:color="auto"/>
      </w:divBdr>
    </w:div>
    <w:div w:id="380206934">
      <w:bodyDiv w:val="1"/>
      <w:marLeft w:val="0"/>
      <w:marRight w:val="0"/>
      <w:marTop w:val="0"/>
      <w:marBottom w:val="0"/>
      <w:divBdr>
        <w:top w:val="none" w:sz="0" w:space="0" w:color="auto"/>
        <w:left w:val="none" w:sz="0" w:space="0" w:color="auto"/>
        <w:bottom w:val="none" w:sz="0" w:space="0" w:color="auto"/>
        <w:right w:val="none" w:sz="0" w:space="0" w:color="auto"/>
      </w:divBdr>
    </w:div>
    <w:div w:id="386950950">
      <w:bodyDiv w:val="1"/>
      <w:marLeft w:val="0"/>
      <w:marRight w:val="0"/>
      <w:marTop w:val="0"/>
      <w:marBottom w:val="0"/>
      <w:divBdr>
        <w:top w:val="none" w:sz="0" w:space="0" w:color="auto"/>
        <w:left w:val="none" w:sz="0" w:space="0" w:color="auto"/>
        <w:bottom w:val="none" w:sz="0" w:space="0" w:color="auto"/>
        <w:right w:val="none" w:sz="0" w:space="0" w:color="auto"/>
      </w:divBdr>
    </w:div>
    <w:div w:id="615016792">
      <w:bodyDiv w:val="1"/>
      <w:marLeft w:val="0"/>
      <w:marRight w:val="0"/>
      <w:marTop w:val="0"/>
      <w:marBottom w:val="0"/>
      <w:divBdr>
        <w:top w:val="none" w:sz="0" w:space="0" w:color="auto"/>
        <w:left w:val="none" w:sz="0" w:space="0" w:color="auto"/>
        <w:bottom w:val="none" w:sz="0" w:space="0" w:color="auto"/>
        <w:right w:val="none" w:sz="0" w:space="0" w:color="auto"/>
      </w:divBdr>
    </w:div>
    <w:div w:id="681667880">
      <w:bodyDiv w:val="1"/>
      <w:marLeft w:val="0"/>
      <w:marRight w:val="0"/>
      <w:marTop w:val="0"/>
      <w:marBottom w:val="0"/>
      <w:divBdr>
        <w:top w:val="none" w:sz="0" w:space="0" w:color="auto"/>
        <w:left w:val="none" w:sz="0" w:space="0" w:color="auto"/>
        <w:bottom w:val="none" w:sz="0" w:space="0" w:color="auto"/>
        <w:right w:val="none" w:sz="0" w:space="0" w:color="auto"/>
      </w:divBdr>
    </w:div>
    <w:div w:id="716048379">
      <w:bodyDiv w:val="1"/>
      <w:marLeft w:val="0"/>
      <w:marRight w:val="0"/>
      <w:marTop w:val="0"/>
      <w:marBottom w:val="0"/>
      <w:divBdr>
        <w:top w:val="none" w:sz="0" w:space="0" w:color="auto"/>
        <w:left w:val="none" w:sz="0" w:space="0" w:color="auto"/>
        <w:bottom w:val="none" w:sz="0" w:space="0" w:color="auto"/>
        <w:right w:val="none" w:sz="0" w:space="0" w:color="auto"/>
      </w:divBdr>
    </w:div>
    <w:div w:id="730352711">
      <w:bodyDiv w:val="1"/>
      <w:marLeft w:val="0"/>
      <w:marRight w:val="0"/>
      <w:marTop w:val="0"/>
      <w:marBottom w:val="0"/>
      <w:divBdr>
        <w:top w:val="none" w:sz="0" w:space="0" w:color="auto"/>
        <w:left w:val="none" w:sz="0" w:space="0" w:color="auto"/>
        <w:bottom w:val="none" w:sz="0" w:space="0" w:color="auto"/>
        <w:right w:val="none" w:sz="0" w:space="0" w:color="auto"/>
      </w:divBdr>
      <w:divsChild>
        <w:div w:id="415631672">
          <w:marLeft w:val="0"/>
          <w:marRight w:val="251"/>
          <w:marTop w:val="0"/>
          <w:marBottom w:val="0"/>
          <w:divBdr>
            <w:top w:val="none" w:sz="0" w:space="0" w:color="auto"/>
            <w:left w:val="none" w:sz="0" w:space="0" w:color="auto"/>
            <w:bottom w:val="none" w:sz="0" w:space="0" w:color="auto"/>
            <w:right w:val="none" w:sz="0" w:space="0" w:color="auto"/>
          </w:divBdr>
        </w:div>
      </w:divsChild>
    </w:div>
    <w:div w:id="827213428">
      <w:bodyDiv w:val="1"/>
      <w:marLeft w:val="0"/>
      <w:marRight w:val="0"/>
      <w:marTop w:val="0"/>
      <w:marBottom w:val="0"/>
      <w:divBdr>
        <w:top w:val="none" w:sz="0" w:space="0" w:color="auto"/>
        <w:left w:val="none" w:sz="0" w:space="0" w:color="auto"/>
        <w:bottom w:val="none" w:sz="0" w:space="0" w:color="auto"/>
        <w:right w:val="none" w:sz="0" w:space="0" w:color="auto"/>
      </w:divBdr>
    </w:div>
    <w:div w:id="921186924">
      <w:bodyDiv w:val="1"/>
      <w:marLeft w:val="0"/>
      <w:marRight w:val="0"/>
      <w:marTop w:val="0"/>
      <w:marBottom w:val="0"/>
      <w:divBdr>
        <w:top w:val="none" w:sz="0" w:space="0" w:color="auto"/>
        <w:left w:val="none" w:sz="0" w:space="0" w:color="auto"/>
        <w:bottom w:val="none" w:sz="0" w:space="0" w:color="auto"/>
        <w:right w:val="none" w:sz="0" w:space="0" w:color="auto"/>
      </w:divBdr>
    </w:div>
    <w:div w:id="1019309167">
      <w:bodyDiv w:val="1"/>
      <w:marLeft w:val="0"/>
      <w:marRight w:val="0"/>
      <w:marTop w:val="0"/>
      <w:marBottom w:val="0"/>
      <w:divBdr>
        <w:top w:val="none" w:sz="0" w:space="0" w:color="auto"/>
        <w:left w:val="none" w:sz="0" w:space="0" w:color="auto"/>
        <w:bottom w:val="none" w:sz="0" w:space="0" w:color="auto"/>
        <w:right w:val="none" w:sz="0" w:space="0" w:color="auto"/>
      </w:divBdr>
    </w:div>
    <w:div w:id="1156916464">
      <w:bodyDiv w:val="1"/>
      <w:marLeft w:val="0"/>
      <w:marRight w:val="0"/>
      <w:marTop w:val="0"/>
      <w:marBottom w:val="0"/>
      <w:divBdr>
        <w:top w:val="none" w:sz="0" w:space="0" w:color="auto"/>
        <w:left w:val="none" w:sz="0" w:space="0" w:color="auto"/>
        <w:bottom w:val="none" w:sz="0" w:space="0" w:color="auto"/>
        <w:right w:val="none" w:sz="0" w:space="0" w:color="auto"/>
      </w:divBdr>
      <w:divsChild>
        <w:div w:id="451243684">
          <w:marLeft w:val="0"/>
          <w:marRight w:val="0"/>
          <w:marTop w:val="0"/>
          <w:marBottom w:val="0"/>
          <w:divBdr>
            <w:top w:val="none" w:sz="0" w:space="0" w:color="auto"/>
            <w:left w:val="none" w:sz="0" w:space="0" w:color="auto"/>
            <w:bottom w:val="none" w:sz="0" w:space="0" w:color="auto"/>
            <w:right w:val="none" w:sz="0" w:space="0" w:color="auto"/>
          </w:divBdr>
        </w:div>
        <w:div w:id="540047104">
          <w:marLeft w:val="0"/>
          <w:marRight w:val="0"/>
          <w:marTop w:val="0"/>
          <w:marBottom w:val="0"/>
          <w:divBdr>
            <w:top w:val="none" w:sz="0" w:space="0" w:color="auto"/>
            <w:left w:val="none" w:sz="0" w:space="0" w:color="auto"/>
            <w:bottom w:val="none" w:sz="0" w:space="0" w:color="auto"/>
            <w:right w:val="none" w:sz="0" w:space="0" w:color="auto"/>
          </w:divBdr>
        </w:div>
        <w:div w:id="1309631245">
          <w:marLeft w:val="0"/>
          <w:marRight w:val="0"/>
          <w:marTop w:val="0"/>
          <w:marBottom w:val="0"/>
          <w:divBdr>
            <w:top w:val="none" w:sz="0" w:space="0" w:color="auto"/>
            <w:left w:val="none" w:sz="0" w:space="0" w:color="auto"/>
            <w:bottom w:val="none" w:sz="0" w:space="0" w:color="auto"/>
            <w:right w:val="none" w:sz="0" w:space="0" w:color="auto"/>
          </w:divBdr>
        </w:div>
        <w:div w:id="1504904093">
          <w:marLeft w:val="0"/>
          <w:marRight w:val="0"/>
          <w:marTop w:val="0"/>
          <w:marBottom w:val="0"/>
          <w:divBdr>
            <w:top w:val="none" w:sz="0" w:space="0" w:color="auto"/>
            <w:left w:val="none" w:sz="0" w:space="0" w:color="auto"/>
            <w:bottom w:val="none" w:sz="0" w:space="0" w:color="auto"/>
            <w:right w:val="none" w:sz="0" w:space="0" w:color="auto"/>
          </w:divBdr>
        </w:div>
        <w:div w:id="1913273424">
          <w:marLeft w:val="0"/>
          <w:marRight w:val="0"/>
          <w:marTop w:val="0"/>
          <w:marBottom w:val="0"/>
          <w:divBdr>
            <w:top w:val="none" w:sz="0" w:space="0" w:color="auto"/>
            <w:left w:val="none" w:sz="0" w:space="0" w:color="auto"/>
            <w:bottom w:val="none" w:sz="0" w:space="0" w:color="auto"/>
            <w:right w:val="none" w:sz="0" w:space="0" w:color="auto"/>
          </w:divBdr>
        </w:div>
      </w:divsChild>
    </w:div>
    <w:div w:id="1193955712">
      <w:bodyDiv w:val="1"/>
      <w:marLeft w:val="0"/>
      <w:marRight w:val="0"/>
      <w:marTop w:val="0"/>
      <w:marBottom w:val="0"/>
      <w:divBdr>
        <w:top w:val="none" w:sz="0" w:space="0" w:color="auto"/>
        <w:left w:val="none" w:sz="0" w:space="0" w:color="auto"/>
        <w:bottom w:val="none" w:sz="0" w:space="0" w:color="auto"/>
        <w:right w:val="none" w:sz="0" w:space="0" w:color="auto"/>
      </w:divBdr>
    </w:div>
    <w:div w:id="1280525638">
      <w:bodyDiv w:val="1"/>
      <w:marLeft w:val="0"/>
      <w:marRight w:val="0"/>
      <w:marTop w:val="0"/>
      <w:marBottom w:val="0"/>
      <w:divBdr>
        <w:top w:val="none" w:sz="0" w:space="0" w:color="auto"/>
        <w:left w:val="none" w:sz="0" w:space="0" w:color="auto"/>
        <w:bottom w:val="none" w:sz="0" w:space="0" w:color="auto"/>
        <w:right w:val="none" w:sz="0" w:space="0" w:color="auto"/>
      </w:divBdr>
    </w:div>
    <w:div w:id="1300650979">
      <w:bodyDiv w:val="1"/>
      <w:marLeft w:val="0"/>
      <w:marRight w:val="0"/>
      <w:marTop w:val="0"/>
      <w:marBottom w:val="0"/>
      <w:divBdr>
        <w:top w:val="none" w:sz="0" w:space="0" w:color="auto"/>
        <w:left w:val="none" w:sz="0" w:space="0" w:color="auto"/>
        <w:bottom w:val="none" w:sz="0" w:space="0" w:color="auto"/>
        <w:right w:val="none" w:sz="0" w:space="0" w:color="auto"/>
      </w:divBdr>
      <w:divsChild>
        <w:div w:id="1641497009">
          <w:marLeft w:val="0"/>
          <w:marRight w:val="0"/>
          <w:marTop w:val="0"/>
          <w:marBottom w:val="0"/>
          <w:divBdr>
            <w:top w:val="none" w:sz="0" w:space="0" w:color="auto"/>
            <w:left w:val="none" w:sz="0" w:space="0" w:color="auto"/>
            <w:bottom w:val="none" w:sz="0" w:space="0" w:color="auto"/>
            <w:right w:val="none" w:sz="0" w:space="0" w:color="auto"/>
          </w:divBdr>
        </w:div>
      </w:divsChild>
    </w:div>
    <w:div w:id="1376470636">
      <w:bodyDiv w:val="1"/>
      <w:marLeft w:val="0"/>
      <w:marRight w:val="0"/>
      <w:marTop w:val="0"/>
      <w:marBottom w:val="0"/>
      <w:divBdr>
        <w:top w:val="none" w:sz="0" w:space="0" w:color="auto"/>
        <w:left w:val="none" w:sz="0" w:space="0" w:color="auto"/>
        <w:bottom w:val="none" w:sz="0" w:space="0" w:color="auto"/>
        <w:right w:val="none" w:sz="0" w:space="0" w:color="auto"/>
      </w:divBdr>
    </w:div>
    <w:div w:id="1442649355">
      <w:bodyDiv w:val="1"/>
      <w:marLeft w:val="0"/>
      <w:marRight w:val="0"/>
      <w:marTop w:val="0"/>
      <w:marBottom w:val="0"/>
      <w:divBdr>
        <w:top w:val="none" w:sz="0" w:space="0" w:color="auto"/>
        <w:left w:val="none" w:sz="0" w:space="0" w:color="auto"/>
        <w:bottom w:val="none" w:sz="0" w:space="0" w:color="auto"/>
        <w:right w:val="none" w:sz="0" w:space="0" w:color="auto"/>
      </w:divBdr>
      <w:divsChild>
        <w:div w:id="338966376">
          <w:marLeft w:val="0"/>
          <w:marRight w:val="0"/>
          <w:marTop w:val="0"/>
          <w:marBottom w:val="0"/>
          <w:divBdr>
            <w:top w:val="none" w:sz="0" w:space="0" w:color="auto"/>
            <w:left w:val="none" w:sz="0" w:space="0" w:color="auto"/>
            <w:bottom w:val="none" w:sz="0" w:space="0" w:color="auto"/>
            <w:right w:val="none" w:sz="0" w:space="0" w:color="auto"/>
          </w:divBdr>
        </w:div>
        <w:div w:id="412703831">
          <w:marLeft w:val="0"/>
          <w:marRight w:val="0"/>
          <w:marTop w:val="0"/>
          <w:marBottom w:val="0"/>
          <w:divBdr>
            <w:top w:val="none" w:sz="0" w:space="0" w:color="auto"/>
            <w:left w:val="none" w:sz="0" w:space="0" w:color="auto"/>
            <w:bottom w:val="none" w:sz="0" w:space="0" w:color="auto"/>
            <w:right w:val="none" w:sz="0" w:space="0" w:color="auto"/>
          </w:divBdr>
        </w:div>
        <w:div w:id="492374062">
          <w:marLeft w:val="0"/>
          <w:marRight w:val="0"/>
          <w:marTop w:val="0"/>
          <w:marBottom w:val="0"/>
          <w:divBdr>
            <w:top w:val="none" w:sz="0" w:space="0" w:color="auto"/>
            <w:left w:val="none" w:sz="0" w:space="0" w:color="auto"/>
            <w:bottom w:val="none" w:sz="0" w:space="0" w:color="auto"/>
            <w:right w:val="none" w:sz="0" w:space="0" w:color="auto"/>
          </w:divBdr>
        </w:div>
        <w:div w:id="628361409">
          <w:marLeft w:val="0"/>
          <w:marRight w:val="0"/>
          <w:marTop w:val="0"/>
          <w:marBottom w:val="0"/>
          <w:divBdr>
            <w:top w:val="none" w:sz="0" w:space="0" w:color="auto"/>
            <w:left w:val="none" w:sz="0" w:space="0" w:color="auto"/>
            <w:bottom w:val="none" w:sz="0" w:space="0" w:color="auto"/>
            <w:right w:val="none" w:sz="0" w:space="0" w:color="auto"/>
          </w:divBdr>
        </w:div>
        <w:div w:id="1391155513">
          <w:marLeft w:val="0"/>
          <w:marRight w:val="0"/>
          <w:marTop w:val="0"/>
          <w:marBottom w:val="0"/>
          <w:divBdr>
            <w:top w:val="none" w:sz="0" w:space="0" w:color="auto"/>
            <w:left w:val="none" w:sz="0" w:space="0" w:color="auto"/>
            <w:bottom w:val="none" w:sz="0" w:space="0" w:color="auto"/>
            <w:right w:val="none" w:sz="0" w:space="0" w:color="auto"/>
          </w:divBdr>
        </w:div>
      </w:divsChild>
    </w:div>
    <w:div w:id="1456023325">
      <w:bodyDiv w:val="1"/>
      <w:marLeft w:val="0"/>
      <w:marRight w:val="0"/>
      <w:marTop w:val="0"/>
      <w:marBottom w:val="0"/>
      <w:divBdr>
        <w:top w:val="none" w:sz="0" w:space="0" w:color="auto"/>
        <w:left w:val="none" w:sz="0" w:space="0" w:color="auto"/>
        <w:bottom w:val="none" w:sz="0" w:space="0" w:color="auto"/>
        <w:right w:val="none" w:sz="0" w:space="0" w:color="auto"/>
      </w:divBdr>
    </w:div>
    <w:div w:id="1485926430">
      <w:bodyDiv w:val="1"/>
      <w:marLeft w:val="0"/>
      <w:marRight w:val="0"/>
      <w:marTop w:val="0"/>
      <w:marBottom w:val="0"/>
      <w:divBdr>
        <w:top w:val="none" w:sz="0" w:space="0" w:color="auto"/>
        <w:left w:val="none" w:sz="0" w:space="0" w:color="auto"/>
        <w:bottom w:val="none" w:sz="0" w:space="0" w:color="auto"/>
        <w:right w:val="none" w:sz="0" w:space="0" w:color="auto"/>
      </w:divBdr>
    </w:div>
    <w:div w:id="1582327208">
      <w:bodyDiv w:val="1"/>
      <w:marLeft w:val="0"/>
      <w:marRight w:val="0"/>
      <w:marTop w:val="0"/>
      <w:marBottom w:val="0"/>
      <w:divBdr>
        <w:top w:val="none" w:sz="0" w:space="0" w:color="auto"/>
        <w:left w:val="none" w:sz="0" w:space="0" w:color="auto"/>
        <w:bottom w:val="none" w:sz="0" w:space="0" w:color="auto"/>
        <w:right w:val="none" w:sz="0" w:space="0" w:color="auto"/>
      </w:divBdr>
    </w:div>
    <w:div w:id="1614946639">
      <w:bodyDiv w:val="1"/>
      <w:marLeft w:val="0"/>
      <w:marRight w:val="0"/>
      <w:marTop w:val="0"/>
      <w:marBottom w:val="0"/>
      <w:divBdr>
        <w:top w:val="none" w:sz="0" w:space="0" w:color="auto"/>
        <w:left w:val="none" w:sz="0" w:space="0" w:color="auto"/>
        <w:bottom w:val="none" w:sz="0" w:space="0" w:color="auto"/>
        <w:right w:val="none" w:sz="0" w:space="0" w:color="auto"/>
      </w:divBdr>
      <w:divsChild>
        <w:div w:id="138151615">
          <w:marLeft w:val="0"/>
          <w:marRight w:val="0"/>
          <w:marTop w:val="0"/>
          <w:marBottom w:val="0"/>
          <w:divBdr>
            <w:top w:val="none" w:sz="0" w:space="0" w:color="auto"/>
            <w:left w:val="none" w:sz="0" w:space="0" w:color="auto"/>
            <w:bottom w:val="none" w:sz="0" w:space="0" w:color="auto"/>
            <w:right w:val="none" w:sz="0" w:space="0" w:color="auto"/>
          </w:divBdr>
        </w:div>
      </w:divsChild>
    </w:div>
    <w:div w:id="1733504791">
      <w:bodyDiv w:val="1"/>
      <w:marLeft w:val="0"/>
      <w:marRight w:val="0"/>
      <w:marTop w:val="0"/>
      <w:marBottom w:val="0"/>
      <w:divBdr>
        <w:top w:val="none" w:sz="0" w:space="0" w:color="auto"/>
        <w:left w:val="none" w:sz="0" w:space="0" w:color="auto"/>
        <w:bottom w:val="none" w:sz="0" w:space="0" w:color="auto"/>
        <w:right w:val="none" w:sz="0" w:space="0" w:color="auto"/>
      </w:divBdr>
    </w:div>
    <w:div w:id="1754886269">
      <w:bodyDiv w:val="1"/>
      <w:marLeft w:val="0"/>
      <w:marRight w:val="0"/>
      <w:marTop w:val="0"/>
      <w:marBottom w:val="0"/>
      <w:divBdr>
        <w:top w:val="none" w:sz="0" w:space="0" w:color="auto"/>
        <w:left w:val="none" w:sz="0" w:space="0" w:color="auto"/>
        <w:bottom w:val="none" w:sz="0" w:space="0" w:color="auto"/>
        <w:right w:val="none" w:sz="0" w:space="0" w:color="auto"/>
      </w:divBdr>
    </w:div>
    <w:div w:id="1928877278">
      <w:bodyDiv w:val="1"/>
      <w:marLeft w:val="0"/>
      <w:marRight w:val="0"/>
      <w:marTop w:val="0"/>
      <w:marBottom w:val="0"/>
      <w:divBdr>
        <w:top w:val="none" w:sz="0" w:space="0" w:color="auto"/>
        <w:left w:val="none" w:sz="0" w:space="0" w:color="auto"/>
        <w:bottom w:val="none" w:sz="0" w:space="0" w:color="auto"/>
        <w:right w:val="none" w:sz="0" w:space="0" w:color="auto"/>
      </w:divBdr>
    </w:div>
    <w:div w:id="1937708245">
      <w:bodyDiv w:val="1"/>
      <w:marLeft w:val="0"/>
      <w:marRight w:val="0"/>
      <w:marTop w:val="0"/>
      <w:marBottom w:val="0"/>
      <w:divBdr>
        <w:top w:val="none" w:sz="0" w:space="0" w:color="auto"/>
        <w:left w:val="none" w:sz="0" w:space="0" w:color="auto"/>
        <w:bottom w:val="none" w:sz="0" w:space="0" w:color="auto"/>
        <w:right w:val="none" w:sz="0" w:space="0" w:color="auto"/>
      </w:divBdr>
      <w:divsChild>
        <w:div w:id="1067873575">
          <w:marLeft w:val="0"/>
          <w:marRight w:val="0"/>
          <w:marTop w:val="0"/>
          <w:marBottom w:val="0"/>
          <w:divBdr>
            <w:top w:val="none" w:sz="0" w:space="0" w:color="auto"/>
            <w:left w:val="none" w:sz="0" w:space="0" w:color="auto"/>
            <w:bottom w:val="none" w:sz="0" w:space="0" w:color="auto"/>
            <w:right w:val="none" w:sz="0" w:space="0" w:color="auto"/>
          </w:divBdr>
        </w:div>
      </w:divsChild>
    </w:div>
    <w:div w:id="1945532875">
      <w:bodyDiv w:val="1"/>
      <w:marLeft w:val="0"/>
      <w:marRight w:val="0"/>
      <w:marTop w:val="0"/>
      <w:marBottom w:val="0"/>
      <w:divBdr>
        <w:top w:val="none" w:sz="0" w:space="0" w:color="auto"/>
        <w:left w:val="none" w:sz="0" w:space="0" w:color="auto"/>
        <w:bottom w:val="none" w:sz="0" w:space="0" w:color="auto"/>
        <w:right w:val="none" w:sz="0" w:space="0" w:color="auto"/>
      </w:divBdr>
    </w:div>
    <w:div w:id="2063824757">
      <w:bodyDiv w:val="1"/>
      <w:marLeft w:val="0"/>
      <w:marRight w:val="0"/>
      <w:marTop w:val="0"/>
      <w:marBottom w:val="0"/>
      <w:divBdr>
        <w:top w:val="none" w:sz="0" w:space="0" w:color="auto"/>
        <w:left w:val="none" w:sz="0" w:space="0" w:color="auto"/>
        <w:bottom w:val="none" w:sz="0" w:space="0" w:color="auto"/>
        <w:right w:val="none" w:sz="0" w:space="0" w:color="auto"/>
      </w:divBdr>
    </w:div>
    <w:div w:id="2078283395">
      <w:bodyDiv w:val="1"/>
      <w:marLeft w:val="0"/>
      <w:marRight w:val="0"/>
      <w:marTop w:val="0"/>
      <w:marBottom w:val="0"/>
      <w:divBdr>
        <w:top w:val="none" w:sz="0" w:space="0" w:color="auto"/>
        <w:left w:val="none" w:sz="0" w:space="0" w:color="auto"/>
        <w:bottom w:val="none" w:sz="0" w:space="0" w:color="auto"/>
        <w:right w:val="none" w:sz="0" w:space="0" w:color="auto"/>
      </w:divBdr>
    </w:div>
    <w:div w:id="2117365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restjava.com/manage/display/graph/" TargetMode="External"/><Relationship Id="rId21" Type="http://schemas.openxmlformats.org/officeDocument/2006/relationships/hyperlink" Target="http://www.ics.uci.edu/~fielding/pubs/dissertation/top.htm" TargetMode="External"/><Relationship Id="rId34" Type="http://schemas.openxmlformats.org/officeDocument/2006/relationships/hyperlink" Target="http://www.oracle.com/technetwork/middleware/fusion-middleware/downloads/index.html" TargetMode="External"/><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hyperlink" Target="http://www.highcharts.com/download" TargetMode="External"/><Relationship Id="rId55" Type="http://schemas.openxmlformats.org/officeDocument/2006/relationships/hyperlink" Target="https://developer.chrome.com/native-client/overview" TargetMode="External"/><Relationship Id="rId63" Type="http://schemas.openxmlformats.org/officeDocument/2006/relationships/image" Target="media/image37.png"/><Relationship Id="rId68" Type="http://schemas.openxmlformats.org/officeDocument/2006/relationships/hyperlink" Target="https://github.com/SignalR/SignalR" TargetMode="External"/><Relationship Id="rId76" Type="http://schemas.openxmlformats.org/officeDocument/2006/relationships/hyperlink" Target="https://github.com/ServiceStack/ServiceStack.Examples/tree/master/src/StarterTemplates/ConsoleAppHost" TargetMode="External"/><Relationship Id="rId84" Type="http://schemas.openxmlformats.org/officeDocument/2006/relationships/hyperlink" Target="http://www.oracle.com/technetwork/articles/javase/index-137171.html" TargetMode="External"/><Relationship Id="rId89" Type="http://schemas.openxmlformats.org/officeDocument/2006/relationships/hyperlink" Target="http://www.oracle.com/technetwork/middleware/weblogic/overview/index.html" TargetMode="External"/><Relationship Id="rId97"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40.png"/><Relationship Id="rId92" Type="http://schemas.openxmlformats.org/officeDocument/2006/relationships/hyperlink" Target="http://www.jscripters.com/jquery-disadvantages-and-advantages/" TargetMode="Externa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3.png"/><Relationship Id="rId11" Type="http://schemas.openxmlformats.org/officeDocument/2006/relationships/image" Target="media/image3.emf"/><Relationship Id="rId24" Type="http://schemas.openxmlformats.org/officeDocument/2006/relationships/hyperlink" Target="http://www.ibm.com/developerworks/aix/library/au-aem_rest/" TargetMode="External"/><Relationship Id="rId32" Type="http://schemas.openxmlformats.org/officeDocument/2006/relationships/hyperlink" Target="http://www.oracle.com/technetwork/java/javaee/overview/index.html"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0.png"/><Relationship Id="rId58" Type="http://schemas.openxmlformats.org/officeDocument/2006/relationships/image" Target="media/image32.png"/><Relationship Id="rId66" Type="http://schemas.openxmlformats.org/officeDocument/2006/relationships/hyperlink" Target="http://msdn.microsoft.com/en-us/library/jj823172(v=vs.110).aspx" TargetMode="External"/><Relationship Id="rId74" Type="http://schemas.openxmlformats.org/officeDocument/2006/relationships/hyperlink" Target="http://stackoverflow.com/questions/9699083/servicestack-vs-asp-net-web-api" TargetMode="External"/><Relationship Id="rId79" Type="http://schemas.openxmlformats.org/officeDocument/2006/relationships/hyperlink" Target="http://www.asp.net/web-api/overview/hosting-aspnet-web-api/use-owin-to-self-host-web-api" TargetMode="External"/><Relationship Id="rId87" Type="http://schemas.openxmlformats.org/officeDocument/2006/relationships/hyperlink" Target="http://webservices.sys-con.com/author/5664hinchcliffe.htm" TargetMode="External"/><Relationship Id="rId5" Type="http://schemas.openxmlformats.org/officeDocument/2006/relationships/settings" Target="settings.xml"/><Relationship Id="rId61" Type="http://schemas.openxmlformats.org/officeDocument/2006/relationships/image" Target="media/image35.png"/><Relationship Id="rId82" Type="http://schemas.openxmlformats.org/officeDocument/2006/relationships/hyperlink" Target="http://www.oracle.com/technetwork/articles/javaee/jersey-part1-159891.html" TargetMode="External"/><Relationship Id="rId90" Type="http://schemas.openxmlformats.org/officeDocument/2006/relationships/hyperlink" Target="http://docs.oracle.com/cd/E11035_01/wls100/webapp/weblogic_xml.html" TargetMode="External"/><Relationship Id="rId95" Type="http://schemas.openxmlformats.org/officeDocument/2006/relationships/hyperlink" Target="https://ffeathers.wordpress.com/2014/02/16/api-types/"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C:/program" TargetMode="External"/><Relationship Id="rId30" Type="http://schemas.openxmlformats.org/officeDocument/2006/relationships/image" Target="media/image14.png"/><Relationship Id="rId35" Type="http://schemas.openxmlformats.org/officeDocument/2006/relationships/hyperlink" Target="https://jersey.java.net/download.html" TargetMode="External"/><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hyperlink" Target="http://www.oracle.com/technetwork/topics/newtojava/overview/index.html" TargetMode="External"/><Relationship Id="rId64" Type="http://schemas.openxmlformats.org/officeDocument/2006/relationships/image" Target="media/image38.png"/><Relationship Id="rId69" Type="http://schemas.openxmlformats.org/officeDocument/2006/relationships/hyperlink" Target="http://blogs.msdn.com/b/webdev/archive/2013/07/19/writing-web-api-client-code-for-multiple-platforms-using-portable-libraries.aspx" TargetMode="External"/><Relationship Id="rId77" Type="http://schemas.openxmlformats.org/officeDocument/2006/relationships/hyperlink" Target="https://github.com/ServiceStack/ServiceStack.Examples/tree/master/src/StarterTemplates/WinServiceAppHost" TargetMode="External"/><Relationship Id="rId100"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hyperlink" Target="https://servicestack.net/features" TargetMode="External"/><Relationship Id="rId80" Type="http://schemas.openxmlformats.org/officeDocument/2006/relationships/hyperlink" Target="http://owin.org/" TargetMode="External"/><Relationship Id="rId85" Type="http://schemas.openxmlformats.org/officeDocument/2006/relationships/hyperlink" Target="http://www.ibm.com/developerworks/webservices/library/ws-restful/" TargetMode="External"/><Relationship Id="rId93" Type="http://schemas.openxmlformats.org/officeDocument/2006/relationships/hyperlink" Target="http://www.asp.net/get-started" TargetMode="External"/><Relationship Id="rId98"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package" Target="embeddings/Microsoft_Office_Excel_Macro-Enabled_Worksheet1.xlsm"/><Relationship Id="rId17" Type="http://schemas.openxmlformats.org/officeDocument/2006/relationships/image" Target="media/image8.png"/><Relationship Id="rId25" Type="http://schemas.openxmlformats.org/officeDocument/2006/relationships/hyperlink" Target="https://jcp.org/en/jsr/detail?id=311" TargetMode="External"/><Relationship Id="rId33" Type="http://schemas.openxmlformats.org/officeDocument/2006/relationships/hyperlink" Target="http://www.oracle.com/us/products/applications/index.html?ssSourceSiteId=otnen" TargetMode="External"/><Relationship Id="rId38" Type="http://schemas.openxmlformats.org/officeDocument/2006/relationships/image" Target="media/image17.png"/><Relationship Id="rId46" Type="http://schemas.openxmlformats.org/officeDocument/2006/relationships/hyperlink" Target="http://www.datatables.net/download/" TargetMode="External"/><Relationship Id="rId59" Type="http://schemas.openxmlformats.org/officeDocument/2006/relationships/image" Target="media/image33.png"/><Relationship Id="rId67" Type="http://schemas.openxmlformats.org/officeDocument/2006/relationships/hyperlink" Target="http://www.asp.net/web-api" TargetMode="External"/><Relationship Id="rId20" Type="http://schemas.openxmlformats.org/officeDocument/2006/relationships/hyperlink" Target="http://www.oracle.com/technetwork/articles/javase/index-137171.html" TargetMode="External"/><Relationship Id="rId41" Type="http://schemas.openxmlformats.org/officeDocument/2006/relationships/image" Target="media/image20.png"/><Relationship Id="rId54" Type="http://schemas.openxmlformats.org/officeDocument/2006/relationships/hyperlink" Target="http://www.drdobbs.com/cpp/c-and-nets-sudden-ubiquity/240169282" TargetMode="External"/><Relationship Id="rId62" Type="http://schemas.openxmlformats.org/officeDocument/2006/relationships/image" Target="media/image36.png"/><Relationship Id="rId70" Type="http://schemas.openxmlformats.org/officeDocument/2006/relationships/hyperlink" Target="http://msdn.microsoft.com/en-us/magazine/dn342871.aspx" TargetMode="External"/><Relationship Id="rId75" Type="http://schemas.openxmlformats.org/officeDocument/2006/relationships/hyperlink" Target="http://www.servicestack.net/" TargetMode="External"/><Relationship Id="rId83" Type="http://schemas.openxmlformats.org/officeDocument/2006/relationships/hyperlink" Target="http://www.slideshare.net/scottleber?utm_campaign=profiletracking&amp;utm_medium=sssite&amp;utm_source=ssslideview" TargetMode="External"/><Relationship Id="rId88" Type="http://schemas.openxmlformats.org/officeDocument/2006/relationships/hyperlink" Target="http://zgia.net/?p=30" TargetMode="External"/><Relationship Id="rId91" Type="http://schemas.openxmlformats.org/officeDocument/2006/relationships/hyperlink" Target="http://api.jquery.com/category/ajax/" TargetMode="External"/><Relationship Id="rId96" Type="http://schemas.openxmlformats.org/officeDocument/2006/relationships/hyperlink" Target="http://datatables.ne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C:/program" TargetMode="External"/><Relationship Id="rId36" Type="http://schemas.openxmlformats.org/officeDocument/2006/relationships/hyperlink" Target="http://www.microsoft.com/en-us/download/details.aspx?displaylang=en&amp;id=11774" TargetMode="External"/><Relationship Id="rId49" Type="http://schemas.openxmlformats.org/officeDocument/2006/relationships/image" Target="media/image27.png"/><Relationship Id="rId57" Type="http://schemas.openxmlformats.org/officeDocument/2006/relationships/image" Target="media/image31.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hyperlink" Target="https://servicestack.net/pricing" TargetMode="External"/><Relationship Id="rId78" Type="http://schemas.openxmlformats.org/officeDocument/2006/relationships/hyperlink" Target="http://owin.org/" TargetMode="External"/><Relationship Id="rId81" Type="http://schemas.openxmlformats.org/officeDocument/2006/relationships/hyperlink" Target="http://channel9.msdn.com/Series/Building-Web-Apps-with-ASP-NET-Jump-Start/Building-Web-Apps-with-ASPNET-Jump-Start-08-Real-time-Communication-with-SignalR" TargetMode="External"/><Relationship Id="rId86" Type="http://schemas.openxmlformats.org/officeDocument/2006/relationships/hyperlink" Target="http://www.ijsrp.org/research-paper-0513/ijsrp-p17115.pdf" TargetMode="External"/><Relationship Id="rId94" Type="http://schemas.openxmlformats.org/officeDocument/2006/relationships/hyperlink" Target="http://www.highcharts.com/products/highcharts" TargetMode="External"/><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4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3DF7F893C5D8481E813AE730E6ADC1E1"/>
        <w:category>
          <w:name w:val="General"/>
          <w:gallery w:val="placeholder"/>
        </w:category>
        <w:types>
          <w:type w:val="bbPlcHdr"/>
        </w:types>
        <w:behaviors>
          <w:behavior w:val="content"/>
        </w:behaviors>
        <w:guid w:val="{CC59A28C-AB77-4349-B961-0E3599CDA1A4}"/>
      </w:docPartPr>
      <w:docPartBody>
        <w:p w:rsidR="00F80EA1" w:rsidRDefault="00084716" w:rsidP="00084716">
          <w:pPr>
            <w:pStyle w:val="3DF7F893C5D8481E813AE730E6ADC1E1"/>
          </w:pPr>
          <w: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Trebuchet MS">
    <w:panose1 w:val="020B0603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84716"/>
    <w:rsid w:val="00084716"/>
    <w:rsid w:val="001339E0"/>
    <w:rsid w:val="001B429B"/>
    <w:rsid w:val="00260ACC"/>
    <w:rsid w:val="0059004B"/>
    <w:rsid w:val="005F36AA"/>
    <w:rsid w:val="00845DF3"/>
    <w:rsid w:val="00BA407E"/>
    <w:rsid w:val="00CA00A2"/>
    <w:rsid w:val="00D320D1"/>
    <w:rsid w:val="00DC7C7F"/>
    <w:rsid w:val="00E827FD"/>
    <w:rsid w:val="00EE7707"/>
    <w:rsid w:val="00F80EA1"/>
    <w:rsid w:val="00F8576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770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B7B218C55C341B0A8C19AF5B714B4C9">
    <w:name w:val="7B7B218C55C341B0A8C19AF5B714B4C9"/>
    <w:rsid w:val="00084716"/>
  </w:style>
  <w:style w:type="paragraph" w:customStyle="1" w:styleId="D06ED294116B43C3A4033453DA9C8136">
    <w:name w:val="D06ED294116B43C3A4033453DA9C8136"/>
    <w:rsid w:val="00084716"/>
  </w:style>
  <w:style w:type="paragraph" w:customStyle="1" w:styleId="746D17A6F9A348299D6AB29B25C0149B">
    <w:name w:val="746D17A6F9A348299D6AB29B25C0149B"/>
    <w:rsid w:val="00084716"/>
  </w:style>
  <w:style w:type="paragraph" w:customStyle="1" w:styleId="65C3D1D7A5774961875A5F5F5E32A9BD">
    <w:name w:val="65C3D1D7A5774961875A5F5F5E32A9BD"/>
    <w:rsid w:val="00084716"/>
  </w:style>
  <w:style w:type="paragraph" w:customStyle="1" w:styleId="992290D549054A1DBD1B8D50437D8D54">
    <w:name w:val="992290D549054A1DBD1B8D50437D8D54"/>
    <w:rsid w:val="00084716"/>
  </w:style>
  <w:style w:type="paragraph" w:customStyle="1" w:styleId="B8F50A4E262F45B395D1F9B38E164078">
    <w:name w:val="B8F50A4E262F45B395D1F9B38E164078"/>
    <w:rsid w:val="00084716"/>
  </w:style>
  <w:style w:type="paragraph" w:customStyle="1" w:styleId="85D1018926F944D781022467E39F7D78">
    <w:name w:val="85D1018926F944D781022467E39F7D78"/>
    <w:rsid w:val="00084716"/>
  </w:style>
  <w:style w:type="paragraph" w:customStyle="1" w:styleId="8DAFE35EB4CB43ACBFA4F140EA6B1DAB">
    <w:name w:val="8DAFE35EB4CB43ACBFA4F140EA6B1DAB"/>
    <w:rsid w:val="00084716"/>
  </w:style>
  <w:style w:type="paragraph" w:customStyle="1" w:styleId="423AD62906F04FF28DABE80FBE4275AB">
    <w:name w:val="423AD62906F04FF28DABE80FBE4275AB"/>
    <w:rsid w:val="00084716"/>
  </w:style>
  <w:style w:type="paragraph" w:customStyle="1" w:styleId="4D5DCF2428C8476AA915FA4CD7C0A684">
    <w:name w:val="4D5DCF2428C8476AA915FA4CD7C0A684"/>
    <w:rsid w:val="00084716"/>
  </w:style>
  <w:style w:type="paragraph" w:customStyle="1" w:styleId="02EA76172429482F9E88A9167514218B">
    <w:name w:val="02EA76172429482F9E88A9167514218B"/>
    <w:rsid w:val="00084716"/>
  </w:style>
  <w:style w:type="paragraph" w:customStyle="1" w:styleId="3D7C02A7A1F143018E5FBC2FF682719D">
    <w:name w:val="3D7C02A7A1F143018E5FBC2FF682719D"/>
    <w:rsid w:val="00084716"/>
  </w:style>
  <w:style w:type="paragraph" w:customStyle="1" w:styleId="4AD77596CBA94C7F9A92CD5AE25277F9">
    <w:name w:val="4AD77596CBA94C7F9A92CD5AE25277F9"/>
    <w:rsid w:val="00084716"/>
  </w:style>
  <w:style w:type="paragraph" w:customStyle="1" w:styleId="7F4F0C4421C94B358A8082C6C75D0577">
    <w:name w:val="7F4F0C4421C94B358A8082C6C75D0577"/>
    <w:rsid w:val="00084716"/>
  </w:style>
  <w:style w:type="paragraph" w:customStyle="1" w:styleId="2B3DE33668AB4D35BA66FBFE8E5A0A02">
    <w:name w:val="2B3DE33668AB4D35BA66FBFE8E5A0A02"/>
    <w:rsid w:val="00084716"/>
  </w:style>
  <w:style w:type="paragraph" w:customStyle="1" w:styleId="0E22FD743AAF4707B500CA404F94A082">
    <w:name w:val="0E22FD743AAF4707B500CA404F94A082"/>
    <w:rsid w:val="00084716"/>
  </w:style>
  <w:style w:type="paragraph" w:customStyle="1" w:styleId="7F305C1895B849E6BF39D4F73B9D244B">
    <w:name w:val="7F305C1895B849E6BF39D4F73B9D244B"/>
    <w:rsid w:val="00084716"/>
  </w:style>
  <w:style w:type="paragraph" w:customStyle="1" w:styleId="3DF7F893C5D8481E813AE730E6ADC1E1">
    <w:name w:val="3DF7F893C5D8481E813AE730E6ADC1E1"/>
    <w:rsid w:val="00084716"/>
  </w:style>
  <w:style w:type="paragraph" w:customStyle="1" w:styleId="8A5103EB4214456BA469F989764A63B3">
    <w:name w:val="8A5103EB4214456BA469F989764A63B3"/>
    <w:rsid w:val="00084716"/>
  </w:style>
  <w:style w:type="paragraph" w:customStyle="1" w:styleId="68EA6BECA59B4F10AE5F2817773FDA5E">
    <w:name w:val="68EA6BECA59B4F10AE5F2817773FDA5E"/>
    <w:rsid w:val="00084716"/>
  </w:style>
  <w:style w:type="paragraph" w:customStyle="1" w:styleId="A8BD1312819741A1805F7989A47CEE3D">
    <w:name w:val="A8BD1312819741A1805F7989A47CEE3D"/>
    <w:rsid w:val="0008471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AEA2D5-00CB-4B5A-97E0-26DE28F94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6980</TotalTime>
  <Pages>68</Pages>
  <Words>9384</Words>
  <Characters>53494</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Back-end Web based interface – a feasibility study</vt:lpstr>
    </vt:vector>
  </TitlesOfParts>
  <Company/>
  <LinksUpToDate>false</LinksUpToDate>
  <CharactersWithSpaces>62753</CharactersWithSpaces>
  <SharedDoc>false</SharedDoc>
  <HLinks>
    <vt:vector size="78" baseType="variant">
      <vt:variant>
        <vt:i4>7012454</vt:i4>
      </vt:variant>
      <vt:variant>
        <vt:i4>39</vt:i4>
      </vt:variant>
      <vt:variant>
        <vt:i4>0</vt:i4>
      </vt:variant>
      <vt:variant>
        <vt:i4>5</vt:i4>
      </vt:variant>
      <vt:variant>
        <vt:lpwstr>http://www.jscripters.com/jquery-disadvantages-and-advantages/</vt:lpwstr>
      </vt:variant>
      <vt:variant>
        <vt:lpwstr/>
      </vt:variant>
      <vt:variant>
        <vt:i4>1900555</vt:i4>
      </vt:variant>
      <vt:variant>
        <vt:i4>36</vt:i4>
      </vt:variant>
      <vt:variant>
        <vt:i4>0</vt:i4>
      </vt:variant>
      <vt:variant>
        <vt:i4>5</vt:i4>
      </vt:variant>
      <vt:variant>
        <vt:lpwstr>http://api.jquery.com/category/ajax/</vt:lpwstr>
      </vt:variant>
      <vt:variant>
        <vt:lpwstr/>
      </vt:variant>
      <vt:variant>
        <vt:i4>6553638</vt:i4>
      </vt:variant>
      <vt:variant>
        <vt:i4>33</vt:i4>
      </vt:variant>
      <vt:variant>
        <vt:i4>0</vt:i4>
      </vt:variant>
      <vt:variant>
        <vt:i4>5</vt:i4>
      </vt:variant>
      <vt:variant>
        <vt:lpwstr>http://docs.oracle.com/cd/E11035_01/wls100/webapp/weblogic_xml.html</vt:lpwstr>
      </vt:variant>
      <vt:variant>
        <vt:lpwstr>wp1039396</vt:lpwstr>
      </vt:variant>
      <vt:variant>
        <vt:i4>6225926</vt:i4>
      </vt:variant>
      <vt:variant>
        <vt:i4>30</vt:i4>
      </vt:variant>
      <vt:variant>
        <vt:i4>0</vt:i4>
      </vt:variant>
      <vt:variant>
        <vt:i4>5</vt:i4>
      </vt:variant>
      <vt:variant>
        <vt:lpwstr>http://www.oracle.com/technetwork/middleware/weblogic/overview/index.html</vt:lpwstr>
      </vt:variant>
      <vt:variant>
        <vt:lpwstr/>
      </vt:variant>
      <vt:variant>
        <vt:i4>1966093</vt:i4>
      </vt:variant>
      <vt:variant>
        <vt:i4>27</vt:i4>
      </vt:variant>
      <vt:variant>
        <vt:i4>0</vt:i4>
      </vt:variant>
      <vt:variant>
        <vt:i4>5</vt:i4>
      </vt:variant>
      <vt:variant>
        <vt:lpwstr>http://www.ijsrp.org/research-paper-0513/ijsrp-p17115.pdf</vt:lpwstr>
      </vt:variant>
      <vt:variant>
        <vt:lpwstr/>
      </vt:variant>
      <vt:variant>
        <vt:i4>983070</vt:i4>
      </vt:variant>
      <vt:variant>
        <vt:i4>24</vt:i4>
      </vt:variant>
      <vt:variant>
        <vt:i4>0</vt:i4>
      </vt:variant>
      <vt:variant>
        <vt:i4>5</vt:i4>
      </vt:variant>
      <vt:variant>
        <vt:lpwstr>http://www.ibm.com/developerworks/webservices/library/ws-restful/</vt:lpwstr>
      </vt:variant>
      <vt:variant>
        <vt:lpwstr/>
      </vt:variant>
      <vt:variant>
        <vt:i4>3211364</vt:i4>
      </vt:variant>
      <vt:variant>
        <vt:i4>21</vt:i4>
      </vt:variant>
      <vt:variant>
        <vt:i4>0</vt:i4>
      </vt:variant>
      <vt:variant>
        <vt:i4>5</vt:i4>
      </vt:variant>
      <vt:variant>
        <vt:lpwstr>http://www.oracle.com/technetwork/articles/javase/index-137171.html</vt:lpwstr>
      </vt:variant>
      <vt:variant>
        <vt:lpwstr/>
      </vt:variant>
      <vt:variant>
        <vt:i4>8061021</vt:i4>
      </vt:variant>
      <vt:variant>
        <vt:i4>18</vt:i4>
      </vt:variant>
      <vt:variant>
        <vt:i4>0</vt:i4>
      </vt:variant>
      <vt:variant>
        <vt:i4>5</vt:i4>
      </vt:variant>
      <vt:variant>
        <vt:lpwstr>http://www.slideshare.net/scottleber?utm_campaign=profiletracking&amp;utm_medium=sssite&amp;utm_source=ssslideview</vt:lpwstr>
      </vt:variant>
      <vt:variant>
        <vt:lpwstr/>
      </vt:variant>
      <vt:variant>
        <vt:i4>7077931</vt:i4>
      </vt:variant>
      <vt:variant>
        <vt:i4>15</vt:i4>
      </vt:variant>
      <vt:variant>
        <vt:i4>0</vt:i4>
      </vt:variant>
      <vt:variant>
        <vt:i4>5</vt:i4>
      </vt:variant>
      <vt:variant>
        <vt:lpwstr>http://www.oracle.com/technetwork/articles/javaee/jersey-part1-159891.html</vt:lpwstr>
      </vt:variant>
      <vt:variant>
        <vt:lpwstr/>
      </vt:variant>
      <vt:variant>
        <vt:i4>3211310</vt:i4>
      </vt:variant>
      <vt:variant>
        <vt:i4>12</vt:i4>
      </vt:variant>
      <vt:variant>
        <vt:i4>0</vt:i4>
      </vt:variant>
      <vt:variant>
        <vt:i4>5</vt:i4>
      </vt:variant>
      <vt:variant>
        <vt:lpwstr>http://www.oracle.com/us/products/applications/index.html?ssSourceSiteId=otnen</vt:lpwstr>
      </vt:variant>
      <vt:variant>
        <vt:lpwstr/>
      </vt:variant>
      <vt:variant>
        <vt:i4>5832722</vt:i4>
      </vt:variant>
      <vt:variant>
        <vt:i4>9</vt:i4>
      </vt:variant>
      <vt:variant>
        <vt:i4>0</vt:i4>
      </vt:variant>
      <vt:variant>
        <vt:i4>5</vt:i4>
      </vt:variant>
      <vt:variant>
        <vt:lpwstr>http://www.oracle.com/technetwork/java/javaee/overview/index.html</vt:lpwstr>
      </vt:variant>
      <vt:variant>
        <vt:lpwstr/>
      </vt:variant>
      <vt:variant>
        <vt:i4>5636178</vt:i4>
      </vt:variant>
      <vt:variant>
        <vt:i4>6</vt:i4>
      </vt:variant>
      <vt:variant>
        <vt:i4>0</vt:i4>
      </vt:variant>
      <vt:variant>
        <vt:i4>5</vt:i4>
      </vt:variant>
      <vt:variant>
        <vt:lpwstr>http://jackson.codehaus.org/</vt:lpwstr>
      </vt:variant>
      <vt:variant>
        <vt:lpwstr/>
      </vt:variant>
      <vt:variant>
        <vt:i4>6422577</vt:i4>
      </vt:variant>
      <vt:variant>
        <vt:i4>3</vt:i4>
      </vt:variant>
      <vt:variant>
        <vt:i4>0</vt:i4>
      </vt:variant>
      <vt:variant>
        <vt:i4>5</vt:i4>
      </vt:variant>
      <vt:variant>
        <vt:lpwstr>http://jersey.java.net/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Back-end Web based interface – a feasibility study</dc:title>
  <dc:creator>Malu</dc:creator>
  <cp:lastModifiedBy>Malu</cp:lastModifiedBy>
  <cp:revision>225</cp:revision>
  <cp:lastPrinted>2014-09-29T18:50:00Z</cp:lastPrinted>
  <dcterms:created xsi:type="dcterms:W3CDTF">2014-09-29T17:56:00Z</dcterms:created>
  <dcterms:modified xsi:type="dcterms:W3CDTF">2014-12-29T01:30:00Z</dcterms:modified>
</cp:coreProperties>
</file>